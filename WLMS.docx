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BE659" w14:textId="77777777" w:rsidR="003760E6" w:rsidRDefault="003760E6">
      <w:pPr>
        <w:spacing w:before="8" w:line="160" w:lineRule="exact"/>
        <w:rPr>
          <w:sz w:val="16"/>
          <w:szCs w:val="16"/>
        </w:rPr>
      </w:pPr>
    </w:p>
    <w:p w14:paraId="6D40C609" w14:textId="77777777" w:rsidR="003760E6" w:rsidRDefault="003760E6">
      <w:pPr>
        <w:spacing w:line="200" w:lineRule="exact"/>
      </w:pPr>
    </w:p>
    <w:p w14:paraId="68FA4213" w14:textId="77777777" w:rsidR="003760E6" w:rsidRDefault="003760E6">
      <w:pPr>
        <w:spacing w:line="200" w:lineRule="exact"/>
      </w:pPr>
    </w:p>
    <w:p w14:paraId="63C5C803" w14:textId="77777777" w:rsidR="003760E6" w:rsidRDefault="003760E6">
      <w:pPr>
        <w:spacing w:line="200" w:lineRule="exact"/>
      </w:pPr>
    </w:p>
    <w:p w14:paraId="3597179F" w14:textId="77777777" w:rsidR="003760E6" w:rsidRDefault="003760E6">
      <w:pPr>
        <w:spacing w:line="200" w:lineRule="exact"/>
      </w:pPr>
    </w:p>
    <w:p w14:paraId="00720442" w14:textId="77777777" w:rsidR="003760E6" w:rsidRDefault="003760E6">
      <w:pPr>
        <w:spacing w:line="200" w:lineRule="exact"/>
      </w:pPr>
    </w:p>
    <w:p w14:paraId="311A151F" w14:textId="77777777" w:rsidR="003760E6" w:rsidRDefault="003760E6">
      <w:pPr>
        <w:spacing w:line="200" w:lineRule="exact"/>
      </w:pPr>
    </w:p>
    <w:p w14:paraId="50A90221" w14:textId="77777777" w:rsidR="003760E6" w:rsidRDefault="003760E6">
      <w:pPr>
        <w:spacing w:line="200" w:lineRule="exact"/>
      </w:pPr>
    </w:p>
    <w:p w14:paraId="7EC39658" w14:textId="77777777" w:rsidR="003760E6" w:rsidRDefault="003760E6">
      <w:pPr>
        <w:spacing w:line="200" w:lineRule="exact"/>
      </w:pPr>
    </w:p>
    <w:p w14:paraId="306BBB23" w14:textId="77777777" w:rsidR="003760E6" w:rsidRDefault="003760E6">
      <w:pPr>
        <w:spacing w:line="200" w:lineRule="exact"/>
      </w:pPr>
    </w:p>
    <w:p w14:paraId="2FF6E949" w14:textId="77777777" w:rsidR="003760E6" w:rsidRDefault="003760E6">
      <w:pPr>
        <w:spacing w:line="200" w:lineRule="exact"/>
      </w:pPr>
    </w:p>
    <w:p w14:paraId="2E605882" w14:textId="77777777" w:rsidR="003760E6" w:rsidRDefault="003760E6">
      <w:pPr>
        <w:spacing w:line="200" w:lineRule="exact"/>
      </w:pPr>
    </w:p>
    <w:p w14:paraId="4130358A" w14:textId="77777777" w:rsidR="003760E6" w:rsidRDefault="003760E6">
      <w:pPr>
        <w:spacing w:line="200" w:lineRule="exact"/>
      </w:pPr>
    </w:p>
    <w:p w14:paraId="7182BF74" w14:textId="77777777" w:rsidR="003760E6" w:rsidRDefault="003760E6">
      <w:pPr>
        <w:spacing w:line="200" w:lineRule="exact"/>
      </w:pPr>
    </w:p>
    <w:p w14:paraId="3FF7BA8E" w14:textId="77777777" w:rsidR="003760E6" w:rsidRDefault="003760E6">
      <w:pPr>
        <w:spacing w:line="200" w:lineRule="exact"/>
      </w:pPr>
    </w:p>
    <w:p w14:paraId="1DBCA557" w14:textId="77777777" w:rsidR="003760E6" w:rsidRDefault="003760E6">
      <w:pPr>
        <w:spacing w:line="200" w:lineRule="exact"/>
      </w:pPr>
    </w:p>
    <w:p w14:paraId="691FC695" w14:textId="77777777" w:rsidR="003760E6" w:rsidRDefault="003760E6">
      <w:pPr>
        <w:spacing w:line="200" w:lineRule="exact"/>
      </w:pPr>
    </w:p>
    <w:p w14:paraId="03122304" w14:textId="77777777" w:rsidR="003760E6" w:rsidRDefault="003760E6">
      <w:pPr>
        <w:spacing w:line="200" w:lineRule="exact"/>
      </w:pPr>
    </w:p>
    <w:p w14:paraId="69D5FE9B" w14:textId="77777777" w:rsidR="003760E6" w:rsidRDefault="003760E6">
      <w:pPr>
        <w:spacing w:line="200" w:lineRule="exact"/>
      </w:pPr>
    </w:p>
    <w:p w14:paraId="51957C51" w14:textId="3E075DDC" w:rsidR="003760E6" w:rsidRDefault="00F47966">
      <w:pPr>
        <w:spacing w:before="29"/>
        <w:ind w:left="4096" w:right="4094"/>
        <w:jc w:val="center"/>
        <w:rPr>
          <w:rFonts w:ascii="Arial" w:eastAsia="Arial" w:hAnsi="Arial" w:cs="Arial"/>
          <w:sz w:val="24"/>
          <w:szCs w:val="24"/>
        </w:rPr>
      </w:pPr>
      <w:r>
        <w:pict w14:anchorId="29065FF5">
          <v:group id="_x0000_s2160" style="position:absolute;left:0;text-align:left;margin-left:95.7pt;margin-top:112.65pt;width:450.2pt;height:154.65pt;z-index:-1287;mso-position-horizontal-relative:page;mso-position-vertical-relative:page" coordorigin="1914,2253" coordsize="9004,30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62" type="#_x0000_t75" style="position:absolute;left:4145;top:2253;width:4125;height:3093">
              <v:imagedata r:id="rId7" o:title=""/>
            </v:shape>
            <v:shape id="_x0000_s2161" style="position:absolute;left:1929;top:4819;width:8974;height:0" coordorigin="1929,4819" coordsize="8974,0" path="m1929,4819r8974,e" filled="f" strokeweight="1.5pt">
              <v:path arrowok="t"/>
            </v:shape>
            <w10:wrap anchorx="page" anchory="page"/>
          </v:group>
        </w:pict>
      </w:r>
      <w:r>
        <w:pict w14:anchorId="749C14E4">
          <v:group id="_x0000_s2156" style="position:absolute;left:0;text-align:left;margin-left:166.45pt;margin-top:2.15pt;width:47.4pt;height:107pt;z-index:-1283;mso-position-horizontal-relative:page" coordorigin="3329,43" coordsize="948,2140">
            <v:shape id="_x0000_s2159" type="#_x0000_t75" style="position:absolute;left:3355;top:43;width:678;height:719">
              <v:imagedata r:id="rId8" o:title=""/>
            </v:shape>
            <v:shape id="_x0000_s2158" type="#_x0000_t75" style="position:absolute;left:3502;top:653;width:539;height:583">
              <v:imagedata r:id="rId9" o:title=""/>
            </v:shape>
            <v:shape id="_x0000_s2157" type="#_x0000_t75" style="position:absolute;left:3329;top:1236;width:948;height:947">
              <v:imagedata r:id="rId10" o:title=""/>
            </v:shape>
            <w10:wrap anchorx="page"/>
          </v:group>
        </w:pict>
      </w:r>
      <w:r w:rsidR="00F2735C">
        <w:rPr>
          <w:rFonts w:ascii="Arial" w:eastAsia="Arial" w:hAnsi="Arial" w:cs="Arial"/>
          <w:spacing w:val="-2"/>
          <w:sz w:val="24"/>
          <w:szCs w:val="24"/>
        </w:rPr>
        <w:t>K</w:t>
      </w:r>
      <w:r w:rsidR="00F2735C">
        <w:rPr>
          <w:rFonts w:ascii="Arial" w:eastAsia="Arial" w:hAnsi="Arial" w:cs="Arial"/>
          <w:spacing w:val="1"/>
          <w:sz w:val="24"/>
          <w:szCs w:val="24"/>
        </w:rPr>
        <w:t>oronad</w:t>
      </w:r>
      <w:r w:rsidR="00F2735C">
        <w:rPr>
          <w:rFonts w:ascii="Arial" w:eastAsia="Arial" w:hAnsi="Arial" w:cs="Arial"/>
          <w:spacing w:val="-4"/>
          <w:sz w:val="24"/>
          <w:szCs w:val="24"/>
        </w:rPr>
        <w:t>a</w:t>
      </w:r>
      <w:r w:rsidR="00F2735C">
        <w:rPr>
          <w:rFonts w:ascii="Arial" w:eastAsia="Arial" w:hAnsi="Arial" w:cs="Arial"/>
          <w:sz w:val="24"/>
          <w:szCs w:val="24"/>
        </w:rPr>
        <w:t>l</w:t>
      </w:r>
      <w:r w:rsidR="00F2735C">
        <w:rPr>
          <w:rFonts w:ascii="Arial" w:eastAsia="Arial" w:hAnsi="Arial" w:cs="Arial"/>
          <w:spacing w:val="4"/>
          <w:sz w:val="24"/>
          <w:szCs w:val="24"/>
        </w:rPr>
        <w:t xml:space="preserve"> </w:t>
      </w:r>
      <w:proofErr w:type="spellStart"/>
      <w:r w:rsidR="00F2735C">
        <w:rPr>
          <w:rFonts w:ascii="Arial" w:eastAsia="Arial" w:hAnsi="Arial" w:cs="Arial"/>
          <w:spacing w:val="-5"/>
          <w:sz w:val="24"/>
          <w:szCs w:val="24"/>
        </w:rPr>
        <w:t>C</w:t>
      </w:r>
      <w:r w:rsidR="002B44F9">
        <w:rPr>
          <w:rFonts w:ascii="Arial" w:eastAsia="Arial" w:hAnsi="Arial" w:cs="Arial"/>
          <w:spacing w:val="-5"/>
          <w:sz w:val="24"/>
          <w:szCs w:val="24"/>
        </w:rPr>
        <w:t>ssss</w:t>
      </w:r>
      <w:r w:rsidR="00F2735C">
        <w:rPr>
          <w:rFonts w:ascii="Arial" w:eastAsia="Arial" w:hAnsi="Arial" w:cs="Arial"/>
          <w:spacing w:val="4"/>
          <w:sz w:val="24"/>
          <w:szCs w:val="24"/>
        </w:rPr>
        <w:t>i</w:t>
      </w:r>
      <w:r w:rsidR="00F2735C">
        <w:rPr>
          <w:rFonts w:ascii="Arial" w:eastAsia="Arial" w:hAnsi="Arial" w:cs="Arial"/>
          <w:sz w:val="24"/>
          <w:szCs w:val="24"/>
        </w:rPr>
        <w:t>ty</w:t>
      </w:r>
      <w:proofErr w:type="spellEnd"/>
      <w:r w:rsidR="00F2735C">
        <w:rPr>
          <w:rFonts w:ascii="Arial" w:eastAsia="Arial" w:hAnsi="Arial" w:cs="Arial"/>
          <w:spacing w:val="1"/>
          <w:sz w:val="24"/>
          <w:szCs w:val="24"/>
        </w:rPr>
        <w:t xml:space="preserve"> </w:t>
      </w:r>
      <w:r w:rsidR="00F2735C">
        <w:rPr>
          <w:rFonts w:ascii="Arial" w:eastAsia="Arial" w:hAnsi="Arial" w:cs="Arial"/>
          <w:spacing w:val="-2"/>
          <w:sz w:val="24"/>
          <w:szCs w:val="24"/>
        </w:rPr>
        <w:t>S</w:t>
      </w:r>
      <w:r w:rsidR="00F2735C">
        <w:rPr>
          <w:rFonts w:ascii="Arial" w:eastAsia="Arial" w:hAnsi="Arial" w:cs="Arial"/>
          <w:spacing w:val="1"/>
          <w:sz w:val="24"/>
          <w:szCs w:val="24"/>
        </w:rPr>
        <w:t>ou</w:t>
      </w:r>
      <w:r w:rsidR="00F2735C">
        <w:rPr>
          <w:rFonts w:ascii="Arial" w:eastAsia="Arial" w:hAnsi="Arial" w:cs="Arial"/>
          <w:spacing w:val="-4"/>
          <w:sz w:val="24"/>
          <w:szCs w:val="24"/>
        </w:rPr>
        <w:t>t</w:t>
      </w:r>
      <w:r w:rsidR="00F2735C">
        <w:rPr>
          <w:rFonts w:ascii="Arial" w:eastAsia="Arial" w:hAnsi="Arial" w:cs="Arial"/>
          <w:sz w:val="24"/>
          <w:szCs w:val="24"/>
        </w:rPr>
        <w:t>h</w:t>
      </w:r>
      <w:r w:rsidR="00F2735C">
        <w:rPr>
          <w:rFonts w:ascii="Arial" w:eastAsia="Arial" w:hAnsi="Arial" w:cs="Arial"/>
          <w:spacing w:val="1"/>
          <w:sz w:val="24"/>
          <w:szCs w:val="24"/>
        </w:rPr>
        <w:t xml:space="preserve"> </w:t>
      </w:r>
      <w:r w:rsidR="00F2735C">
        <w:rPr>
          <w:rFonts w:ascii="Arial" w:eastAsia="Arial" w:hAnsi="Arial" w:cs="Arial"/>
          <w:sz w:val="24"/>
          <w:szCs w:val="24"/>
        </w:rPr>
        <w:t>C</w:t>
      </w:r>
      <w:r w:rsidR="00F2735C">
        <w:rPr>
          <w:rFonts w:ascii="Arial" w:eastAsia="Arial" w:hAnsi="Arial" w:cs="Arial"/>
          <w:spacing w:val="1"/>
          <w:sz w:val="24"/>
          <w:szCs w:val="24"/>
        </w:rPr>
        <w:t>o</w:t>
      </w:r>
      <w:r w:rsidR="00F2735C">
        <w:rPr>
          <w:rFonts w:ascii="Arial" w:eastAsia="Arial" w:hAnsi="Arial" w:cs="Arial"/>
          <w:sz w:val="24"/>
          <w:szCs w:val="24"/>
        </w:rPr>
        <w:t>t</w:t>
      </w:r>
      <w:r w:rsidR="00F2735C">
        <w:rPr>
          <w:rFonts w:ascii="Arial" w:eastAsia="Arial" w:hAnsi="Arial" w:cs="Arial"/>
          <w:spacing w:val="1"/>
          <w:sz w:val="24"/>
          <w:szCs w:val="24"/>
        </w:rPr>
        <w:t>ab</w:t>
      </w:r>
      <w:r w:rsidR="00F2735C">
        <w:rPr>
          <w:rFonts w:ascii="Arial" w:eastAsia="Arial" w:hAnsi="Arial" w:cs="Arial"/>
          <w:spacing w:val="-4"/>
          <w:sz w:val="24"/>
          <w:szCs w:val="24"/>
        </w:rPr>
        <w:t>a</w:t>
      </w:r>
      <w:r w:rsidR="00F2735C">
        <w:rPr>
          <w:rFonts w:ascii="Arial" w:eastAsia="Arial" w:hAnsi="Arial" w:cs="Arial"/>
          <w:sz w:val="24"/>
          <w:szCs w:val="24"/>
        </w:rPr>
        <w:t>t</w:t>
      </w:r>
      <w:r w:rsidR="00F2735C">
        <w:rPr>
          <w:rFonts w:ascii="Arial" w:eastAsia="Arial" w:hAnsi="Arial" w:cs="Arial"/>
          <w:spacing w:val="1"/>
          <w:sz w:val="24"/>
          <w:szCs w:val="24"/>
        </w:rPr>
        <w:t>o</w:t>
      </w:r>
      <w:r w:rsidR="00F2735C">
        <w:rPr>
          <w:rFonts w:ascii="Arial" w:eastAsia="Arial" w:hAnsi="Arial" w:cs="Arial"/>
          <w:sz w:val="24"/>
          <w:szCs w:val="24"/>
        </w:rPr>
        <w:t>,</w:t>
      </w:r>
      <w:r w:rsidR="00F2735C">
        <w:rPr>
          <w:rFonts w:ascii="Arial" w:eastAsia="Arial" w:hAnsi="Arial" w:cs="Arial"/>
          <w:spacing w:val="1"/>
          <w:sz w:val="24"/>
          <w:szCs w:val="24"/>
        </w:rPr>
        <w:t xml:space="preserve"> 9</w:t>
      </w:r>
      <w:r w:rsidR="00F2735C">
        <w:rPr>
          <w:rFonts w:ascii="Arial" w:eastAsia="Arial" w:hAnsi="Arial" w:cs="Arial"/>
          <w:spacing w:val="-4"/>
          <w:sz w:val="24"/>
          <w:szCs w:val="24"/>
        </w:rPr>
        <w:t>5</w:t>
      </w:r>
      <w:r w:rsidR="00F2735C">
        <w:rPr>
          <w:rFonts w:ascii="Arial" w:eastAsia="Arial" w:hAnsi="Arial" w:cs="Arial"/>
          <w:spacing w:val="1"/>
          <w:sz w:val="24"/>
          <w:szCs w:val="24"/>
        </w:rPr>
        <w:t>0</w:t>
      </w:r>
      <w:r w:rsidR="00F2735C">
        <w:rPr>
          <w:rFonts w:ascii="Arial" w:eastAsia="Arial" w:hAnsi="Arial" w:cs="Arial"/>
          <w:sz w:val="24"/>
          <w:szCs w:val="24"/>
        </w:rPr>
        <w:t>6</w:t>
      </w:r>
    </w:p>
    <w:p w14:paraId="6ECF1181" w14:textId="77777777" w:rsidR="003760E6" w:rsidRDefault="003760E6">
      <w:pPr>
        <w:spacing w:line="200" w:lineRule="exact"/>
      </w:pPr>
    </w:p>
    <w:p w14:paraId="18DF7927" w14:textId="77777777" w:rsidR="003760E6" w:rsidRDefault="003760E6">
      <w:pPr>
        <w:spacing w:before="20" w:line="220" w:lineRule="exact"/>
        <w:rPr>
          <w:sz w:val="22"/>
          <w:szCs w:val="22"/>
        </w:rPr>
      </w:pPr>
    </w:p>
    <w:p w14:paraId="5037873D" w14:textId="77777777" w:rsidR="003760E6" w:rsidRDefault="00F2735C">
      <w:pPr>
        <w:spacing w:line="260" w:lineRule="exact"/>
        <w:ind w:left="4283" w:right="6276"/>
        <w:jc w:val="center"/>
        <w:rPr>
          <w:rFonts w:ascii="Arial" w:eastAsia="Arial" w:hAnsi="Arial" w:cs="Arial"/>
          <w:sz w:val="24"/>
          <w:szCs w:val="24"/>
        </w:rPr>
      </w:pPr>
      <w:r>
        <w:rPr>
          <w:rFonts w:ascii="Arial" w:eastAsia="Arial" w:hAnsi="Arial" w:cs="Arial"/>
          <w:spacing w:val="1"/>
          <w:position w:val="-1"/>
          <w:sz w:val="24"/>
          <w:szCs w:val="24"/>
        </w:rPr>
        <w:t>093</w:t>
      </w:r>
      <w:r>
        <w:rPr>
          <w:rFonts w:ascii="Arial" w:eastAsia="Arial" w:hAnsi="Arial" w:cs="Arial"/>
          <w:position w:val="-1"/>
          <w:sz w:val="24"/>
          <w:szCs w:val="24"/>
        </w:rPr>
        <w:t>6</w:t>
      </w:r>
      <w:r>
        <w:rPr>
          <w:rFonts w:ascii="Arial" w:eastAsia="Arial" w:hAnsi="Arial" w:cs="Arial"/>
          <w:spacing w:val="1"/>
          <w:position w:val="-1"/>
          <w:sz w:val="24"/>
          <w:szCs w:val="24"/>
        </w:rPr>
        <w:t xml:space="preserve"> 69</w:t>
      </w:r>
      <w:r>
        <w:rPr>
          <w:rFonts w:ascii="Arial" w:eastAsia="Arial" w:hAnsi="Arial" w:cs="Arial"/>
          <w:position w:val="-1"/>
          <w:sz w:val="24"/>
          <w:szCs w:val="24"/>
        </w:rPr>
        <w:t>5</w:t>
      </w:r>
      <w:r>
        <w:rPr>
          <w:rFonts w:ascii="Arial" w:eastAsia="Arial" w:hAnsi="Arial" w:cs="Arial"/>
          <w:spacing w:val="-4"/>
          <w:position w:val="-1"/>
          <w:sz w:val="24"/>
          <w:szCs w:val="24"/>
        </w:rPr>
        <w:t xml:space="preserve"> </w:t>
      </w:r>
      <w:r>
        <w:rPr>
          <w:rFonts w:ascii="Arial" w:eastAsia="Arial" w:hAnsi="Arial" w:cs="Arial"/>
          <w:spacing w:val="1"/>
          <w:position w:val="-1"/>
          <w:sz w:val="24"/>
          <w:szCs w:val="24"/>
        </w:rPr>
        <w:t>503</w:t>
      </w:r>
      <w:r>
        <w:rPr>
          <w:rFonts w:ascii="Arial" w:eastAsia="Arial" w:hAnsi="Arial" w:cs="Arial"/>
          <w:position w:val="-1"/>
          <w:sz w:val="24"/>
          <w:szCs w:val="24"/>
        </w:rPr>
        <w:t>1</w:t>
      </w:r>
    </w:p>
    <w:p w14:paraId="7D4C003B" w14:textId="77777777" w:rsidR="003760E6" w:rsidRDefault="003760E6">
      <w:pPr>
        <w:spacing w:before="10" w:line="180" w:lineRule="exact"/>
        <w:rPr>
          <w:sz w:val="18"/>
          <w:szCs w:val="18"/>
        </w:rPr>
      </w:pPr>
    </w:p>
    <w:p w14:paraId="67B1C5CD" w14:textId="77777777" w:rsidR="003760E6" w:rsidRDefault="003760E6">
      <w:pPr>
        <w:spacing w:line="200" w:lineRule="exact"/>
      </w:pPr>
    </w:p>
    <w:p w14:paraId="29FE38BE" w14:textId="77777777" w:rsidR="003760E6" w:rsidRDefault="003760E6">
      <w:pPr>
        <w:spacing w:line="200" w:lineRule="exact"/>
      </w:pPr>
    </w:p>
    <w:p w14:paraId="18D3A0C0" w14:textId="77777777" w:rsidR="003760E6" w:rsidRDefault="003760E6">
      <w:pPr>
        <w:spacing w:line="200" w:lineRule="exact"/>
      </w:pPr>
    </w:p>
    <w:p w14:paraId="09CAA36B" w14:textId="77777777" w:rsidR="003760E6" w:rsidRDefault="003760E6">
      <w:pPr>
        <w:spacing w:line="200" w:lineRule="exact"/>
      </w:pPr>
    </w:p>
    <w:p w14:paraId="3DEC0627" w14:textId="77777777" w:rsidR="003760E6" w:rsidRDefault="003760E6">
      <w:pPr>
        <w:spacing w:line="200" w:lineRule="exact"/>
      </w:pPr>
    </w:p>
    <w:p w14:paraId="22B4EE8C" w14:textId="77777777" w:rsidR="003760E6" w:rsidRDefault="003760E6">
      <w:pPr>
        <w:spacing w:line="200" w:lineRule="exact"/>
      </w:pPr>
    </w:p>
    <w:p w14:paraId="12302550" w14:textId="77777777" w:rsidR="003760E6" w:rsidRDefault="003760E6">
      <w:pPr>
        <w:spacing w:line="200" w:lineRule="exact"/>
      </w:pPr>
    </w:p>
    <w:p w14:paraId="5C14273B" w14:textId="77777777" w:rsidR="003760E6" w:rsidRDefault="003760E6">
      <w:pPr>
        <w:spacing w:line="200" w:lineRule="exact"/>
      </w:pPr>
    </w:p>
    <w:p w14:paraId="0C31F2FB" w14:textId="77777777" w:rsidR="003760E6" w:rsidRDefault="003760E6">
      <w:pPr>
        <w:spacing w:line="200" w:lineRule="exact"/>
      </w:pPr>
    </w:p>
    <w:p w14:paraId="734333EA" w14:textId="77777777" w:rsidR="003760E6" w:rsidRDefault="00F47966">
      <w:pPr>
        <w:ind w:left="543"/>
      </w:pPr>
      <w:r>
        <w:pict w14:anchorId="22DA5555">
          <v:group id="_x0000_s2153" style="position:absolute;left:0;text-align:left;margin-left:78.6pt;margin-top:-12.55pt;width:448.7pt;height:0;z-index:-1282;mso-position-horizontal-relative:page" coordorigin="1572,-251" coordsize="8974,0">
            <v:shape id="_x0000_s2154" style="position:absolute;left:1572;top:-251;width:8974;height:0" coordorigin="1572,-251" coordsize="8974,0" path="m1572,-251r8974,e" filled="f" strokeweight="1.5pt">
              <v:path arrowok="t"/>
            </v:shape>
            <w10:wrap anchorx="page"/>
          </v:group>
        </w:pict>
      </w:r>
    </w:p>
    <w:p w14:paraId="742B82B4" w14:textId="77777777" w:rsidR="003760E6" w:rsidRDefault="003760E6">
      <w:pPr>
        <w:spacing w:before="7" w:line="120" w:lineRule="exact"/>
        <w:rPr>
          <w:sz w:val="12"/>
          <w:szCs w:val="12"/>
        </w:rPr>
      </w:pPr>
    </w:p>
    <w:p w14:paraId="44422668" w14:textId="77777777" w:rsidR="00977B51" w:rsidRDefault="00977B51">
      <w:pPr>
        <w:spacing w:before="7" w:line="120" w:lineRule="exact"/>
        <w:rPr>
          <w:sz w:val="12"/>
          <w:szCs w:val="12"/>
        </w:rPr>
      </w:pPr>
    </w:p>
    <w:p w14:paraId="38C836BA" w14:textId="77777777" w:rsidR="00977B51" w:rsidRDefault="00977B51">
      <w:pPr>
        <w:spacing w:before="7" w:line="120" w:lineRule="exact"/>
        <w:rPr>
          <w:sz w:val="12"/>
          <w:szCs w:val="12"/>
        </w:rPr>
      </w:pPr>
    </w:p>
    <w:p w14:paraId="73E85A54" w14:textId="77777777" w:rsidR="00977B51" w:rsidRDefault="00977B51">
      <w:pPr>
        <w:spacing w:before="7" w:line="120" w:lineRule="exact"/>
        <w:rPr>
          <w:sz w:val="12"/>
          <w:szCs w:val="12"/>
        </w:rPr>
      </w:pPr>
    </w:p>
    <w:p w14:paraId="33DE43C6" w14:textId="77777777" w:rsidR="00977B51" w:rsidRDefault="00977B51">
      <w:pPr>
        <w:spacing w:before="7" w:line="120" w:lineRule="exact"/>
        <w:rPr>
          <w:sz w:val="12"/>
          <w:szCs w:val="12"/>
        </w:rPr>
      </w:pPr>
    </w:p>
    <w:p w14:paraId="70DAD520" w14:textId="77777777" w:rsidR="00977B51" w:rsidRDefault="00977B51">
      <w:pPr>
        <w:spacing w:before="7" w:line="120" w:lineRule="exact"/>
        <w:rPr>
          <w:sz w:val="12"/>
          <w:szCs w:val="12"/>
        </w:rPr>
      </w:pPr>
    </w:p>
    <w:p w14:paraId="162F106F" w14:textId="77777777" w:rsidR="00977B51" w:rsidRDefault="00977B51">
      <w:pPr>
        <w:spacing w:before="7" w:line="120" w:lineRule="exact"/>
        <w:rPr>
          <w:sz w:val="12"/>
          <w:szCs w:val="12"/>
        </w:rPr>
      </w:pPr>
    </w:p>
    <w:p w14:paraId="269623B4" w14:textId="77777777" w:rsidR="00977B51" w:rsidRDefault="00977B51">
      <w:pPr>
        <w:spacing w:before="7" w:line="120" w:lineRule="exact"/>
        <w:rPr>
          <w:sz w:val="12"/>
          <w:szCs w:val="12"/>
        </w:rPr>
      </w:pPr>
    </w:p>
    <w:p w14:paraId="68E47EC3" w14:textId="77777777" w:rsidR="00977B51" w:rsidRDefault="00977B51">
      <w:pPr>
        <w:spacing w:before="7" w:line="120" w:lineRule="exact"/>
        <w:rPr>
          <w:sz w:val="12"/>
          <w:szCs w:val="12"/>
        </w:rPr>
      </w:pPr>
    </w:p>
    <w:p w14:paraId="20DFFEE5" w14:textId="77777777" w:rsidR="00977B51" w:rsidRDefault="00977B51">
      <w:pPr>
        <w:spacing w:before="7" w:line="120" w:lineRule="exact"/>
        <w:rPr>
          <w:sz w:val="12"/>
          <w:szCs w:val="12"/>
        </w:rPr>
      </w:pPr>
    </w:p>
    <w:p w14:paraId="4C425AED" w14:textId="77777777" w:rsidR="00977B51" w:rsidRDefault="00977B51">
      <w:pPr>
        <w:spacing w:before="7" w:line="120" w:lineRule="exact"/>
        <w:rPr>
          <w:sz w:val="12"/>
          <w:szCs w:val="12"/>
        </w:rPr>
      </w:pPr>
    </w:p>
    <w:p w14:paraId="28A717BB" w14:textId="77777777" w:rsidR="00977B51" w:rsidRDefault="00977B51">
      <w:pPr>
        <w:spacing w:before="7" w:line="120" w:lineRule="exact"/>
        <w:rPr>
          <w:sz w:val="12"/>
          <w:szCs w:val="12"/>
        </w:rPr>
      </w:pPr>
    </w:p>
    <w:p w14:paraId="2D462E69" w14:textId="77777777" w:rsidR="00977B51" w:rsidRDefault="00977B51">
      <w:pPr>
        <w:spacing w:before="7" w:line="120" w:lineRule="exact"/>
        <w:rPr>
          <w:sz w:val="12"/>
          <w:szCs w:val="12"/>
        </w:rPr>
      </w:pPr>
    </w:p>
    <w:p w14:paraId="786F44F0" w14:textId="77777777" w:rsidR="00977B51" w:rsidRDefault="00977B51">
      <w:pPr>
        <w:spacing w:before="7" w:line="120" w:lineRule="exact"/>
        <w:rPr>
          <w:sz w:val="12"/>
          <w:szCs w:val="12"/>
        </w:rPr>
      </w:pPr>
    </w:p>
    <w:p w14:paraId="5FB4A060" w14:textId="77777777" w:rsidR="00977B51" w:rsidRDefault="00977B51">
      <w:pPr>
        <w:spacing w:before="7" w:line="120" w:lineRule="exact"/>
        <w:rPr>
          <w:sz w:val="12"/>
          <w:szCs w:val="12"/>
        </w:rPr>
      </w:pPr>
    </w:p>
    <w:p w14:paraId="2F796003" w14:textId="77777777" w:rsidR="00977B51" w:rsidRDefault="00977B51">
      <w:pPr>
        <w:spacing w:before="7" w:line="120" w:lineRule="exact"/>
        <w:rPr>
          <w:sz w:val="12"/>
          <w:szCs w:val="12"/>
        </w:rPr>
      </w:pPr>
    </w:p>
    <w:p w14:paraId="5E652476" w14:textId="77777777" w:rsidR="00977B51" w:rsidRDefault="00977B51">
      <w:pPr>
        <w:spacing w:before="7" w:line="120" w:lineRule="exact"/>
        <w:rPr>
          <w:sz w:val="12"/>
          <w:szCs w:val="12"/>
        </w:rPr>
      </w:pPr>
    </w:p>
    <w:p w14:paraId="6934A6BF" w14:textId="77777777" w:rsidR="00977B51" w:rsidRDefault="00977B51">
      <w:pPr>
        <w:spacing w:before="7" w:line="120" w:lineRule="exact"/>
        <w:rPr>
          <w:sz w:val="12"/>
          <w:szCs w:val="12"/>
        </w:rPr>
      </w:pPr>
    </w:p>
    <w:p w14:paraId="23EDCC19" w14:textId="77777777" w:rsidR="00977B51" w:rsidRDefault="00977B51">
      <w:pPr>
        <w:spacing w:before="7" w:line="120" w:lineRule="exact"/>
        <w:rPr>
          <w:sz w:val="12"/>
          <w:szCs w:val="12"/>
        </w:rPr>
      </w:pPr>
    </w:p>
    <w:p w14:paraId="74BBA555" w14:textId="77777777" w:rsidR="00977B51" w:rsidRDefault="00977B51">
      <w:pPr>
        <w:spacing w:before="7" w:line="120" w:lineRule="exact"/>
        <w:rPr>
          <w:sz w:val="12"/>
          <w:szCs w:val="12"/>
        </w:rPr>
      </w:pPr>
    </w:p>
    <w:p w14:paraId="5DC2AE4E" w14:textId="77777777" w:rsidR="00977B51" w:rsidRDefault="00977B51">
      <w:pPr>
        <w:spacing w:before="7" w:line="120" w:lineRule="exact"/>
        <w:rPr>
          <w:sz w:val="12"/>
          <w:szCs w:val="12"/>
        </w:rPr>
      </w:pPr>
    </w:p>
    <w:p w14:paraId="10A5CD11" w14:textId="77777777" w:rsidR="00977B51" w:rsidRDefault="00977B51">
      <w:pPr>
        <w:spacing w:before="7" w:line="120" w:lineRule="exact"/>
        <w:rPr>
          <w:sz w:val="12"/>
          <w:szCs w:val="12"/>
        </w:rPr>
      </w:pPr>
    </w:p>
    <w:p w14:paraId="43B8B9C7" w14:textId="77777777" w:rsidR="00977B51" w:rsidRDefault="00977B51">
      <w:pPr>
        <w:spacing w:before="7" w:line="120" w:lineRule="exact"/>
        <w:rPr>
          <w:sz w:val="12"/>
          <w:szCs w:val="12"/>
        </w:rPr>
      </w:pPr>
    </w:p>
    <w:p w14:paraId="20BBCE67" w14:textId="77777777" w:rsidR="00977B51" w:rsidRDefault="00977B51">
      <w:pPr>
        <w:spacing w:before="7" w:line="120" w:lineRule="exact"/>
        <w:rPr>
          <w:sz w:val="12"/>
          <w:szCs w:val="12"/>
        </w:rPr>
      </w:pPr>
    </w:p>
    <w:p w14:paraId="5FEA075A" w14:textId="77777777" w:rsidR="00977B51" w:rsidRDefault="00977B51">
      <w:pPr>
        <w:spacing w:before="7" w:line="120" w:lineRule="exact"/>
        <w:rPr>
          <w:sz w:val="12"/>
          <w:szCs w:val="12"/>
        </w:rPr>
      </w:pPr>
    </w:p>
    <w:p w14:paraId="302901E8" w14:textId="77777777" w:rsidR="00977B51" w:rsidRDefault="00977B51">
      <w:pPr>
        <w:spacing w:before="7" w:line="120" w:lineRule="exact"/>
        <w:rPr>
          <w:sz w:val="12"/>
          <w:szCs w:val="12"/>
        </w:rPr>
      </w:pPr>
    </w:p>
    <w:p w14:paraId="303ADE93" w14:textId="77777777" w:rsidR="00977B51" w:rsidRDefault="00977B51">
      <w:pPr>
        <w:spacing w:before="7" w:line="120" w:lineRule="exact"/>
        <w:rPr>
          <w:sz w:val="12"/>
          <w:szCs w:val="12"/>
        </w:rPr>
      </w:pPr>
    </w:p>
    <w:p w14:paraId="5D797735" w14:textId="77777777" w:rsidR="00977B51" w:rsidRDefault="00977B51">
      <w:pPr>
        <w:spacing w:before="7" w:line="120" w:lineRule="exact"/>
        <w:rPr>
          <w:sz w:val="12"/>
          <w:szCs w:val="12"/>
        </w:rPr>
      </w:pPr>
    </w:p>
    <w:p w14:paraId="17DF02E0" w14:textId="77777777" w:rsidR="00977B51" w:rsidRDefault="00977B51">
      <w:pPr>
        <w:spacing w:before="7" w:line="120" w:lineRule="exact"/>
        <w:rPr>
          <w:sz w:val="12"/>
          <w:szCs w:val="12"/>
        </w:rPr>
      </w:pPr>
    </w:p>
    <w:p w14:paraId="617DFDF3" w14:textId="77777777" w:rsidR="00977B51" w:rsidRDefault="00977B51">
      <w:pPr>
        <w:spacing w:before="7" w:line="120" w:lineRule="exact"/>
        <w:rPr>
          <w:sz w:val="12"/>
          <w:szCs w:val="12"/>
        </w:rPr>
      </w:pPr>
    </w:p>
    <w:p w14:paraId="3984446B" w14:textId="77777777" w:rsidR="00977B51" w:rsidRDefault="00977B51">
      <w:pPr>
        <w:spacing w:before="7" w:line="120" w:lineRule="exact"/>
        <w:rPr>
          <w:sz w:val="12"/>
          <w:szCs w:val="12"/>
        </w:rPr>
      </w:pPr>
    </w:p>
    <w:p w14:paraId="2241A15A" w14:textId="77777777" w:rsidR="00977B51" w:rsidRDefault="00977B51">
      <w:pPr>
        <w:spacing w:before="7" w:line="120" w:lineRule="exact"/>
        <w:rPr>
          <w:sz w:val="12"/>
          <w:szCs w:val="12"/>
        </w:rPr>
      </w:pPr>
    </w:p>
    <w:p w14:paraId="4AD7C36D" w14:textId="77777777" w:rsidR="00977B51" w:rsidRDefault="00977B51">
      <w:pPr>
        <w:spacing w:before="7" w:line="120" w:lineRule="exact"/>
        <w:rPr>
          <w:sz w:val="12"/>
          <w:szCs w:val="12"/>
        </w:rPr>
      </w:pPr>
    </w:p>
    <w:p w14:paraId="5270FC3F" w14:textId="77777777" w:rsidR="00977B51" w:rsidRDefault="00977B51">
      <w:pPr>
        <w:spacing w:before="7" w:line="120" w:lineRule="exact"/>
        <w:rPr>
          <w:sz w:val="12"/>
          <w:szCs w:val="12"/>
        </w:rPr>
      </w:pPr>
    </w:p>
    <w:p w14:paraId="5389D9F2" w14:textId="77777777" w:rsidR="00977B51" w:rsidRDefault="00977B51">
      <w:pPr>
        <w:spacing w:before="7" w:line="120" w:lineRule="exact"/>
        <w:rPr>
          <w:sz w:val="12"/>
          <w:szCs w:val="12"/>
        </w:rPr>
      </w:pPr>
    </w:p>
    <w:p w14:paraId="6A7B09AE" w14:textId="77777777" w:rsidR="00977B51" w:rsidRDefault="00977B51">
      <w:pPr>
        <w:spacing w:before="7" w:line="120" w:lineRule="exact"/>
        <w:rPr>
          <w:sz w:val="12"/>
          <w:szCs w:val="12"/>
        </w:rPr>
      </w:pPr>
    </w:p>
    <w:p w14:paraId="0D2F4037" w14:textId="77777777" w:rsidR="00977B51" w:rsidRDefault="00977B51">
      <w:pPr>
        <w:spacing w:before="7" w:line="120" w:lineRule="exact"/>
        <w:rPr>
          <w:sz w:val="12"/>
          <w:szCs w:val="12"/>
        </w:rPr>
      </w:pPr>
    </w:p>
    <w:p w14:paraId="68BF35F3" w14:textId="77777777" w:rsidR="00977B51" w:rsidRDefault="00977B51">
      <w:pPr>
        <w:spacing w:before="7" w:line="120" w:lineRule="exact"/>
        <w:rPr>
          <w:sz w:val="12"/>
          <w:szCs w:val="12"/>
        </w:rPr>
      </w:pPr>
    </w:p>
    <w:p w14:paraId="0A859F6B" w14:textId="77777777" w:rsidR="00977B51" w:rsidRDefault="00977B51">
      <w:pPr>
        <w:spacing w:before="7" w:line="120" w:lineRule="exact"/>
        <w:rPr>
          <w:sz w:val="12"/>
          <w:szCs w:val="12"/>
        </w:rPr>
      </w:pPr>
    </w:p>
    <w:p w14:paraId="4341942D" w14:textId="77777777" w:rsidR="00977B51" w:rsidRDefault="00977B51">
      <w:pPr>
        <w:spacing w:before="7" w:line="120" w:lineRule="exact"/>
        <w:rPr>
          <w:sz w:val="12"/>
          <w:szCs w:val="12"/>
        </w:rPr>
      </w:pPr>
    </w:p>
    <w:p w14:paraId="45DE670D" w14:textId="77777777" w:rsidR="00977B51" w:rsidRDefault="00977B51">
      <w:pPr>
        <w:spacing w:before="7" w:line="120" w:lineRule="exact"/>
        <w:rPr>
          <w:sz w:val="12"/>
          <w:szCs w:val="12"/>
        </w:rPr>
      </w:pPr>
    </w:p>
    <w:p w14:paraId="00243C5C" w14:textId="77777777" w:rsidR="00977B51" w:rsidRDefault="00977B51">
      <w:pPr>
        <w:spacing w:before="7" w:line="120" w:lineRule="exact"/>
        <w:rPr>
          <w:sz w:val="12"/>
          <w:szCs w:val="12"/>
        </w:rPr>
      </w:pPr>
    </w:p>
    <w:p w14:paraId="092C58B6" w14:textId="77777777" w:rsidR="00977B51" w:rsidRDefault="00977B51">
      <w:pPr>
        <w:spacing w:before="7" w:line="120" w:lineRule="exact"/>
        <w:rPr>
          <w:sz w:val="12"/>
          <w:szCs w:val="12"/>
        </w:rPr>
      </w:pPr>
    </w:p>
    <w:p w14:paraId="0553F5F2" w14:textId="77777777" w:rsidR="00977B51" w:rsidRDefault="00977B51">
      <w:pPr>
        <w:spacing w:before="7" w:line="120" w:lineRule="exact"/>
        <w:rPr>
          <w:sz w:val="12"/>
          <w:szCs w:val="12"/>
        </w:rPr>
      </w:pPr>
    </w:p>
    <w:p w14:paraId="010EECC5" w14:textId="77777777" w:rsidR="00977B51" w:rsidRDefault="00977B51">
      <w:pPr>
        <w:spacing w:before="7" w:line="120" w:lineRule="exact"/>
        <w:rPr>
          <w:sz w:val="12"/>
          <w:szCs w:val="12"/>
        </w:rPr>
      </w:pPr>
    </w:p>
    <w:p w14:paraId="349DFE10" w14:textId="77777777" w:rsidR="00977B51" w:rsidRDefault="00977B51">
      <w:pPr>
        <w:spacing w:before="7" w:line="120" w:lineRule="exact"/>
        <w:rPr>
          <w:sz w:val="12"/>
          <w:szCs w:val="12"/>
        </w:rPr>
      </w:pPr>
    </w:p>
    <w:p w14:paraId="2C287D1A" w14:textId="77777777" w:rsidR="003760E6" w:rsidRDefault="003760E6">
      <w:pPr>
        <w:spacing w:line="200" w:lineRule="exact"/>
      </w:pPr>
    </w:p>
    <w:p w14:paraId="2854279D" w14:textId="77777777" w:rsidR="003760E6" w:rsidRDefault="003760E6">
      <w:pPr>
        <w:spacing w:before="1" w:line="140" w:lineRule="exact"/>
        <w:rPr>
          <w:sz w:val="14"/>
          <w:szCs w:val="14"/>
        </w:rPr>
      </w:pPr>
    </w:p>
    <w:p w14:paraId="3F806B5B" w14:textId="77777777" w:rsidR="003760E6" w:rsidRDefault="00F2735C">
      <w:pPr>
        <w:spacing w:before="29"/>
        <w:ind w:left="5071" w:right="5066"/>
        <w:jc w:val="center"/>
        <w:rPr>
          <w:rFonts w:ascii="Arial" w:eastAsia="Arial" w:hAnsi="Arial" w:cs="Arial"/>
          <w:sz w:val="24"/>
          <w:szCs w:val="24"/>
        </w:rPr>
      </w:pPr>
      <w:r>
        <w:rPr>
          <w:rFonts w:ascii="Arial" w:eastAsia="Arial" w:hAnsi="Arial" w:cs="Arial"/>
          <w:b/>
          <w:spacing w:val="2"/>
          <w:sz w:val="24"/>
          <w:szCs w:val="24"/>
        </w:rPr>
        <w:t>T</w:t>
      </w:r>
      <w:r>
        <w:rPr>
          <w:rFonts w:ascii="Arial" w:eastAsia="Arial" w:hAnsi="Arial" w:cs="Arial"/>
          <w:b/>
          <w:spacing w:val="1"/>
          <w:sz w:val="24"/>
          <w:szCs w:val="24"/>
        </w:rPr>
        <w:t>a</w:t>
      </w:r>
      <w:r>
        <w:rPr>
          <w:rFonts w:ascii="Arial" w:eastAsia="Arial" w:hAnsi="Arial" w:cs="Arial"/>
          <w:b/>
          <w:spacing w:val="2"/>
          <w:sz w:val="24"/>
          <w:szCs w:val="24"/>
        </w:rPr>
        <w:t>b</w:t>
      </w:r>
      <w:r>
        <w:rPr>
          <w:rFonts w:ascii="Arial" w:eastAsia="Arial" w:hAnsi="Arial" w:cs="Arial"/>
          <w:b/>
          <w:sz w:val="24"/>
          <w:szCs w:val="24"/>
        </w:rPr>
        <w:t>le</w:t>
      </w:r>
      <w:r>
        <w:rPr>
          <w:rFonts w:ascii="Arial" w:eastAsia="Arial" w:hAnsi="Arial" w:cs="Arial"/>
          <w:b/>
          <w:spacing w:val="-3"/>
          <w:sz w:val="24"/>
          <w:szCs w:val="24"/>
        </w:rPr>
        <w:t xml:space="preserve"> </w:t>
      </w:r>
      <w:r>
        <w:rPr>
          <w:rFonts w:ascii="Arial" w:eastAsia="Arial" w:hAnsi="Arial" w:cs="Arial"/>
          <w:b/>
          <w:spacing w:val="2"/>
          <w:sz w:val="24"/>
          <w:szCs w:val="24"/>
        </w:rPr>
        <w:t>o</w:t>
      </w:r>
      <w:r>
        <w:rPr>
          <w:rFonts w:ascii="Arial" w:eastAsia="Arial" w:hAnsi="Arial" w:cs="Arial"/>
          <w:b/>
          <w:sz w:val="24"/>
          <w:szCs w:val="24"/>
        </w:rPr>
        <w:t>f</w:t>
      </w:r>
      <w:r>
        <w:rPr>
          <w:rFonts w:ascii="Arial" w:eastAsia="Arial" w:hAnsi="Arial" w:cs="Arial"/>
          <w:b/>
          <w:spacing w:val="2"/>
          <w:sz w:val="24"/>
          <w:szCs w:val="24"/>
        </w:rPr>
        <w:t xml:space="preserve"> </w:t>
      </w:r>
      <w:r>
        <w:rPr>
          <w:rFonts w:ascii="Arial" w:eastAsia="Arial" w:hAnsi="Arial" w:cs="Arial"/>
          <w:b/>
          <w:spacing w:val="-5"/>
          <w:sz w:val="24"/>
          <w:szCs w:val="24"/>
        </w:rPr>
        <w:t>C</w:t>
      </w:r>
      <w:r>
        <w:rPr>
          <w:rFonts w:ascii="Arial" w:eastAsia="Arial" w:hAnsi="Arial" w:cs="Arial"/>
          <w:b/>
          <w:spacing w:val="2"/>
          <w:sz w:val="24"/>
          <w:szCs w:val="24"/>
        </w:rPr>
        <w:t>o</w:t>
      </w:r>
      <w:r>
        <w:rPr>
          <w:rFonts w:ascii="Arial" w:eastAsia="Arial" w:hAnsi="Arial" w:cs="Arial"/>
          <w:b/>
          <w:spacing w:val="-3"/>
          <w:sz w:val="24"/>
          <w:szCs w:val="24"/>
        </w:rPr>
        <w:t>n</w:t>
      </w:r>
      <w:r>
        <w:rPr>
          <w:rFonts w:ascii="Arial" w:eastAsia="Arial" w:hAnsi="Arial" w:cs="Arial"/>
          <w:b/>
          <w:spacing w:val="1"/>
          <w:sz w:val="24"/>
          <w:szCs w:val="24"/>
        </w:rPr>
        <w:t>te</w:t>
      </w:r>
      <w:r>
        <w:rPr>
          <w:rFonts w:ascii="Arial" w:eastAsia="Arial" w:hAnsi="Arial" w:cs="Arial"/>
          <w:b/>
          <w:spacing w:val="-3"/>
          <w:sz w:val="24"/>
          <w:szCs w:val="24"/>
        </w:rPr>
        <w:t>n</w:t>
      </w:r>
      <w:r>
        <w:rPr>
          <w:rFonts w:ascii="Arial" w:eastAsia="Arial" w:hAnsi="Arial" w:cs="Arial"/>
          <w:b/>
          <w:spacing w:val="1"/>
          <w:sz w:val="24"/>
          <w:szCs w:val="24"/>
        </w:rPr>
        <w:t>t</w:t>
      </w:r>
      <w:r>
        <w:rPr>
          <w:rFonts w:ascii="Arial" w:eastAsia="Arial" w:hAnsi="Arial" w:cs="Arial"/>
          <w:b/>
          <w:sz w:val="24"/>
          <w:szCs w:val="24"/>
        </w:rPr>
        <w:t>s</w:t>
      </w:r>
    </w:p>
    <w:p w14:paraId="3CA35A2D" w14:textId="77777777" w:rsidR="003760E6" w:rsidRDefault="003760E6">
      <w:pPr>
        <w:spacing w:before="2" w:line="180" w:lineRule="exact"/>
        <w:rPr>
          <w:sz w:val="18"/>
          <w:szCs w:val="18"/>
        </w:rPr>
      </w:pPr>
    </w:p>
    <w:p w14:paraId="61C73B33" w14:textId="77777777" w:rsidR="003760E6" w:rsidRDefault="003760E6">
      <w:pPr>
        <w:spacing w:line="200" w:lineRule="exact"/>
      </w:pPr>
    </w:p>
    <w:p w14:paraId="3336FEFA" w14:textId="77777777" w:rsidR="003760E6" w:rsidRDefault="00F2735C">
      <w:pPr>
        <w:spacing w:line="450" w:lineRule="auto"/>
        <w:ind w:left="1800" w:right="1394"/>
        <w:rPr>
          <w:rFonts w:ascii="Arial" w:eastAsia="Arial" w:hAnsi="Arial" w:cs="Arial"/>
          <w:sz w:val="24"/>
          <w:szCs w:val="24"/>
        </w:rPr>
      </w:pPr>
      <w:r>
        <w:rPr>
          <w:rFonts w:ascii="Arial" w:eastAsia="Arial" w:hAnsi="Arial" w:cs="Arial"/>
          <w:spacing w:val="2"/>
          <w:sz w:val="24"/>
          <w:szCs w:val="24"/>
        </w:rPr>
        <w:t>T</w:t>
      </w:r>
      <w:r>
        <w:rPr>
          <w:rFonts w:ascii="Arial" w:eastAsia="Arial" w:hAnsi="Arial" w:cs="Arial"/>
          <w:spacing w:val="4"/>
          <w:sz w:val="24"/>
          <w:szCs w:val="24"/>
        </w:rPr>
        <w:t>i</w:t>
      </w:r>
      <w:r>
        <w:rPr>
          <w:rFonts w:ascii="Arial" w:eastAsia="Arial" w:hAnsi="Arial" w:cs="Arial"/>
          <w:spacing w:val="-4"/>
          <w:sz w:val="24"/>
          <w:szCs w:val="24"/>
        </w:rPr>
        <w:t>t</w:t>
      </w:r>
      <w:r>
        <w:rPr>
          <w:rFonts w:ascii="Arial" w:eastAsia="Arial" w:hAnsi="Arial" w:cs="Arial"/>
          <w:sz w:val="24"/>
          <w:szCs w:val="24"/>
        </w:rPr>
        <w:t>le</w:t>
      </w:r>
      <w:r>
        <w:rPr>
          <w:rFonts w:ascii="Arial" w:eastAsia="Arial" w:hAnsi="Arial" w:cs="Arial"/>
          <w:spacing w:val="1"/>
          <w:sz w:val="24"/>
          <w:szCs w:val="24"/>
        </w:rPr>
        <w:t xml:space="preserve"> </w:t>
      </w:r>
      <w:r>
        <w:rPr>
          <w:rFonts w:ascii="Arial" w:eastAsia="Arial" w:hAnsi="Arial" w:cs="Arial"/>
          <w:spacing w:val="-2"/>
          <w:sz w:val="24"/>
          <w:szCs w:val="24"/>
        </w:rPr>
        <w:t>P</w:t>
      </w:r>
      <w:r>
        <w:rPr>
          <w:rFonts w:ascii="Arial" w:eastAsia="Arial" w:hAnsi="Arial" w:cs="Arial"/>
          <w:spacing w:val="1"/>
          <w:sz w:val="24"/>
          <w:szCs w:val="24"/>
        </w:rPr>
        <w:t>ag</w:t>
      </w:r>
      <w:r>
        <w:rPr>
          <w:rFonts w:ascii="Arial" w:eastAsia="Arial" w:hAnsi="Arial" w:cs="Arial"/>
          <w:spacing w:val="7"/>
          <w:sz w:val="24"/>
          <w:szCs w:val="24"/>
        </w:rPr>
        <w:t>e</w:t>
      </w:r>
      <w:r>
        <w:rPr>
          <w:rFonts w:ascii="Arial" w:eastAsia="Arial" w:hAnsi="Arial" w:cs="Arial"/>
          <w:sz w:val="24"/>
          <w:szCs w:val="24"/>
        </w:rPr>
        <w:t>...............................</w:t>
      </w:r>
      <w:r>
        <w:rPr>
          <w:rFonts w:ascii="Arial" w:eastAsia="Arial" w:hAnsi="Arial" w:cs="Arial"/>
          <w:spacing w:val="1"/>
          <w:sz w:val="24"/>
          <w:szCs w:val="24"/>
        </w:rPr>
        <w:t>.</w:t>
      </w:r>
      <w:r>
        <w:rPr>
          <w:rFonts w:ascii="Arial" w:eastAsia="Arial" w:hAnsi="Arial" w:cs="Arial"/>
          <w:sz w:val="24"/>
          <w:szCs w:val="24"/>
        </w:rPr>
        <w:t>...............................</w:t>
      </w:r>
      <w:r>
        <w:rPr>
          <w:rFonts w:ascii="Arial" w:eastAsia="Arial" w:hAnsi="Arial" w:cs="Arial"/>
          <w:spacing w:val="1"/>
          <w:sz w:val="24"/>
          <w:szCs w:val="24"/>
        </w:rPr>
        <w:t>.</w:t>
      </w:r>
      <w:r>
        <w:rPr>
          <w:rFonts w:ascii="Arial" w:eastAsia="Arial" w:hAnsi="Arial" w:cs="Arial"/>
          <w:sz w:val="24"/>
          <w:szCs w:val="24"/>
        </w:rPr>
        <w:t>...............................</w:t>
      </w:r>
      <w:r>
        <w:rPr>
          <w:rFonts w:ascii="Arial" w:eastAsia="Arial" w:hAnsi="Arial" w:cs="Arial"/>
          <w:spacing w:val="1"/>
          <w:sz w:val="24"/>
          <w:szCs w:val="24"/>
        </w:rPr>
        <w:t>.</w:t>
      </w:r>
      <w:r>
        <w:rPr>
          <w:rFonts w:ascii="Arial" w:eastAsia="Arial" w:hAnsi="Arial" w:cs="Arial"/>
          <w:sz w:val="24"/>
          <w:szCs w:val="24"/>
        </w:rPr>
        <w:t>..................... Cov</w:t>
      </w:r>
      <w:r>
        <w:rPr>
          <w:rFonts w:ascii="Arial" w:eastAsia="Arial" w:hAnsi="Arial" w:cs="Arial"/>
          <w:spacing w:val="1"/>
          <w:sz w:val="24"/>
          <w:szCs w:val="24"/>
        </w:rPr>
        <w:t>e</w:t>
      </w:r>
      <w:r>
        <w:rPr>
          <w:rFonts w:ascii="Arial" w:eastAsia="Arial" w:hAnsi="Arial" w:cs="Arial"/>
          <w:sz w:val="24"/>
          <w:szCs w:val="24"/>
        </w:rPr>
        <w:t>r</w:t>
      </w:r>
      <w:r>
        <w:rPr>
          <w:rFonts w:ascii="Arial" w:eastAsia="Arial" w:hAnsi="Arial" w:cs="Arial"/>
          <w:spacing w:val="2"/>
          <w:sz w:val="24"/>
          <w:szCs w:val="24"/>
        </w:rPr>
        <w:t xml:space="preserve"> </w:t>
      </w:r>
      <w:r>
        <w:rPr>
          <w:rFonts w:ascii="Arial" w:eastAsia="Arial" w:hAnsi="Arial" w:cs="Arial"/>
          <w:spacing w:val="-1"/>
          <w:sz w:val="24"/>
          <w:szCs w:val="24"/>
        </w:rPr>
        <w:t>P</w:t>
      </w:r>
      <w:r>
        <w:rPr>
          <w:rFonts w:ascii="Arial" w:eastAsia="Arial" w:hAnsi="Arial" w:cs="Arial"/>
          <w:spacing w:val="1"/>
          <w:sz w:val="24"/>
          <w:szCs w:val="24"/>
        </w:rPr>
        <w:t>ag</w:t>
      </w:r>
      <w:r>
        <w:rPr>
          <w:rFonts w:ascii="Arial" w:eastAsia="Arial" w:hAnsi="Arial" w:cs="Arial"/>
          <w:spacing w:val="22"/>
          <w:sz w:val="24"/>
          <w:szCs w:val="24"/>
        </w:rPr>
        <w:t>e</w:t>
      </w:r>
      <w:r>
        <w:rPr>
          <w:rFonts w:ascii="Arial" w:eastAsia="Arial" w:hAnsi="Arial" w:cs="Arial"/>
          <w:sz w:val="24"/>
          <w:szCs w:val="24"/>
        </w:rPr>
        <w:t>...............................</w:t>
      </w:r>
      <w:r>
        <w:rPr>
          <w:rFonts w:ascii="Arial" w:eastAsia="Arial" w:hAnsi="Arial" w:cs="Arial"/>
          <w:spacing w:val="1"/>
          <w:sz w:val="24"/>
          <w:szCs w:val="24"/>
        </w:rPr>
        <w:t>.</w:t>
      </w:r>
      <w:r>
        <w:rPr>
          <w:rFonts w:ascii="Arial" w:eastAsia="Arial" w:hAnsi="Arial" w:cs="Arial"/>
          <w:sz w:val="24"/>
          <w:szCs w:val="24"/>
        </w:rPr>
        <w:t>...............................</w:t>
      </w:r>
      <w:r>
        <w:rPr>
          <w:rFonts w:ascii="Arial" w:eastAsia="Arial" w:hAnsi="Arial" w:cs="Arial"/>
          <w:spacing w:val="1"/>
          <w:sz w:val="24"/>
          <w:szCs w:val="24"/>
        </w:rPr>
        <w:t>.</w:t>
      </w:r>
      <w:r>
        <w:rPr>
          <w:rFonts w:ascii="Arial" w:eastAsia="Arial" w:hAnsi="Arial" w:cs="Arial"/>
          <w:sz w:val="24"/>
          <w:szCs w:val="24"/>
        </w:rPr>
        <w:t>...............................</w:t>
      </w:r>
      <w:r>
        <w:rPr>
          <w:rFonts w:ascii="Arial" w:eastAsia="Arial" w:hAnsi="Arial" w:cs="Arial"/>
          <w:spacing w:val="1"/>
          <w:sz w:val="24"/>
          <w:szCs w:val="24"/>
        </w:rPr>
        <w:t>.</w:t>
      </w:r>
      <w:r>
        <w:rPr>
          <w:rFonts w:ascii="Arial" w:eastAsia="Arial" w:hAnsi="Arial" w:cs="Arial"/>
          <w:sz w:val="24"/>
          <w:szCs w:val="24"/>
        </w:rPr>
        <w:t>.................</w:t>
      </w:r>
      <w:r>
        <w:rPr>
          <w:rFonts w:ascii="Arial" w:eastAsia="Arial" w:hAnsi="Arial" w:cs="Arial"/>
          <w:spacing w:val="-3"/>
          <w:sz w:val="24"/>
          <w:szCs w:val="24"/>
        </w:rPr>
        <w:t xml:space="preserve"> </w:t>
      </w:r>
      <w:proofErr w:type="spellStart"/>
      <w:r>
        <w:rPr>
          <w:rFonts w:ascii="Arial" w:eastAsia="Arial" w:hAnsi="Arial" w:cs="Arial"/>
          <w:sz w:val="24"/>
          <w:szCs w:val="24"/>
        </w:rPr>
        <w:t>i</w:t>
      </w:r>
      <w:proofErr w:type="spellEnd"/>
    </w:p>
    <w:p w14:paraId="5FE0826D" w14:textId="77777777" w:rsidR="003760E6" w:rsidRDefault="00F2735C">
      <w:pPr>
        <w:spacing w:before="64"/>
        <w:ind w:left="1800"/>
        <w:rPr>
          <w:rFonts w:ascii="Arial" w:eastAsia="Arial" w:hAnsi="Arial" w:cs="Arial"/>
          <w:sz w:val="22"/>
          <w:szCs w:val="22"/>
        </w:rPr>
      </w:pPr>
      <w:r>
        <w:rPr>
          <w:rFonts w:ascii="Arial" w:eastAsia="Arial" w:hAnsi="Arial" w:cs="Arial"/>
          <w:spacing w:val="2"/>
          <w:sz w:val="24"/>
          <w:szCs w:val="24"/>
        </w:rPr>
        <w:t>T</w:t>
      </w:r>
      <w:r>
        <w:rPr>
          <w:rFonts w:ascii="Arial" w:eastAsia="Arial" w:hAnsi="Arial" w:cs="Arial"/>
          <w:spacing w:val="1"/>
          <w:sz w:val="24"/>
          <w:szCs w:val="24"/>
        </w:rPr>
        <w:t>a</w:t>
      </w:r>
      <w:r>
        <w:rPr>
          <w:rFonts w:ascii="Arial" w:eastAsia="Arial" w:hAnsi="Arial" w:cs="Arial"/>
          <w:spacing w:val="-4"/>
          <w:sz w:val="24"/>
          <w:szCs w:val="24"/>
        </w:rPr>
        <w:t>b</w:t>
      </w:r>
      <w:r>
        <w:rPr>
          <w:rFonts w:ascii="Arial" w:eastAsia="Arial" w:hAnsi="Arial" w:cs="Arial"/>
          <w:spacing w:val="4"/>
          <w:sz w:val="24"/>
          <w:szCs w:val="24"/>
        </w:rPr>
        <w:t>l</w:t>
      </w:r>
      <w:r>
        <w:rPr>
          <w:rFonts w:ascii="Arial" w:eastAsia="Arial" w:hAnsi="Arial" w:cs="Arial"/>
          <w:sz w:val="24"/>
          <w:szCs w:val="24"/>
        </w:rPr>
        <w:t>e</w:t>
      </w:r>
      <w:r>
        <w:rPr>
          <w:rFonts w:ascii="Arial" w:eastAsia="Arial" w:hAnsi="Arial" w:cs="Arial"/>
          <w:spacing w:val="1"/>
          <w:sz w:val="24"/>
          <w:szCs w:val="24"/>
        </w:rPr>
        <w:t xml:space="preserve"> o</w:t>
      </w:r>
      <w:r>
        <w:rPr>
          <w:rFonts w:ascii="Arial" w:eastAsia="Arial" w:hAnsi="Arial" w:cs="Arial"/>
          <w:sz w:val="24"/>
          <w:szCs w:val="24"/>
        </w:rPr>
        <w:t>f</w:t>
      </w:r>
      <w:r>
        <w:rPr>
          <w:rFonts w:ascii="Arial" w:eastAsia="Arial" w:hAnsi="Arial" w:cs="Arial"/>
          <w:spacing w:val="1"/>
          <w:sz w:val="24"/>
          <w:szCs w:val="24"/>
        </w:rPr>
        <w:t xml:space="preserve"> </w:t>
      </w:r>
      <w:r>
        <w:rPr>
          <w:rFonts w:ascii="Arial" w:eastAsia="Arial" w:hAnsi="Arial" w:cs="Arial"/>
          <w:spacing w:val="-5"/>
          <w:sz w:val="24"/>
          <w:szCs w:val="24"/>
        </w:rPr>
        <w:t>C</w:t>
      </w:r>
      <w:r>
        <w:rPr>
          <w:rFonts w:ascii="Arial" w:eastAsia="Arial" w:hAnsi="Arial" w:cs="Arial"/>
          <w:spacing w:val="1"/>
          <w:sz w:val="24"/>
          <w:szCs w:val="24"/>
        </w:rPr>
        <w:t>on</w:t>
      </w:r>
      <w:r>
        <w:rPr>
          <w:rFonts w:ascii="Arial" w:eastAsia="Arial" w:hAnsi="Arial" w:cs="Arial"/>
          <w:sz w:val="24"/>
          <w:szCs w:val="24"/>
        </w:rPr>
        <w:t>t</w:t>
      </w:r>
      <w:r>
        <w:rPr>
          <w:rFonts w:ascii="Arial" w:eastAsia="Arial" w:hAnsi="Arial" w:cs="Arial"/>
          <w:spacing w:val="1"/>
          <w:sz w:val="24"/>
          <w:szCs w:val="24"/>
        </w:rPr>
        <w:t>en</w:t>
      </w:r>
      <w:r>
        <w:rPr>
          <w:rFonts w:ascii="Arial" w:eastAsia="Arial" w:hAnsi="Arial" w:cs="Arial"/>
          <w:sz w:val="24"/>
          <w:szCs w:val="24"/>
        </w:rPr>
        <w:t>ts</w:t>
      </w:r>
      <w:r>
        <w:rPr>
          <w:rFonts w:ascii="Arial" w:eastAsia="Arial" w:hAnsi="Arial" w:cs="Arial"/>
          <w:spacing w:val="-19"/>
          <w:sz w:val="24"/>
          <w:szCs w:val="24"/>
        </w:rPr>
        <w:t xml:space="preserve"> </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z w:val="22"/>
          <w:szCs w:val="22"/>
        </w:rPr>
        <w:t>.</w:t>
      </w:r>
      <w:r>
        <w:rPr>
          <w:rFonts w:ascii="Arial" w:eastAsia="Arial" w:hAnsi="Arial" w:cs="Arial"/>
          <w:spacing w:val="-26"/>
          <w:sz w:val="22"/>
          <w:szCs w:val="22"/>
        </w:rPr>
        <w:t xml:space="preserve"> </w:t>
      </w:r>
      <w:r>
        <w:rPr>
          <w:rFonts w:ascii="Arial" w:eastAsia="Arial" w:hAnsi="Arial" w:cs="Arial"/>
          <w:spacing w:val="-1"/>
          <w:sz w:val="22"/>
          <w:szCs w:val="22"/>
        </w:rPr>
        <w:t>ii</w:t>
      </w:r>
    </w:p>
    <w:p w14:paraId="42F885FC" w14:textId="77777777" w:rsidR="003760E6" w:rsidRDefault="003760E6">
      <w:pPr>
        <w:spacing w:before="16" w:line="280" w:lineRule="exact"/>
        <w:rPr>
          <w:sz w:val="28"/>
          <w:szCs w:val="28"/>
        </w:rPr>
      </w:pPr>
    </w:p>
    <w:p w14:paraId="5338EE16" w14:textId="77777777" w:rsidR="003760E6" w:rsidRDefault="00F2735C">
      <w:pPr>
        <w:ind w:left="1800"/>
        <w:rPr>
          <w:rFonts w:ascii="Arial" w:eastAsia="Arial" w:hAnsi="Arial" w:cs="Arial"/>
          <w:sz w:val="22"/>
          <w:szCs w:val="22"/>
        </w:rPr>
      </w:pPr>
      <w:r>
        <w:rPr>
          <w:rFonts w:ascii="Arial" w:eastAsia="Arial" w:hAnsi="Arial" w:cs="Arial"/>
          <w:spacing w:val="-2"/>
          <w:sz w:val="24"/>
          <w:szCs w:val="24"/>
        </w:rPr>
        <w:t>E</w:t>
      </w:r>
      <w:r>
        <w:rPr>
          <w:rFonts w:ascii="Arial" w:eastAsia="Arial" w:hAnsi="Arial" w:cs="Arial"/>
          <w:spacing w:val="-5"/>
          <w:sz w:val="24"/>
          <w:szCs w:val="24"/>
        </w:rPr>
        <w:t>x</w:t>
      </w:r>
      <w:r>
        <w:rPr>
          <w:rFonts w:ascii="Arial" w:eastAsia="Arial" w:hAnsi="Arial" w:cs="Arial"/>
          <w:spacing w:val="1"/>
          <w:sz w:val="24"/>
          <w:szCs w:val="24"/>
        </w:rPr>
        <w:t>e</w:t>
      </w:r>
      <w:r>
        <w:rPr>
          <w:rFonts w:ascii="Arial" w:eastAsia="Arial" w:hAnsi="Arial" w:cs="Arial"/>
          <w:sz w:val="24"/>
          <w:szCs w:val="24"/>
        </w:rPr>
        <w:t>c</w:t>
      </w:r>
      <w:r>
        <w:rPr>
          <w:rFonts w:ascii="Arial" w:eastAsia="Arial" w:hAnsi="Arial" w:cs="Arial"/>
          <w:spacing w:val="1"/>
          <w:sz w:val="24"/>
          <w:szCs w:val="24"/>
        </w:rPr>
        <w:t>u</w:t>
      </w:r>
      <w:r>
        <w:rPr>
          <w:rFonts w:ascii="Arial" w:eastAsia="Arial" w:hAnsi="Arial" w:cs="Arial"/>
          <w:sz w:val="24"/>
          <w:szCs w:val="24"/>
        </w:rPr>
        <w:t>t</w:t>
      </w:r>
      <w:r>
        <w:rPr>
          <w:rFonts w:ascii="Arial" w:eastAsia="Arial" w:hAnsi="Arial" w:cs="Arial"/>
          <w:spacing w:val="5"/>
          <w:sz w:val="24"/>
          <w:szCs w:val="24"/>
        </w:rPr>
        <w:t>i</w:t>
      </w:r>
      <w:r>
        <w:rPr>
          <w:rFonts w:ascii="Arial" w:eastAsia="Arial" w:hAnsi="Arial" w:cs="Arial"/>
          <w:sz w:val="24"/>
          <w:szCs w:val="24"/>
        </w:rPr>
        <w:t>ve</w:t>
      </w:r>
      <w:r>
        <w:rPr>
          <w:rFonts w:ascii="Arial" w:eastAsia="Arial" w:hAnsi="Arial" w:cs="Arial"/>
          <w:spacing w:val="1"/>
          <w:sz w:val="24"/>
          <w:szCs w:val="24"/>
        </w:rPr>
        <w:t xml:space="preserve"> </w:t>
      </w:r>
      <w:r>
        <w:rPr>
          <w:rFonts w:ascii="Arial" w:eastAsia="Arial" w:hAnsi="Arial" w:cs="Arial"/>
          <w:spacing w:val="-1"/>
          <w:sz w:val="24"/>
          <w:szCs w:val="24"/>
        </w:rPr>
        <w:t>S</w:t>
      </w:r>
      <w:r>
        <w:rPr>
          <w:rFonts w:ascii="Arial" w:eastAsia="Arial" w:hAnsi="Arial" w:cs="Arial"/>
          <w:spacing w:val="1"/>
          <w:sz w:val="24"/>
          <w:szCs w:val="24"/>
        </w:rPr>
        <w:t>u</w:t>
      </w:r>
      <w:r>
        <w:rPr>
          <w:rFonts w:ascii="Arial" w:eastAsia="Arial" w:hAnsi="Arial" w:cs="Arial"/>
          <w:spacing w:val="-3"/>
          <w:sz w:val="24"/>
          <w:szCs w:val="24"/>
        </w:rPr>
        <w:t>mm</w:t>
      </w:r>
      <w:r>
        <w:rPr>
          <w:rFonts w:ascii="Arial" w:eastAsia="Arial" w:hAnsi="Arial" w:cs="Arial"/>
          <w:spacing w:val="1"/>
          <w:sz w:val="24"/>
          <w:szCs w:val="24"/>
        </w:rPr>
        <w:t>ar</w:t>
      </w:r>
      <w:r>
        <w:rPr>
          <w:rFonts w:ascii="Arial" w:eastAsia="Arial" w:hAnsi="Arial" w:cs="Arial"/>
          <w:sz w:val="24"/>
          <w:szCs w:val="24"/>
        </w:rPr>
        <w:t>y</w:t>
      </w:r>
      <w:r>
        <w:rPr>
          <w:rFonts w:ascii="Arial" w:eastAsia="Arial" w:hAnsi="Arial" w:cs="Arial"/>
          <w:spacing w:val="-1"/>
          <w:sz w:val="24"/>
          <w:szCs w:val="24"/>
        </w:rPr>
        <w:t xml:space="preserve"> </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z w:val="22"/>
          <w:szCs w:val="22"/>
        </w:rPr>
        <w:t>1</w:t>
      </w:r>
    </w:p>
    <w:p w14:paraId="4A129E27" w14:textId="77777777" w:rsidR="003760E6" w:rsidRDefault="003760E6">
      <w:pPr>
        <w:spacing w:before="15" w:line="280" w:lineRule="exact"/>
        <w:rPr>
          <w:sz w:val="28"/>
          <w:szCs w:val="28"/>
        </w:rPr>
      </w:pPr>
    </w:p>
    <w:p w14:paraId="474A280B" w14:textId="77777777" w:rsidR="003760E6" w:rsidRDefault="00F2735C">
      <w:pPr>
        <w:ind w:left="1800"/>
        <w:rPr>
          <w:rFonts w:ascii="Arial" w:eastAsia="Arial" w:hAnsi="Arial" w:cs="Arial"/>
          <w:sz w:val="22"/>
          <w:szCs w:val="22"/>
        </w:rPr>
      </w:pPr>
      <w:r>
        <w:rPr>
          <w:rFonts w:ascii="Arial" w:eastAsia="Arial" w:hAnsi="Arial" w:cs="Arial"/>
          <w:b/>
          <w:sz w:val="24"/>
          <w:szCs w:val="24"/>
        </w:rPr>
        <w:t>C</w:t>
      </w:r>
      <w:r>
        <w:rPr>
          <w:rFonts w:ascii="Arial" w:eastAsia="Arial" w:hAnsi="Arial" w:cs="Arial"/>
          <w:b/>
          <w:spacing w:val="-3"/>
          <w:sz w:val="24"/>
          <w:szCs w:val="24"/>
        </w:rPr>
        <w:t>u</w:t>
      </w:r>
      <w:r>
        <w:rPr>
          <w:rFonts w:ascii="Arial" w:eastAsia="Arial" w:hAnsi="Arial" w:cs="Arial"/>
          <w:b/>
          <w:spacing w:val="1"/>
          <w:sz w:val="24"/>
          <w:szCs w:val="24"/>
        </w:rPr>
        <w:t>st</w:t>
      </w:r>
      <w:r>
        <w:rPr>
          <w:rFonts w:ascii="Arial" w:eastAsia="Arial" w:hAnsi="Arial" w:cs="Arial"/>
          <w:b/>
          <w:spacing w:val="2"/>
          <w:sz w:val="24"/>
          <w:szCs w:val="24"/>
        </w:rPr>
        <w:t>o</w:t>
      </w:r>
      <w:r>
        <w:rPr>
          <w:rFonts w:ascii="Arial" w:eastAsia="Arial" w:hAnsi="Arial" w:cs="Arial"/>
          <w:b/>
          <w:spacing w:val="-2"/>
          <w:sz w:val="24"/>
          <w:szCs w:val="24"/>
        </w:rPr>
        <w:t>m</w:t>
      </w:r>
      <w:r>
        <w:rPr>
          <w:rFonts w:ascii="Arial" w:eastAsia="Arial" w:hAnsi="Arial" w:cs="Arial"/>
          <w:b/>
          <w:spacing w:val="1"/>
          <w:sz w:val="24"/>
          <w:szCs w:val="24"/>
        </w:rPr>
        <w:t>e</w:t>
      </w:r>
      <w:r>
        <w:rPr>
          <w:rFonts w:ascii="Arial" w:eastAsia="Arial" w:hAnsi="Arial" w:cs="Arial"/>
          <w:b/>
          <w:sz w:val="24"/>
          <w:szCs w:val="24"/>
        </w:rPr>
        <w:t>r</w:t>
      </w:r>
      <w:r>
        <w:rPr>
          <w:rFonts w:ascii="Arial" w:eastAsia="Arial" w:hAnsi="Arial" w:cs="Arial"/>
          <w:b/>
          <w:spacing w:val="-2"/>
          <w:sz w:val="24"/>
          <w:szCs w:val="24"/>
        </w:rPr>
        <w:t xml:space="preserve"> </w:t>
      </w:r>
      <w:r>
        <w:rPr>
          <w:rFonts w:ascii="Arial" w:eastAsia="Arial" w:hAnsi="Arial" w:cs="Arial"/>
          <w:b/>
          <w:spacing w:val="-1"/>
          <w:sz w:val="24"/>
          <w:szCs w:val="24"/>
        </w:rPr>
        <w:t>V</w:t>
      </w:r>
      <w:r>
        <w:rPr>
          <w:rFonts w:ascii="Arial" w:eastAsia="Arial" w:hAnsi="Arial" w:cs="Arial"/>
          <w:b/>
          <w:spacing w:val="1"/>
          <w:sz w:val="24"/>
          <w:szCs w:val="24"/>
        </w:rPr>
        <w:t>a</w:t>
      </w:r>
      <w:r>
        <w:rPr>
          <w:rFonts w:ascii="Arial" w:eastAsia="Arial" w:hAnsi="Arial" w:cs="Arial"/>
          <w:b/>
          <w:sz w:val="24"/>
          <w:szCs w:val="24"/>
        </w:rPr>
        <w:t>l</w:t>
      </w:r>
      <w:r>
        <w:rPr>
          <w:rFonts w:ascii="Arial" w:eastAsia="Arial" w:hAnsi="Arial" w:cs="Arial"/>
          <w:b/>
          <w:spacing w:val="1"/>
          <w:sz w:val="24"/>
          <w:szCs w:val="24"/>
        </w:rPr>
        <w:t>i</w:t>
      </w:r>
      <w:r>
        <w:rPr>
          <w:rFonts w:ascii="Arial" w:eastAsia="Arial" w:hAnsi="Arial" w:cs="Arial"/>
          <w:b/>
          <w:spacing w:val="2"/>
          <w:sz w:val="24"/>
          <w:szCs w:val="24"/>
        </w:rPr>
        <w:t>d</w:t>
      </w:r>
      <w:r>
        <w:rPr>
          <w:rFonts w:ascii="Arial" w:eastAsia="Arial" w:hAnsi="Arial" w:cs="Arial"/>
          <w:b/>
          <w:spacing w:val="1"/>
          <w:sz w:val="24"/>
          <w:szCs w:val="24"/>
        </w:rPr>
        <w:t>at</w:t>
      </w:r>
      <w:r>
        <w:rPr>
          <w:rFonts w:ascii="Arial" w:eastAsia="Arial" w:hAnsi="Arial" w:cs="Arial"/>
          <w:b/>
          <w:sz w:val="24"/>
          <w:szCs w:val="24"/>
        </w:rPr>
        <w:t>i</w:t>
      </w:r>
      <w:r>
        <w:rPr>
          <w:rFonts w:ascii="Arial" w:eastAsia="Arial" w:hAnsi="Arial" w:cs="Arial"/>
          <w:b/>
          <w:spacing w:val="2"/>
          <w:sz w:val="24"/>
          <w:szCs w:val="24"/>
        </w:rPr>
        <w:t>o</w:t>
      </w:r>
      <w:r>
        <w:rPr>
          <w:rFonts w:ascii="Arial" w:eastAsia="Arial" w:hAnsi="Arial" w:cs="Arial"/>
          <w:b/>
          <w:sz w:val="24"/>
          <w:szCs w:val="24"/>
        </w:rPr>
        <w:t>n</w:t>
      </w:r>
      <w:r>
        <w:rPr>
          <w:rFonts w:ascii="Arial" w:eastAsia="Arial" w:hAnsi="Arial" w:cs="Arial"/>
          <w:b/>
          <w:spacing w:val="-2"/>
          <w:sz w:val="24"/>
          <w:szCs w:val="24"/>
        </w:rPr>
        <w:t xml:space="preserve"> </w:t>
      </w:r>
      <w:r>
        <w:rPr>
          <w:rFonts w:ascii="Arial" w:eastAsia="Arial" w:hAnsi="Arial" w:cs="Arial"/>
          <w:b/>
          <w:sz w:val="24"/>
          <w:szCs w:val="24"/>
        </w:rPr>
        <w:t>B</w:t>
      </w:r>
      <w:r>
        <w:rPr>
          <w:rFonts w:ascii="Arial" w:eastAsia="Arial" w:hAnsi="Arial" w:cs="Arial"/>
          <w:b/>
          <w:spacing w:val="-3"/>
          <w:sz w:val="24"/>
          <w:szCs w:val="24"/>
        </w:rPr>
        <w:t>o</w:t>
      </w:r>
      <w:r>
        <w:rPr>
          <w:rFonts w:ascii="Arial" w:eastAsia="Arial" w:hAnsi="Arial" w:cs="Arial"/>
          <w:b/>
          <w:spacing w:val="1"/>
          <w:sz w:val="24"/>
          <w:szCs w:val="24"/>
        </w:rPr>
        <w:t>a</w:t>
      </w:r>
      <w:r>
        <w:rPr>
          <w:rFonts w:ascii="Arial" w:eastAsia="Arial" w:hAnsi="Arial" w:cs="Arial"/>
          <w:b/>
          <w:spacing w:val="-2"/>
          <w:sz w:val="24"/>
          <w:szCs w:val="24"/>
        </w:rPr>
        <w:t>r</w:t>
      </w:r>
      <w:r>
        <w:rPr>
          <w:rFonts w:ascii="Arial" w:eastAsia="Arial" w:hAnsi="Arial" w:cs="Arial"/>
          <w:b/>
          <w:sz w:val="24"/>
          <w:szCs w:val="24"/>
        </w:rPr>
        <w:t>d</w:t>
      </w:r>
      <w:r>
        <w:rPr>
          <w:rFonts w:ascii="Arial" w:eastAsia="Arial" w:hAnsi="Arial" w:cs="Arial"/>
          <w:b/>
          <w:spacing w:val="-27"/>
          <w:sz w:val="24"/>
          <w:szCs w:val="24"/>
        </w:rPr>
        <w:t xml:space="preserve"> </w:t>
      </w:r>
      <w:r>
        <w:rPr>
          <w:rFonts w:ascii="Arial" w:eastAsia="Arial" w:hAnsi="Arial" w:cs="Arial"/>
          <w:b/>
          <w:spacing w:val="1"/>
          <w:sz w:val="22"/>
          <w:szCs w:val="22"/>
        </w:rPr>
        <w:t>...............................................................</w:t>
      </w:r>
      <w:r>
        <w:rPr>
          <w:rFonts w:ascii="Arial" w:eastAsia="Arial" w:hAnsi="Arial" w:cs="Arial"/>
          <w:b/>
          <w:spacing w:val="2"/>
          <w:sz w:val="22"/>
          <w:szCs w:val="22"/>
        </w:rPr>
        <w:t>.</w:t>
      </w:r>
      <w:r>
        <w:rPr>
          <w:rFonts w:ascii="Arial" w:eastAsia="Arial" w:hAnsi="Arial" w:cs="Arial"/>
          <w:b/>
          <w:spacing w:val="1"/>
          <w:sz w:val="22"/>
          <w:szCs w:val="22"/>
        </w:rPr>
        <w:t>..............................</w:t>
      </w:r>
    </w:p>
    <w:p w14:paraId="02EEFABA" w14:textId="77777777" w:rsidR="003760E6" w:rsidRDefault="003760E6">
      <w:pPr>
        <w:spacing w:line="100" w:lineRule="exact"/>
        <w:rPr>
          <w:sz w:val="10"/>
          <w:szCs w:val="10"/>
        </w:rPr>
      </w:pPr>
    </w:p>
    <w:p w14:paraId="2515650C" w14:textId="77777777" w:rsidR="003760E6" w:rsidRDefault="003760E6">
      <w:pPr>
        <w:spacing w:line="200" w:lineRule="exact"/>
      </w:pPr>
    </w:p>
    <w:p w14:paraId="40D24F09" w14:textId="77777777" w:rsidR="003760E6" w:rsidRDefault="00F2735C">
      <w:pPr>
        <w:ind w:left="2881"/>
        <w:rPr>
          <w:rFonts w:ascii="Arial" w:eastAsia="Arial" w:hAnsi="Arial" w:cs="Arial"/>
          <w:sz w:val="22"/>
          <w:szCs w:val="22"/>
        </w:rPr>
      </w:pPr>
      <w:r>
        <w:rPr>
          <w:rFonts w:ascii="Arial" w:eastAsia="Arial" w:hAnsi="Arial" w:cs="Arial"/>
          <w:spacing w:val="-2"/>
          <w:sz w:val="24"/>
          <w:szCs w:val="24"/>
        </w:rPr>
        <w:t>S</w:t>
      </w:r>
      <w:r>
        <w:rPr>
          <w:rFonts w:ascii="Arial" w:eastAsia="Arial" w:hAnsi="Arial" w:cs="Arial"/>
          <w:sz w:val="24"/>
          <w:szCs w:val="24"/>
        </w:rPr>
        <w:t>t</w:t>
      </w:r>
      <w:r>
        <w:rPr>
          <w:rFonts w:ascii="Arial" w:eastAsia="Arial" w:hAnsi="Arial" w:cs="Arial"/>
          <w:spacing w:val="1"/>
          <w:sz w:val="24"/>
          <w:szCs w:val="24"/>
        </w:rPr>
        <w:t>ag</w:t>
      </w:r>
      <w:r>
        <w:rPr>
          <w:rFonts w:ascii="Arial" w:eastAsia="Arial" w:hAnsi="Arial" w:cs="Arial"/>
          <w:sz w:val="24"/>
          <w:szCs w:val="24"/>
        </w:rPr>
        <w:t>e</w:t>
      </w:r>
      <w:r>
        <w:rPr>
          <w:rFonts w:ascii="Arial" w:eastAsia="Arial" w:hAnsi="Arial" w:cs="Arial"/>
          <w:spacing w:val="1"/>
          <w:sz w:val="24"/>
          <w:szCs w:val="24"/>
        </w:rPr>
        <w:t xml:space="preserve"> </w:t>
      </w:r>
      <w:r>
        <w:rPr>
          <w:rFonts w:ascii="Arial" w:eastAsia="Arial" w:hAnsi="Arial" w:cs="Arial"/>
          <w:sz w:val="24"/>
          <w:szCs w:val="24"/>
        </w:rPr>
        <w:t>1</w:t>
      </w:r>
      <w:r>
        <w:rPr>
          <w:rFonts w:ascii="Arial" w:eastAsia="Arial" w:hAnsi="Arial" w:cs="Arial"/>
          <w:spacing w:val="1"/>
          <w:sz w:val="24"/>
          <w:szCs w:val="24"/>
        </w:rPr>
        <w:t xml:space="preserve"> </w:t>
      </w:r>
      <w:r>
        <w:rPr>
          <w:rFonts w:ascii="Arial" w:eastAsia="Arial" w:hAnsi="Arial" w:cs="Arial"/>
          <w:spacing w:val="2"/>
          <w:sz w:val="24"/>
          <w:szCs w:val="24"/>
        </w:rPr>
        <w:t>(</w:t>
      </w:r>
      <w:r>
        <w:rPr>
          <w:rFonts w:ascii="Arial" w:eastAsia="Arial" w:hAnsi="Arial" w:cs="Arial"/>
          <w:spacing w:val="-2"/>
          <w:sz w:val="24"/>
          <w:szCs w:val="24"/>
        </w:rPr>
        <w:t>P</w:t>
      </w:r>
      <w:r>
        <w:rPr>
          <w:rFonts w:ascii="Arial" w:eastAsia="Arial" w:hAnsi="Arial" w:cs="Arial"/>
          <w:spacing w:val="1"/>
          <w:sz w:val="24"/>
          <w:szCs w:val="24"/>
        </w:rPr>
        <w:t>r</w:t>
      </w:r>
      <w:r>
        <w:rPr>
          <w:rFonts w:ascii="Arial" w:eastAsia="Arial" w:hAnsi="Arial" w:cs="Arial"/>
          <w:spacing w:val="-4"/>
          <w:sz w:val="24"/>
          <w:szCs w:val="24"/>
        </w:rPr>
        <w:t>o</w:t>
      </w:r>
      <w:r>
        <w:rPr>
          <w:rFonts w:ascii="Arial" w:eastAsia="Arial" w:hAnsi="Arial" w:cs="Arial"/>
          <w:spacing w:val="1"/>
          <w:sz w:val="24"/>
          <w:szCs w:val="24"/>
        </w:rPr>
        <w:t>b</w:t>
      </w:r>
      <w:r>
        <w:rPr>
          <w:rFonts w:ascii="Arial" w:eastAsia="Arial" w:hAnsi="Arial" w:cs="Arial"/>
          <w:sz w:val="24"/>
          <w:szCs w:val="24"/>
        </w:rPr>
        <w:t>lem</w:t>
      </w:r>
      <w:r>
        <w:rPr>
          <w:rFonts w:ascii="Arial" w:eastAsia="Arial" w:hAnsi="Arial" w:cs="Arial"/>
          <w:spacing w:val="-7"/>
          <w:sz w:val="24"/>
          <w:szCs w:val="24"/>
        </w:rPr>
        <w:t xml:space="preserve"> </w:t>
      </w:r>
      <w:r>
        <w:rPr>
          <w:rFonts w:ascii="Arial" w:eastAsia="Arial" w:hAnsi="Arial" w:cs="Arial"/>
          <w:spacing w:val="-1"/>
          <w:sz w:val="24"/>
          <w:szCs w:val="24"/>
        </w:rPr>
        <w:t>V</w:t>
      </w:r>
      <w:r>
        <w:rPr>
          <w:rFonts w:ascii="Arial" w:eastAsia="Arial" w:hAnsi="Arial" w:cs="Arial"/>
          <w:spacing w:val="1"/>
          <w:sz w:val="24"/>
          <w:szCs w:val="24"/>
        </w:rPr>
        <w:t>a</w:t>
      </w:r>
      <w:r>
        <w:rPr>
          <w:rFonts w:ascii="Arial" w:eastAsia="Arial" w:hAnsi="Arial" w:cs="Arial"/>
          <w:spacing w:val="4"/>
          <w:sz w:val="24"/>
          <w:szCs w:val="24"/>
        </w:rPr>
        <w:t>li</w:t>
      </w:r>
      <w:r>
        <w:rPr>
          <w:rFonts w:ascii="Arial" w:eastAsia="Arial" w:hAnsi="Arial" w:cs="Arial"/>
          <w:spacing w:val="1"/>
          <w:sz w:val="24"/>
          <w:szCs w:val="24"/>
        </w:rPr>
        <w:t>da</w:t>
      </w:r>
      <w:r>
        <w:rPr>
          <w:rFonts w:ascii="Arial" w:eastAsia="Arial" w:hAnsi="Arial" w:cs="Arial"/>
          <w:spacing w:val="-4"/>
          <w:sz w:val="24"/>
          <w:szCs w:val="24"/>
        </w:rPr>
        <w:t>t</w:t>
      </w:r>
      <w:r>
        <w:rPr>
          <w:rFonts w:ascii="Arial" w:eastAsia="Arial" w:hAnsi="Arial" w:cs="Arial"/>
          <w:spacing w:val="4"/>
          <w:sz w:val="24"/>
          <w:szCs w:val="24"/>
        </w:rPr>
        <w:t>i</w:t>
      </w:r>
      <w:r>
        <w:rPr>
          <w:rFonts w:ascii="Arial" w:eastAsia="Arial" w:hAnsi="Arial" w:cs="Arial"/>
          <w:spacing w:val="-4"/>
          <w:sz w:val="24"/>
          <w:szCs w:val="24"/>
        </w:rPr>
        <w:t>o</w:t>
      </w:r>
      <w:r>
        <w:rPr>
          <w:rFonts w:ascii="Arial" w:eastAsia="Arial" w:hAnsi="Arial" w:cs="Arial"/>
          <w:spacing w:val="1"/>
          <w:sz w:val="24"/>
          <w:szCs w:val="24"/>
        </w:rPr>
        <w:t>n</w:t>
      </w:r>
      <w:r>
        <w:rPr>
          <w:rFonts w:ascii="Arial" w:eastAsia="Arial" w:hAnsi="Arial" w:cs="Arial"/>
          <w:sz w:val="24"/>
          <w:szCs w:val="24"/>
        </w:rPr>
        <w:t>)</w:t>
      </w:r>
      <w:r>
        <w:rPr>
          <w:rFonts w:ascii="Arial" w:eastAsia="Arial" w:hAnsi="Arial" w:cs="Arial"/>
          <w:spacing w:val="40"/>
          <w:sz w:val="24"/>
          <w:szCs w:val="24"/>
        </w:rPr>
        <w:t xml:space="preserve"> </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z w:val="22"/>
          <w:szCs w:val="22"/>
        </w:rPr>
        <w:t>2</w:t>
      </w:r>
    </w:p>
    <w:p w14:paraId="5F2ED64C" w14:textId="77777777" w:rsidR="003760E6" w:rsidRDefault="003760E6">
      <w:pPr>
        <w:spacing w:before="1" w:line="100" w:lineRule="exact"/>
        <w:rPr>
          <w:sz w:val="10"/>
          <w:szCs w:val="10"/>
        </w:rPr>
      </w:pPr>
    </w:p>
    <w:p w14:paraId="22E00D22" w14:textId="77777777" w:rsidR="003760E6" w:rsidRDefault="003760E6">
      <w:pPr>
        <w:spacing w:line="200" w:lineRule="exact"/>
      </w:pPr>
    </w:p>
    <w:p w14:paraId="08649DEF" w14:textId="77777777" w:rsidR="003760E6" w:rsidRDefault="00F2735C">
      <w:pPr>
        <w:ind w:left="2881"/>
        <w:rPr>
          <w:rFonts w:ascii="Arial" w:eastAsia="Arial" w:hAnsi="Arial" w:cs="Arial"/>
          <w:sz w:val="22"/>
          <w:szCs w:val="22"/>
        </w:rPr>
      </w:pPr>
      <w:r>
        <w:rPr>
          <w:rFonts w:ascii="Arial" w:eastAsia="Arial" w:hAnsi="Arial" w:cs="Arial"/>
          <w:spacing w:val="-2"/>
          <w:sz w:val="24"/>
          <w:szCs w:val="24"/>
        </w:rPr>
        <w:t>S</w:t>
      </w:r>
      <w:r>
        <w:rPr>
          <w:rFonts w:ascii="Arial" w:eastAsia="Arial" w:hAnsi="Arial" w:cs="Arial"/>
          <w:sz w:val="24"/>
          <w:szCs w:val="24"/>
        </w:rPr>
        <w:t>t</w:t>
      </w:r>
      <w:r>
        <w:rPr>
          <w:rFonts w:ascii="Arial" w:eastAsia="Arial" w:hAnsi="Arial" w:cs="Arial"/>
          <w:spacing w:val="1"/>
          <w:sz w:val="24"/>
          <w:szCs w:val="24"/>
        </w:rPr>
        <w:t>ag</w:t>
      </w:r>
      <w:r>
        <w:rPr>
          <w:rFonts w:ascii="Arial" w:eastAsia="Arial" w:hAnsi="Arial" w:cs="Arial"/>
          <w:sz w:val="24"/>
          <w:szCs w:val="24"/>
        </w:rPr>
        <w:t>e</w:t>
      </w:r>
      <w:r>
        <w:rPr>
          <w:rFonts w:ascii="Arial" w:eastAsia="Arial" w:hAnsi="Arial" w:cs="Arial"/>
          <w:spacing w:val="3"/>
          <w:sz w:val="24"/>
          <w:szCs w:val="24"/>
        </w:rPr>
        <w:t xml:space="preserve"> </w:t>
      </w:r>
      <w:r>
        <w:rPr>
          <w:rFonts w:ascii="Arial" w:eastAsia="Arial" w:hAnsi="Arial" w:cs="Arial"/>
          <w:sz w:val="24"/>
          <w:szCs w:val="24"/>
        </w:rPr>
        <w:t>2</w:t>
      </w:r>
      <w:r>
        <w:rPr>
          <w:rFonts w:ascii="Arial" w:eastAsia="Arial" w:hAnsi="Arial" w:cs="Arial"/>
          <w:spacing w:val="1"/>
          <w:sz w:val="24"/>
          <w:szCs w:val="24"/>
        </w:rPr>
        <w:t xml:space="preserve"> </w:t>
      </w:r>
      <w:r>
        <w:rPr>
          <w:rFonts w:ascii="Arial" w:eastAsia="Arial" w:hAnsi="Arial" w:cs="Arial"/>
          <w:spacing w:val="2"/>
          <w:sz w:val="24"/>
          <w:szCs w:val="24"/>
        </w:rPr>
        <w:t>(</w:t>
      </w:r>
      <w:r>
        <w:rPr>
          <w:rFonts w:ascii="Arial" w:eastAsia="Arial" w:hAnsi="Arial" w:cs="Arial"/>
          <w:spacing w:val="-6"/>
          <w:sz w:val="24"/>
          <w:szCs w:val="24"/>
        </w:rPr>
        <w:t>P</w:t>
      </w:r>
      <w:r>
        <w:rPr>
          <w:rFonts w:ascii="Arial" w:eastAsia="Arial" w:hAnsi="Arial" w:cs="Arial"/>
          <w:spacing w:val="4"/>
          <w:sz w:val="24"/>
          <w:szCs w:val="24"/>
        </w:rPr>
        <w:t>i</w:t>
      </w:r>
      <w:r>
        <w:rPr>
          <w:rFonts w:ascii="Arial" w:eastAsia="Arial" w:hAnsi="Arial" w:cs="Arial"/>
          <w:sz w:val="24"/>
          <w:szCs w:val="24"/>
        </w:rPr>
        <w:t>tch</w:t>
      </w:r>
      <w:r>
        <w:rPr>
          <w:rFonts w:ascii="Arial" w:eastAsia="Arial" w:hAnsi="Arial" w:cs="Arial"/>
          <w:spacing w:val="1"/>
          <w:sz w:val="24"/>
          <w:szCs w:val="24"/>
        </w:rPr>
        <w:t xml:space="preserve"> u</w:t>
      </w:r>
      <w:r>
        <w:rPr>
          <w:rFonts w:ascii="Arial" w:eastAsia="Arial" w:hAnsi="Arial" w:cs="Arial"/>
          <w:spacing w:val="-5"/>
          <w:sz w:val="24"/>
          <w:szCs w:val="24"/>
        </w:rPr>
        <w:t>s</w:t>
      </w:r>
      <w:r>
        <w:rPr>
          <w:rFonts w:ascii="Arial" w:eastAsia="Arial" w:hAnsi="Arial" w:cs="Arial"/>
          <w:spacing w:val="4"/>
          <w:sz w:val="24"/>
          <w:szCs w:val="24"/>
        </w:rPr>
        <w:t>i</w:t>
      </w:r>
      <w:r>
        <w:rPr>
          <w:rFonts w:ascii="Arial" w:eastAsia="Arial" w:hAnsi="Arial" w:cs="Arial"/>
          <w:spacing w:val="-4"/>
          <w:sz w:val="24"/>
          <w:szCs w:val="24"/>
        </w:rPr>
        <w:t>n</w:t>
      </w:r>
      <w:r>
        <w:rPr>
          <w:rFonts w:ascii="Arial" w:eastAsia="Arial" w:hAnsi="Arial" w:cs="Arial"/>
          <w:sz w:val="24"/>
          <w:szCs w:val="24"/>
        </w:rPr>
        <w:t>g</w:t>
      </w:r>
      <w:r>
        <w:rPr>
          <w:rFonts w:ascii="Arial" w:eastAsia="Arial" w:hAnsi="Arial" w:cs="Arial"/>
          <w:spacing w:val="1"/>
          <w:sz w:val="24"/>
          <w:szCs w:val="24"/>
        </w:rPr>
        <w:t xml:space="preserve"> Lan</w:t>
      </w:r>
      <w:r>
        <w:rPr>
          <w:rFonts w:ascii="Arial" w:eastAsia="Arial" w:hAnsi="Arial" w:cs="Arial"/>
          <w:spacing w:val="-4"/>
          <w:sz w:val="24"/>
          <w:szCs w:val="24"/>
        </w:rPr>
        <w:t>d</w:t>
      </w:r>
      <w:r>
        <w:rPr>
          <w:rFonts w:ascii="Arial" w:eastAsia="Arial" w:hAnsi="Arial" w:cs="Arial"/>
          <w:sz w:val="24"/>
          <w:szCs w:val="24"/>
        </w:rPr>
        <w:t>ing</w:t>
      </w:r>
      <w:r>
        <w:rPr>
          <w:rFonts w:ascii="Arial" w:eastAsia="Arial" w:hAnsi="Arial" w:cs="Arial"/>
          <w:spacing w:val="1"/>
          <w:sz w:val="24"/>
          <w:szCs w:val="24"/>
        </w:rPr>
        <w:t xml:space="preserve"> </w:t>
      </w:r>
      <w:r>
        <w:rPr>
          <w:rFonts w:ascii="Arial" w:eastAsia="Arial" w:hAnsi="Arial" w:cs="Arial"/>
          <w:spacing w:val="-1"/>
          <w:sz w:val="24"/>
          <w:szCs w:val="24"/>
        </w:rPr>
        <w:t>P</w:t>
      </w:r>
      <w:r>
        <w:rPr>
          <w:rFonts w:ascii="Arial" w:eastAsia="Arial" w:hAnsi="Arial" w:cs="Arial"/>
          <w:spacing w:val="1"/>
          <w:sz w:val="24"/>
          <w:szCs w:val="24"/>
        </w:rPr>
        <w:t>age</w:t>
      </w:r>
      <w:r>
        <w:rPr>
          <w:rFonts w:ascii="Arial" w:eastAsia="Arial" w:hAnsi="Arial" w:cs="Arial"/>
          <w:sz w:val="24"/>
          <w:szCs w:val="24"/>
        </w:rPr>
        <w:t>)</w:t>
      </w:r>
      <w:r>
        <w:rPr>
          <w:rFonts w:ascii="Arial" w:eastAsia="Arial" w:hAnsi="Arial" w:cs="Arial"/>
          <w:spacing w:val="16"/>
          <w:sz w:val="24"/>
          <w:szCs w:val="24"/>
        </w:rPr>
        <w:t xml:space="preserve"> </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z w:val="22"/>
          <w:szCs w:val="22"/>
        </w:rPr>
        <w:t>3</w:t>
      </w:r>
    </w:p>
    <w:p w14:paraId="170B7F5E" w14:textId="77777777" w:rsidR="003760E6" w:rsidRDefault="003760E6">
      <w:pPr>
        <w:spacing w:before="15" w:line="280" w:lineRule="exact"/>
        <w:rPr>
          <w:sz w:val="28"/>
          <w:szCs w:val="28"/>
        </w:rPr>
      </w:pPr>
    </w:p>
    <w:p w14:paraId="2F21ECB3" w14:textId="77777777" w:rsidR="003760E6" w:rsidRDefault="00F2735C">
      <w:pPr>
        <w:ind w:left="1800"/>
        <w:rPr>
          <w:rFonts w:ascii="Arial" w:eastAsia="Arial" w:hAnsi="Arial" w:cs="Arial"/>
          <w:sz w:val="22"/>
          <w:szCs w:val="22"/>
        </w:rPr>
      </w:pPr>
      <w:r>
        <w:rPr>
          <w:rFonts w:ascii="Arial" w:eastAsia="Arial" w:hAnsi="Arial" w:cs="Arial"/>
          <w:b/>
          <w:spacing w:val="-2"/>
          <w:sz w:val="24"/>
          <w:szCs w:val="24"/>
        </w:rPr>
        <w:t>S</w:t>
      </w:r>
      <w:r>
        <w:rPr>
          <w:rFonts w:ascii="Arial" w:eastAsia="Arial" w:hAnsi="Arial" w:cs="Arial"/>
          <w:b/>
          <w:spacing w:val="1"/>
          <w:sz w:val="24"/>
          <w:szCs w:val="24"/>
        </w:rPr>
        <w:t>ta</w:t>
      </w:r>
      <w:r>
        <w:rPr>
          <w:rFonts w:ascii="Arial" w:eastAsia="Arial" w:hAnsi="Arial" w:cs="Arial"/>
          <w:b/>
          <w:spacing w:val="-2"/>
          <w:sz w:val="24"/>
          <w:szCs w:val="24"/>
        </w:rPr>
        <w:t>r</w:t>
      </w:r>
      <w:r>
        <w:rPr>
          <w:rFonts w:ascii="Arial" w:eastAsia="Arial" w:hAnsi="Arial" w:cs="Arial"/>
          <w:b/>
          <w:spacing w:val="1"/>
          <w:sz w:val="24"/>
          <w:szCs w:val="24"/>
        </w:rPr>
        <w:t>t</w:t>
      </w:r>
      <w:r>
        <w:rPr>
          <w:rFonts w:ascii="Arial" w:eastAsia="Arial" w:hAnsi="Arial" w:cs="Arial"/>
          <w:b/>
          <w:spacing w:val="-3"/>
          <w:sz w:val="24"/>
          <w:szCs w:val="24"/>
        </w:rPr>
        <w:t>u</w:t>
      </w:r>
      <w:r>
        <w:rPr>
          <w:rFonts w:ascii="Arial" w:eastAsia="Arial" w:hAnsi="Arial" w:cs="Arial"/>
          <w:b/>
          <w:sz w:val="24"/>
          <w:szCs w:val="24"/>
        </w:rPr>
        <w:t>p</w:t>
      </w:r>
      <w:r>
        <w:rPr>
          <w:rFonts w:ascii="Arial" w:eastAsia="Arial" w:hAnsi="Arial" w:cs="Arial"/>
          <w:b/>
          <w:spacing w:val="2"/>
          <w:sz w:val="24"/>
          <w:szCs w:val="24"/>
        </w:rPr>
        <w:t xml:space="preserve"> </w:t>
      </w:r>
      <w:r>
        <w:rPr>
          <w:rFonts w:ascii="Arial" w:eastAsia="Arial" w:hAnsi="Arial" w:cs="Arial"/>
          <w:b/>
          <w:sz w:val="24"/>
          <w:szCs w:val="24"/>
        </w:rPr>
        <w:t>D</w:t>
      </w:r>
      <w:r>
        <w:rPr>
          <w:rFonts w:ascii="Arial" w:eastAsia="Arial" w:hAnsi="Arial" w:cs="Arial"/>
          <w:b/>
          <w:spacing w:val="1"/>
          <w:sz w:val="24"/>
          <w:szCs w:val="24"/>
        </w:rPr>
        <w:t>esc</w:t>
      </w:r>
      <w:r>
        <w:rPr>
          <w:rFonts w:ascii="Arial" w:eastAsia="Arial" w:hAnsi="Arial" w:cs="Arial"/>
          <w:b/>
          <w:spacing w:val="-2"/>
          <w:sz w:val="24"/>
          <w:szCs w:val="24"/>
        </w:rPr>
        <w:t>r</w:t>
      </w:r>
      <w:r>
        <w:rPr>
          <w:rFonts w:ascii="Arial" w:eastAsia="Arial" w:hAnsi="Arial" w:cs="Arial"/>
          <w:b/>
          <w:sz w:val="24"/>
          <w:szCs w:val="24"/>
        </w:rPr>
        <w:t>i</w:t>
      </w:r>
      <w:r>
        <w:rPr>
          <w:rFonts w:ascii="Arial" w:eastAsia="Arial" w:hAnsi="Arial" w:cs="Arial"/>
          <w:b/>
          <w:spacing w:val="2"/>
          <w:sz w:val="24"/>
          <w:szCs w:val="24"/>
        </w:rPr>
        <w:t>p</w:t>
      </w:r>
      <w:r>
        <w:rPr>
          <w:rFonts w:ascii="Arial" w:eastAsia="Arial" w:hAnsi="Arial" w:cs="Arial"/>
          <w:b/>
          <w:spacing w:val="1"/>
          <w:sz w:val="24"/>
          <w:szCs w:val="24"/>
        </w:rPr>
        <w:t>t</w:t>
      </w:r>
      <w:r>
        <w:rPr>
          <w:rFonts w:ascii="Arial" w:eastAsia="Arial" w:hAnsi="Arial" w:cs="Arial"/>
          <w:b/>
          <w:spacing w:val="-4"/>
          <w:sz w:val="24"/>
          <w:szCs w:val="24"/>
        </w:rPr>
        <w:t>i</w:t>
      </w:r>
      <w:r>
        <w:rPr>
          <w:rFonts w:ascii="Arial" w:eastAsia="Arial" w:hAnsi="Arial" w:cs="Arial"/>
          <w:b/>
          <w:spacing w:val="2"/>
          <w:sz w:val="24"/>
          <w:szCs w:val="24"/>
        </w:rPr>
        <w:t>o</w:t>
      </w:r>
      <w:r>
        <w:rPr>
          <w:rFonts w:ascii="Arial" w:eastAsia="Arial" w:hAnsi="Arial" w:cs="Arial"/>
          <w:b/>
          <w:sz w:val="24"/>
          <w:szCs w:val="24"/>
        </w:rPr>
        <w:t>n</w:t>
      </w:r>
      <w:r>
        <w:rPr>
          <w:rFonts w:ascii="Arial" w:eastAsia="Arial" w:hAnsi="Arial" w:cs="Arial"/>
          <w:b/>
          <w:spacing w:val="-37"/>
          <w:sz w:val="24"/>
          <w:szCs w:val="24"/>
        </w:rPr>
        <w:t xml:space="preserve"> </w:t>
      </w:r>
      <w:r>
        <w:rPr>
          <w:rFonts w:ascii="Arial" w:eastAsia="Arial" w:hAnsi="Arial" w:cs="Arial"/>
          <w:b/>
          <w:spacing w:val="1"/>
          <w:sz w:val="22"/>
          <w:szCs w:val="22"/>
        </w:rPr>
        <w:t>...............................</w:t>
      </w:r>
      <w:r>
        <w:rPr>
          <w:rFonts w:ascii="Arial" w:eastAsia="Arial" w:hAnsi="Arial" w:cs="Arial"/>
          <w:b/>
          <w:spacing w:val="2"/>
          <w:sz w:val="22"/>
          <w:szCs w:val="22"/>
        </w:rPr>
        <w:t>.</w:t>
      </w:r>
      <w:r>
        <w:rPr>
          <w:rFonts w:ascii="Arial" w:eastAsia="Arial" w:hAnsi="Arial" w:cs="Arial"/>
          <w:b/>
          <w:spacing w:val="1"/>
          <w:sz w:val="22"/>
          <w:szCs w:val="22"/>
        </w:rPr>
        <w:t>...............................................................</w:t>
      </w:r>
      <w:r>
        <w:rPr>
          <w:rFonts w:ascii="Arial" w:eastAsia="Arial" w:hAnsi="Arial" w:cs="Arial"/>
          <w:b/>
          <w:spacing w:val="2"/>
          <w:sz w:val="22"/>
          <w:szCs w:val="22"/>
        </w:rPr>
        <w:t>.</w:t>
      </w:r>
      <w:r>
        <w:rPr>
          <w:rFonts w:ascii="Arial" w:eastAsia="Arial" w:hAnsi="Arial" w:cs="Arial"/>
          <w:b/>
          <w:spacing w:val="1"/>
          <w:sz w:val="22"/>
          <w:szCs w:val="22"/>
        </w:rPr>
        <w:t>............</w:t>
      </w:r>
    </w:p>
    <w:p w14:paraId="438267AB" w14:textId="77777777" w:rsidR="003760E6" w:rsidRDefault="003760E6">
      <w:pPr>
        <w:spacing w:line="100" w:lineRule="exact"/>
        <w:rPr>
          <w:sz w:val="10"/>
          <w:szCs w:val="10"/>
        </w:rPr>
      </w:pPr>
    </w:p>
    <w:p w14:paraId="7CCFE063" w14:textId="77777777" w:rsidR="003760E6" w:rsidRDefault="003760E6">
      <w:pPr>
        <w:spacing w:line="200" w:lineRule="exact"/>
      </w:pPr>
    </w:p>
    <w:p w14:paraId="4DE02AED" w14:textId="77777777" w:rsidR="003760E6" w:rsidRDefault="00F2735C">
      <w:pPr>
        <w:ind w:left="2881"/>
        <w:rPr>
          <w:rFonts w:ascii="Arial" w:eastAsia="Arial" w:hAnsi="Arial" w:cs="Arial"/>
          <w:sz w:val="22"/>
          <w:szCs w:val="22"/>
        </w:rPr>
      </w:pPr>
      <w:r>
        <w:rPr>
          <w:rFonts w:ascii="Arial" w:eastAsia="Arial" w:hAnsi="Arial" w:cs="Arial"/>
          <w:spacing w:val="-2"/>
          <w:sz w:val="24"/>
          <w:szCs w:val="24"/>
        </w:rPr>
        <w:t>S</w:t>
      </w:r>
      <w:r>
        <w:rPr>
          <w:rFonts w:ascii="Arial" w:eastAsia="Arial" w:hAnsi="Arial" w:cs="Arial"/>
          <w:sz w:val="24"/>
          <w:szCs w:val="24"/>
        </w:rPr>
        <w:t>t</w:t>
      </w:r>
      <w:r>
        <w:rPr>
          <w:rFonts w:ascii="Arial" w:eastAsia="Arial" w:hAnsi="Arial" w:cs="Arial"/>
          <w:spacing w:val="1"/>
          <w:sz w:val="24"/>
          <w:szCs w:val="24"/>
        </w:rPr>
        <w:t>ar</w:t>
      </w:r>
      <w:r>
        <w:rPr>
          <w:rFonts w:ascii="Arial" w:eastAsia="Arial" w:hAnsi="Arial" w:cs="Arial"/>
          <w:sz w:val="24"/>
          <w:szCs w:val="24"/>
        </w:rPr>
        <w:t>t</w:t>
      </w:r>
      <w:r>
        <w:rPr>
          <w:rFonts w:ascii="Arial" w:eastAsia="Arial" w:hAnsi="Arial" w:cs="Arial"/>
          <w:spacing w:val="1"/>
          <w:sz w:val="24"/>
          <w:szCs w:val="24"/>
        </w:rPr>
        <w:t>u</w:t>
      </w:r>
      <w:r>
        <w:rPr>
          <w:rFonts w:ascii="Arial" w:eastAsia="Arial" w:hAnsi="Arial" w:cs="Arial"/>
          <w:sz w:val="24"/>
          <w:szCs w:val="24"/>
        </w:rPr>
        <w:t>p</w:t>
      </w:r>
      <w:r>
        <w:rPr>
          <w:rFonts w:ascii="Arial" w:eastAsia="Arial" w:hAnsi="Arial" w:cs="Arial"/>
          <w:spacing w:val="1"/>
          <w:sz w:val="24"/>
          <w:szCs w:val="24"/>
        </w:rPr>
        <w:t xml:space="preserve"> </w:t>
      </w:r>
      <w:r>
        <w:rPr>
          <w:rFonts w:ascii="Arial" w:eastAsia="Arial" w:hAnsi="Arial" w:cs="Arial"/>
          <w:spacing w:val="-1"/>
          <w:sz w:val="24"/>
          <w:szCs w:val="24"/>
        </w:rPr>
        <w:t>P</w:t>
      </w:r>
      <w:r>
        <w:rPr>
          <w:rFonts w:ascii="Arial" w:eastAsia="Arial" w:hAnsi="Arial" w:cs="Arial"/>
          <w:spacing w:val="1"/>
          <w:sz w:val="24"/>
          <w:szCs w:val="24"/>
        </w:rPr>
        <w:t>ro</w:t>
      </w:r>
      <w:r>
        <w:rPr>
          <w:rFonts w:ascii="Arial" w:eastAsia="Arial" w:hAnsi="Arial" w:cs="Arial"/>
          <w:spacing w:val="-5"/>
          <w:sz w:val="24"/>
          <w:szCs w:val="24"/>
        </w:rPr>
        <w:t>j</w:t>
      </w:r>
      <w:r>
        <w:rPr>
          <w:rFonts w:ascii="Arial" w:eastAsia="Arial" w:hAnsi="Arial" w:cs="Arial"/>
          <w:spacing w:val="1"/>
          <w:sz w:val="24"/>
          <w:szCs w:val="24"/>
        </w:rPr>
        <w:t>e</w:t>
      </w:r>
      <w:r>
        <w:rPr>
          <w:rFonts w:ascii="Arial" w:eastAsia="Arial" w:hAnsi="Arial" w:cs="Arial"/>
          <w:sz w:val="24"/>
          <w:szCs w:val="24"/>
        </w:rPr>
        <w:t>ct</w:t>
      </w:r>
      <w:r>
        <w:rPr>
          <w:rFonts w:ascii="Arial" w:eastAsia="Arial" w:hAnsi="Arial" w:cs="Arial"/>
          <w:spacing w:val="1"/>
          <w:sz w:val="24"/>
          <w:szCs w:val="24"/>
        </w:rPr>
        <w:t xml:space="preserve"> </w:t>
      </w:r>
      <w:r>
        <w:rPr>
          <w:rFonts w:ascii="Arial" w:eastAsia="Arial" w:hAnsi="Arial" w:cs="Arial"/>
          <w:sz w:val="24"/>
          <w:szCs w:val="24"/>
        </w:rPr>
        <w:t>Na</w:t>
      </w:r>
      <w:r>
        <w:rPr>
          <w:rFonts w:ascii="Arial" w:eastAsia="Arial" w:hAnsi="Arial" w:cs="Arial"/>
          <w:spacing w:val="-7"/>
          <w:sz w:val="24"/>
          <w:szCs w:val="24"/>
        </w:rPr>
        <w:t>m</w:t>
      </w:r>
      <w:r>
        <w:rPr>
          <w:rFonts w:ascii="Arial" w:eastAsia="Arial" w:hAnsi="Arial" w:cs="Arial"/>
          <w:spacing w:val="13"/>
          <w:sz w:val="24"/>
          <w:szCs w:val="24"/>
        </w:rPr>
        <w:t>e</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z w:val="22"/>
          <w:szCs w:val="22"/>
        </w:rPr>
        <w:t>4</w:t>
      </w:r>
    </w:p>
    <w:p w14:paraId="2BDBB4C5" w14:textId="77777777" w:rsidR="003760E6" w:rsidRDefault="003760E6">
      <w:pPr>
        <w:spacing w:line="100" w:lineRule="exact"/>
        <w:rPr>
          <w:sz w:val="10"/>
          <w:szCs w:val="10"/>
        </w:rPr>
      </w:pPr>
    </w:p>
    <w:p w14:paraId="26B2A7E9" w14:textId="77777777" w:rsidR="003760E6" w:rsidRDefault="003760E6">
      <w:pPr>
        <w:spacing w:line="200" w:lineRule="exact"/>
      </w:pPr>
    </w:p>
    <w:p w14:paraId="2EE04DEB" w14:textId="77777777" w:rsidR="003760E6" w:rsidRDefault="00F2735C">
      <w:pPr>
        <w:ind w:left="2881"/>
        <w:rPr>
          <w:rFonts w:ascii="Arial" w:eastAsia="Arial" w:hAnsi="Arial" w:cs="Arial"/>
          <w:sz w:val="22"/>
          <w:szCs w:val="22"/>
        </w:rPr>
      </w:pPr>
      <w:r>
        <w:rPr>
          <w:rFonts w:ascii="Arial" w:eastAsia="Arial" w:hAnsi="Arial" w:cs="Arial"/>
          <w:spacing w:val="-2"/>
          <w:sz w:val="24"/>
          <w:szCs w:val="24"/>
        </w:rPr>
        <w:t>S</w:t>
      </w:r>
      <w:r>
        <w:rPr>
          <w:rFonts w:ascii="Arial" w:eastAsia="Arial" w:hAnsi="Arial" w:cs="Arial"/>
          <w:sz w:val="24"/>
          <w:szCs w:val="24"/>
        </w:rPr>
        <w:t>y</w:t>
      </w:r>
      <w:r>
        <w:rPr>
          <w:rFonts w:ascii="Arial" w:eastAsia="Arial" w:hAnsi="Arial" w:cs="Arial"/>
          <w:spacing w:val="1"/>
          <w:sz w:val="24"/>
          <w:szCs w:val="24"/>
        </w:rPr>
        <w:t>nerg</w:t>
      </w:r>
      <w:r>
        <w:rPr>
          <w:rFonts w:ascii="Arial" w:eastAsia="Arial" w:hAnsi="Arial" w:cs="Arial"/>
          <w:sz w:val="24"/>
          <w:szCs w:val="24"/>
        </w:rPr>
        <w:t>y</w:t>
      </w:r>
      <w:r>
        <w:rPr>
          <w:rFonts w:ascii="Arial" w:eastAsia="Arial" w:hAnsi="Arial" w:cs="Arial"/>
          <w:spacing w:val="-22"/>
          <w:sz w:val="24"/>
          <w:szCs w:val="24"/>
        </w:rPr>
        <w:t xml:space="preserve"> </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z w:val="22"/>
          <w:szCs w:val="22"/>
        </w:rPr>
        <w:t>4</w:t>
      </w:r>
    </w:p>
    <w:p w14:paraId="6E19F3A7" w14:textId="77777777" w:rsidR="003760E6" w:rsidRDefault="003760E6">
      <w:pPr>
        <w:spacing w:before="15" w:line="280" w:lineRule="exact"/>
        <w:rPr>
          <w:sz w:val="28"/>
          <w:szCs w:val="28"/>
        </w:rPr>
      </w:pPr>
    </w:p>
    <w:p w14:paraId="74A55237" w14:textId="77777777" w:rsidR="003760E6" w:rsidRDefault="00F2735C">
      <w:pPr>
        <w:ind w:left="2881"/>
        <w:rPr>
          <w:rFonts w:ascii="Arial" w:eastAsia="Arial" w:hAnsi="Arial" w:cs="Arial"/>
          <w:sz w:val="22"/>
          <w:szCs w:val="22"/>
        </w:rPr>
      </w:pPr>
      <w:r>
        <w:rPr>
          <w:rFonts w:ascii="Arial" w:eastAsia="Arial" w:hAnsi="Arial" w:cs="Arial"/>
          <w:spacing w:val="-2"/>
          <w:sz w:val="24"/>
          <w:szCs w:val="24"/>
        </w:rPr>
        <w:t>P</w:t>
      </w:r>
      <w:r>
        <w:rPr>
          <w:rFonts w:ascii="Arial" w:eastAsia="Arial" w:hAnsi="Arial" w:cs="Arial"/>
          <w:spacing w:val="1"/>
          <w:sz w:val="24"/>
          <w:szCs w:val="24"/>
        </w:rPr>
        <w:t>rodu</w:t>
      </w:r>
      <w:r>
        <w:rPr>
          <w:rFonts w:ascii="Arial" w:eastAsia="Arial" w:hAnsi="Arial" w:cs="Arial"/>
          <w:sz w:val="24"/>
          <w:szCs w:val="24"/>
        </w:rPr>
        <w:t>ct</w:t>
      </w:r>
      <w:r>
        <w:rPr>
          <w:rFonts w:ascii="Arial" w:eastAsia="Arial" w:hAnsi="Arial" w:cs="Arial"/>
          <w:spacing w:val="1"/>
          <w:sz w:val="24"/>
          <w:szCs w:val="24"/>
        </w:rPr>
        <w:t xml:space="preserve"> </w:t>
      </w:r>
      <w:r>
        <w:rPr>
          <w:rFonts w:ascii="Arial" w:eastAsia="Arial" w:hAnsi="Arial" w:cs="Arial"/>
          <w:spacing w:val="2"/>
          <w:sz w:val="24"/>
          <w:szCs w:val="24"/>
        </w:rPr>
        <w:t>T</w:t>
      </w:r>
      <w:r>
        <w:rPr>
          <w:rFonts w:ascii="Arial" w:eastAsia="Arial" w:hAnsi="Arial" w:cs="Arial"/>
          <w:sz w:val="24"/>
          <w:szCs w:val="24"/>
        </w:rPr>
        <w:t>y</w:t>
      </w:r>
      <w:r>
        <w:rPr>
          <w:rFonts w:ascii="Arial" w:eastAsia="Arial" w:hAnsi="Arial" w:cs="Arial"/>
          <w:spacing w:val="-4"/>
          <w:sz w:val="24"/>
          <w:szCs w:val="24"/>
        </w:rPr>
        <w:t>p</w:t>
      </w:r>
      <w:r>
        <w:rPr>
          <w:rFonts w:ascii="Arial" w:eastAsia="Arial" w:hAnsi="Arial" w:cs="Arial"/>
          <w:spacing w:val="-2"/>
          <w:sz w:val="24"/>
          <w:szCs w:val="24"/>
        </w:rPr>
        <w:t>e</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z w:val="22"/>
          <w:szCs w:val="22"/>
        </w:rPr>
        <w:t>4</w:t>
      </w:r>
    </w:p>
    <w:p w14:paraId="054FEE43" w14:textId="77777777" w:rsidR="003760E6" w:rsidRDefault="003760E6">
      <w:pPr>
        <w:spacing w:line="100" w:lineRule="exact"/>
        <w:rPr>
          <w:sz w:val="10"/>
          <w:szCs w:val="10"/>
        </w:rPr>
      </w:pPr>
    </w:p>
    <w:p w14:paraId="66743191" w14:textId="77777777" w:rsidR="003760E6" w:rsidRDefault="003760E6">
      <w:pPr>
        <w:spacing w:line="200" w:lineRule="exact"/>
      </w:pPr>
    </w:p>
    <w:p w14:paraId="129E6E7B" w14:textId="77777777" w:rsidR="003760E6" w:rsidRDefault="00F2735C">
      <w:pPr>
        <w:ind w:left="2881"/>
        <w:rPr>
          <w:rFonts w:ascii="Arial" w:eastAsia="Arial" w:hAnsi="Arial" w:cs="Arial"/>
          <w:sz w:val="22"/>
          <w:szCs w:val="22"/>
        </w:rPr>
      </w:pPr>
      <w:r>
        <w:rPr>
          <w:rFonts w:ascii="Arial" w:eastAsia="Arial" w:hAnsi="Arial" w:cs="Arial"/>
          <w:spacing w:val="2"/>
          <w:sz w:val="24"/>
          <w:szCs w:val="24"/>
        </w:rPr>
        <w:t>F</w:t>
      </w:r>
      <w:r>
        <w:rPr>
          <w:rFonts w:ascii="Arial" w:eastAsia="Arial" w:hAnsi="Arial" w:cs="Arial"/>
          <w:sz w:val="24"/>
          <w:szCs w:val="24"/>
        </w:rPr>
        <w:t>i</w:t>
      </w:r>
      <w:r>
        <w:rPr>
          <w:rFonts w:ascii="Arial" w:eastAsia="Arial" w:hAnsi="Arial" w:cs="Arial"/>
          <w:spacing w:val="1"/>
          <w:sz w:val="24"/>
          <w:szCs w:val="24"/>
        </w:rPr>
        <w:t>r</w:t>
      </w:r>
      <w:r>
        <w:rPr>
          <w:rFonts w:ascii="Arial" w:eastAsia="Arial" w:hAnsi="Arial" w:cs="Arial"/>
          <w:sz w:val="24"/>
          <w:szCs w:val="24"/>
        </w:rPr>
        <w:t>e</w:t>
      </w:r>
      <w:r>
        <w:rPr>
          <w:rFonts w:ascii="Arial" w:eastAsia="Arial" w:hAnsi="Arial" w:cs="Arial"/>
          <w:spacing w:val="1"/>
          <w:sz w:val="24"/>
          <w:szCs w:val="24"/>
        </w:rPr>
        <w:t xml:space="preserve"> </w:t>
      </w:r>
      <w:r>
        <w:rPr>
          <w:rFonts w:ascii="Arial" w:eastAsia="Arial" w:hAnsi="Arial" w:cs="Arial"/>
          <w:spacing w:val="-6"/>
          <w:sz w:val="24"/>
          <w:szCs w:val="24"/>
        </w:rPr>
        <w:t>P</w:t>
      </w:r>
      <w:r>
        <w:rPr>
          <w:rFonts w:ascii="Arial" w:eastAsia="Arial" w:hAnsi="Arial" w:cs="Arial"/>
          <w:spacing w:val="4"/>
          <w:sz w:val="24"/>
          <w:szCs w:val="24"/>
        </w:rPr>
        <w:t>i</w:t>
      </w:r>
      <w:r>
        <w:rPr>
          <w:rFonts w:ascii="Arial" w:eastAsia="Arial" w:hAnsi="Arial" w:cs="Arial"/>
          <w:sz w:val="24"/>
          <w:szCs w:val="24"/>
        </w:rPr>
        <w:t>tch</w:t>
      </w:r>
      <w:r>
        <w:rPr>
          <w:rFonts w:ascii="Arial" w:eastAsia="Arial" w:hAnsi="Arial" w:cs="Arial"/>
          <w:spacing w:val="1"/>
          <w:sz w:val="24"/>
          <w:szCs w:val="24"/>
        </w:rPr>
        <w:t xml:space="preserve"> </w:t>
      </w:r>
      <w:r>
        <w:rPr>
          <w:rFonts w:ascii="Arial" w:eastAsia="Arial" w:hAnsi="Arial" w:cs="Arial"/>
          <w:spacing w:val="-6"/>
          <w:sz w:val="24"/>
          <w:szCs w:val="24"/>
        </w:rPr>
        <w:t>V</w:t>
      </w:r>
      <w:r>
        <w:rPr>
          <w:rFonts w:ascii="Arial" w:eastAsia="Arial" w:hAnsi="Arial" w:cs="Arial"/>
          <w:spacing w:val="4"/>
          <w:sz w:val="24"/>
          <w:szCs w:val="24"/>
        </w:rPr>
        <w:t>i</w:t>
      </w:r>
      <w:r>
        <w:rPr>
          <w:rFonts w:ascii="Arial" w:eastAsia="Arial" w:hAnsi="Arial" w:cs="Arial"/>
          <w:spacing w:val="1"/>
          <w:sz w:val="24"/>
          <w:szCs w:val="24"/>
        </w:rPr>
        <w:t>de</w:t>
      </w:r>
      <w:r>
        <w:rPr>
          <w:rFonts w:ascii="Arial" w:eastAsia="Arial" w:hAnsi="Arial" w:cs="Arial"/>
          <w:sz w:val="24"/>
          <w:szCs w:val="24"/>
        </w:rPr>
        <w:t>o</w:t>
      </w:r>
      <w:r>
        <w:rPr>
          <w:rFonts w:ascii="Arial" w:eastAsia="Arial" w:hAnsi="Arial" w:cs="Arial"/>
          <w:spacing w:val="-24"/>
          <w:sz w:val="24"/>
          <w:szCs w:val="24"/>
        </w:rPr>
        <w:t xml:space="preserve"> </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z w:val="22"/>
          <w:szCs w:val="22"/>
        </w:rPr>
        <w:t>4</w:t>
      </w:r>
    </w:p>
    <w:p w14:paraId="63012040" w14:textId="77777777" w:rsidR="003760E6" w:rsidRDefault="003760E6">
      <w:pPr>
        <w:spacing w:before="16" w:line="280" w:lineRule="exact"/>
        <w:rPr>
          <w:sz w:val="28"/>
          <w:szCs w:val="28"/>
        </w:rPr>
      </w:pPr>
    </w:p>
    <w:p w14:paraId="3D3F209A" w14:textId="77777777" w:rsidR="003760E6" w:rsidRDefault="00F2735C">
      <w:pPr>
        <w:ind w:left="2881"/>
        <w:rPr>
          <w:rFonts w:ascii="Arial" w:eastAsia="Arial" w:hAnsi="Arial" w:cs="Arial"/>
          <w:sz w:val="22"/>
          <w:szCs w:val="22"/>
        </w:rPr>
      </w:pPr>
      <w:r>
        <w:rPr>
          <w:rFonts w:ascii="Arial" w:eastAsia="Arial" w:hAnsi="Arial" w:cs="Arial"/>
          <w:spacing w:val="1"/>
          <w:sz w:val="24"/>
          <w:szCs w:val="24"/>
        </w:rPr>
        <w:t>Lan</w:t>
      </w:r>
      <w:r>
        <w:rPr>
          <w:rFonts w:ascii="Arial" w:eastAsia="Arial" w:hAnsi="Arial" w:cs="Arial"/>
          <w:spacing w:val="-4"/>
          <w:sz w:val="24"/>
          <w:szCs w:val="24"/>
        </w:rPr>
        <w:t>d</w:t>
      </w:r>
      <w:r>
        <w:rPr>
          <w:rFonts w:ascii="Arial" w:eastAsia="Arial" w:hAnsi="Arial" w:cs="Arial"/>
          <w:spacing w:val="4"/>
          <w:sz w:val="24"/>
          <w:szCs w:val="24"/>
        </w:rPr>
        <w:t>i</w:t>
      </w:r>
      <w:r>
        <w:rPr>
          <w:rFonts w:ascii="Arial" w:eastAsia="Arial" w:hAnsi="Arial" w:cs="Arial"/>
          <w:spacing w:val="1"/>
          <w:sz w:val="24"/>
          <w:szCs w:val="24"/>
        </w:rPr>
        <w:t>n</w:t>
      </w:r>
      <w:r>
        <w:rPr>
          <w:rFonts w:ascii="Arial" w:eastAsia="Arial" w:hAnsi="Arial" w:cs="Arial"/>
          <w:sz w:val="24"/>
          <w:szCs w:val="24"/>
        </w:rPr>
        <w:t>g</w:t>
      </w:r>
      <w:r>
        <w:rPr>
          <w:rFonts w:ascii="Arial" w:eastAsia="Arial" w:hAnsi="Arial" w:cs="Arial"/>
          <w:spacing w:val="1"/>
          <w:sz w:val="24"/>
          <w:szCs w:val="24"/>
        </w:rPr>
        <w:t xml:space="preserve"> </w:t>
      </w:r>
      <w:r>
        <w:rPr>
          <w:rFonts w:ascii="Arial" w:eastAsia="Arial" w:hAnsi="Arial" w:cs="Arial"/>
          <w:spacing w:val="-1"/>
          <w:sz w:val="24"/>
          <w:szCs w:val="24"/>
        </w:rPr>
        <w:t>P</w:t>
      </w:r>
      <w:r>
        <w:rPr>
          <w:rFonts w:ascii="Arial" w:eastAsia="Arial" w:hAnsi="Arial" w:cs="Arial"/>
          <w:spacing w:val="1"/>
          <w:sz w:val="24"/>
          <w:szCs w:val="24"/>
        </w:rPr>
        <w:t>ag</w:t>
      </w:r>
      <w:r>
        <w:rPr>
          <w:rFonts w:ascii="Arial" w:eastAsia="Arial" w:hAnsi="Arial" w:cs="Arial"/>
          <w:spacing w:val="3"/>
          <w:sz w:val="24"/>
          <w:szCs w:val="24"/>
        </w:rPr>
        <w:t>e</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z w:val="22"/>
          <w:szCs w:val="22"/>
        </w:rPr>
        <w:t>4</w:t>
      </w:r>
    </w:p>
    <w:p w14:paraId="39D27642" w14:textId="77777777" w:rsidR="003760E6" w:rsidRDefault="003760E6">
      <w:pPr>
        <w:spacing w:line="100" w:lineRule="exact"/>
        <w:rPr>
          <w:sz w:val="10"/>
          <w:szCs w:val="10"/>
        </w:rPr>
      </w:pPr>
    </w:p>
    <w:p w14:paraId="5A0F924C" w14:textId="77777777" w:rsidR="003760E6" w:rsidRDefault="003760E6">
      <w:pPr>
        <w:spacing w:line="200" w:lineRule="exact"/>
      </w:pPr>
    </w:p>
    <w:p w14:paraId="226C6306" w14:textId="77777777" w:rsidR="003760E6" w:rsidRDefault="00F2735C">
      <w:pPr>
        <w:ind w:left="2881"/>
        <w:rPr>
          <w:rFonts w:ascii="Arial" w:eastAsia="Arial" w:hAnsi="Arial" w:cs="Arial"/>
          <w:sz w:val="22"/>
          <w:szCs w:val="22"/>
        </w:rPr>
      </w:pPr>
      <w:r>
        <w:rPr>
          <w:rFonts w:ascii="Arial" w:eastAsia="Arial" w:hAnsi="Arial" w:cs="Arial"/>
          <w:spacing w:val="-2"/>
          <w:sz w:val="24"/>
          <w:szCs w:val="24"/>
        </w:rPr>
        <w:t>E</w:t>
      </w:r>
      <w:r>
        <w:rPr>
          <w:rFonts w:ascii="Arial" w:eastAsia="Arial" w:hAnsi="Arial" w:cs="Arial"/>
          <w:spacing w:val="-5"/>
          <w:sz w:val="24"/>
          <w:szCs w:val="24"/>
        </w:rPr>
        <w:t>x</w:t>
      </w:r>
      <w:r>
        <w:rPr>
          <w:rFonts w:ascii="Arial" w:eastAsia="Arial" w:hAnsi="Arial" w:cs="Arial"/>
          <w:spacing w:val="1"/>
          <w:sz w:val="24"/>
          <w:szCs w:val="24"/>
        </w:rPr>
        <w:t>p</w:t>
      </w:r>
      <w:r>
        <w:rPr>
          <w:rFonts w:ascii="Arial" w:eastAsia="Arial" w:hAnsi="Arial" w:cs="Arial"/>
          <w:spacing w:val="4"/>
          <w:sz w:val="24"/>
          <w:szCs w:val="24"/>
        </w:rPr>
        <w:t>l</w:t>
      </w:r>
      <w:r>
        <w:rPr>
          <w:rFonts w:ascii="Arial" w:eastAsia="Arial" w:hAnsi="Arial" w:cs="Arial"/>
          <w:spacing w:val="1"/>
          <w:sz w:val="24"/>
          <w:szCs w:val="24"/>
        </w:rPr>
        <w:t>a</w:t>
      </w:r>
      <w:r>
        <w:rPr>
          <w:rFonts w:ascii="Arial" w:eastAsia="Arial" w:hAnsi="Arial" w:cs="Arial"/>
          <w:spacing w:val="4"/>
          <w:sz w:val="24"/>
          <w:szCs w:val="24"/>
        </w:rPr>
        <w:t>i</w:t>
      </w:r>
      <w:r>
        <w:rPr>
          <w:rFonts w:ascii="Arial" w:eastAsia="Arial" w:hAnsi="Arial" w:cs="Arial"/>
          <w:spacing w:val="1"/>
          <w:sz w:val="24"/>
          <w:szCs w:val="24"/>
        </w:rPr>
        <w:t>n</w:t>
      </w:r>
      <w:r>
        <w:rPr>
          <w:rFonts w:ascii="Arial" w:eastAsia="Arial" w:hAnsi="Arial" w:cs="Arial"/>
          <w:spacing w:val="-4"/>
          <w:sz w:val="24"/>
          <w:szCs w:val="24"/>
        </w:rPr>
        <w:t>e</w:t>
      </w:r>
      <w:r>
        <w:rPr>
          <w:rFonts w:ascii="Arial" w:eastAsia="Arial" w:hAnsi="Arial" w:cs="Arial"/>
          <w:sz w:val="24"/>
          <w:szCs w:val="24"/>
        </w:rPr>
        <w:t>r</w:t>
      </w:r>
      <w:r>
        <w:rPr>
          <w:rFonts w:ascii="Arial" w:eastAsia="Arial" w:hAnsi="Arial" w:cs="Arial"/>
          <w:spacing w:val="2"/>
          <w:sz w:val="24"/>
          <w:szCs w:val="24"/>
        </w:rPr>
        <w:t xml:space="preserve"> </w:t>
      </w:r>
      <w:r>
        <w:rPr>
          <w:rFonts w:ascii="Arial" w:eastAsia="Arial" w:hAnsi="Arial" w:cs="Arial"/>
          <w:spacing w:val="-1"/>
          <w:sz w:val="24"/>
          <w:szCs w:val="24"/>
        </w:rPr>
        <w:t>V</w:t>
      </w:r>
      <w:r>
        <w:rPr>
          <w:rFonts w:ascii="Arial" w:eastAsia="Arial" w:hAnsi="Arial" w:cs="Arial"/>
          <w:spacing w:val="4"/>
          <w:sz w:val="24"/>
          <w:szCs w:val="24"/>
        </w:rPr>
        <w:t>i</w:t>
      </w:r>
      <w:r>
        <w:rPr>
          <w:rFonts w:ascii="Arial" w:eastAsia="Arial" w:hAnsi="Arial" w:cs="Arial"/>
          <w:spacing w:val="-4"/>
          <w:sz w:val="24"/>
          <w:szCs w:val="24"/>
        </w:rPr>
        <w:t>d</w:t>
      </w:r>
      <w:r>
        <w:rPr>
          <w:rFonts w:ascii="Arial" w:eastAsia="Arial" w:hAnsi="Arial" w:cs="Arial"/>
          <w:spacing w:val="1"/>
          <w:sz w:val="24"/>
          <w:szCs w:val="24"/>
        </w:rPr>
        <w:t>e</w:t>
      </w:r>
      <w:r>
        <w:rPr>
          <w:rFonts w:ascii="Arial" w:eastAsia="Arial" w:hAnsi="Arial" w:cs="Arial"/>
          <w:sz w:val="24"/>
          <w:szCs w:val="24"/>
        </w:rPr>
        <w:t>o</w:t>
      </w:r>
      <w:r>
        <w:rPr>
          <w:rFonts w:ascii="Arial" w:eastAsia="Arial" w:hAnsi="Arial" w:cs="Arial"/>
          <w:spacing w:val="-10"/>
          <w:sz w:val="24"/>
          <w:szCs w:val="24"/>
        </w:rPr>
        <w:t xml:space="preserve"> </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z w:val="22"/>
          <w:szCs w:val="22"/>
        </w:rPr>
        <w:t>4</w:t>
      </w:r>
    </w:p>
    <w:p w14:paraId="331FA8DC" w14:textId="77777777" w:rsidR="003760E6" w:rsidRDefault="003760E6">
      <w:pPr>
        <w:spacing w:line="100" w:lineRule="exact"/>
        <w:rPr>
          <w:sz w:val="10"/>
          <w:szCs w:val="10"/>
        </w:rPr>
      </w:pPr>
    </w:p>
    <w:p w14:paraId="609DC4EE" w14:textId="77777777" w:rsidR="003760E6" w:rsidRDefault="003760E6">
      <w:pPr>
        <w:spacing w:line="200" w:lineRule="exact"/>
      </w:pPr>
    </w:p>
    <w:p w14:paraId="1F98C377" w14:textId="77777777" w:rsidR="003760E6" w:rsidRDefault="00F2735C">
      <w:pPr>
        <w:ind w:left="2881"/>
        <w:rPr>
          <w:rFonts w:ascii="Arial" w:eastAsia="Arial" w:hAnsi="Arial" w:cs="Arial"/>
          <w:sz w:val="22"/>
          <w:szCs w:val="22"/>
        </w:rPr>
      </w:pPr>
      <w:r>
        <w:rPr>
          <w:rFonts w:ascii="Arial" w:eastAsia="Arial" w:hAnsi="Arial" w:cs="Arial"/>
          <w:spacing w:val="-2"/>
          <w:sz w:val="24"/>
          <w:szCs w:val="24"/>
        </w:rPr>
        <w:t>S</w:t>
      </w:r>
      <w:r>
        <w:rPr>
          <w:rFonts w:ascii="Arial" w:eastAsia="Arial" w:hAnsi="Arial" w:cs="Arial"/>
          <w:sz w:val="24"/>
          <w:szCs w:val="24"/>
        </w:rPr>
        <w:t>t</w:t>
      </w:r>
      <w:r>
        <w:rPr>
          <w:rFonts w:ascii="Arial" w:eastAsia="Arial" w:hAnsi="Arial" w:cs="Arial"/>
          <w:spacing w:val="1"/>
          <w:sz w:val="24"/>
          <w:szCs w:val="24"/>
        </w:rPr>
        <w:t>ar</w:t>
      </w:r>
      <w:r>
        <w:rPr>
          <w:rFonts w:ascii="Arial" w:eastAsia="Arial" w:hAnsi="Arial" w:cs="Arial"/>
          <w:sz w:val="24"/>
          <w:szCs w:val="24"/>
        </w:rPr>
        <w:t>t</w:t>
      </w:r>
      <w:r>
        <w:rPr>
          <w:rFonts w:ascii="Arial" w:eastAsia="Arial" w:hAnsi="Arial" w:cs="Arial"/>
          <w:spacing w:val="1"/>
          <w:sz w:val="24"/>
          <w:szCs w:val="24"/>
        </w:rPr>
        <w:t>u</w:t>
      </w:r>
      <w:r>
        <w:rPr>
          <w:rFonts w:ascii="Arial" w:eastAsia="Arial" w:hAnsi="Arial" w:cs="Arial"/>
          <w:sz w:val="24"/>
          <w:szCs w:val="24"/>
        </w:rPr>
        <w:t>p</w:t>
      </w:r>
      <w:r>
        <w:rPr>
          <w:rFonts w:ascii="Arial" w:eastAsia="Arial" w:hAnsi="Arial" w:cs="Arial"/>
          <w:spacing w:val="1"/>
          <w:sz w:val="24"/>
          <w:szCs w:val="24"/>
        </w:rPr>
        <w:t xml:space="preserve"> </w:t>
      </w:r>
      <w:r>
        <w:rPr>
          <w:rFonts w:ascii="Arial" w:eastAsia="Arial" w:hAnsi="Arial" w:cs="Arial"/>
          <w:spacing w:val="-1"/>
          <w:sz w:val="24"/>
          <w:szCs w:val="24"/>
        </w:rPr>
        <w:t>S</w:t>
      </w:r>
      <w:r>
        <w:rPr>
          <w:rFonts w:ascii="Arial" w:eastAsia="Arial" w:hAnsi="Arial" w:cs="Arial"/>
          <w:sz w:val="24"/>
          <w:szCs w:val="24"/>
        </w:rPr>
        <w:t>t</w:t>
      </w:r>
      <w:r>
        <w:rPr>
          <w:rFonts w:ascii="Arial" w:eastAsia="Arial" w:hAnsi="Arial" w:cs="Arial"/>
          <w:spacing w:val="1"/>
          <w:sz w:val="24"/>
          <w:szCs w:val="24"/>
        </w:rPr>
        <w:t>ag</w:t>
      </w:r>
      <w:r>
        <w:rPr>
          <w:rFonts w:ascii="Arial" w:eastAsia="Arial" w:hAnsi="Arial" w:cs="Arial"/>
          <w:spacing w:val="17"/>
          <w:sz w:val="24"/>
          <w:szCs w:val="24"/>
        </w:rPr>
        <w:t>e</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z w:val="22"/>
          <w:szCs w:val="22"/>
        </w:rPr>
        <w:t>5</w:t>
      </w:r>
    </w:p>
    <w:p w14:paraId="428F8060" w14:textId="77777777" w:rsidR="003760E6" w:rsidRDefault="003760E6">
      <w:pPr>
        <w:spacing w:before="16" w:line="280" w:lineRule="exact"/>
        <w:rPr>
          <w:sz w:val="28"/>
          <w:szCs w:val="28"/>
        </w:rPr>
      </w:pPr>
    </w:p>
    <w:p w14:paraId="163CBC0B" w14:textId="77777777" w:rsidR="003760E6" w:rsidRDefault="00F2735C">
      <w:pPr>
        <w:ind w:left="2881"/>
        <w:rPr>
          <w:rFonts w:ascii="Arial" w:eastAsia="Arial" w:hAnsi="Arial" w:cs="Arial"/>
          <w:sz w:val="22"/>
          <w:szCs w:val="22"/>
        </w:rPr>
      </w:pPr>
      <w:r>
        <w:rPr>
          <w:rFonts w:ascii="Arial" w:eastAsia="Arial" w:hAnsi="Arial" w:cs="Arial"/>
          <w:spacing w:val="-2"/>
          <w:sz w:val="24"/>
          <w:szCs w:val="24"/>
        </w:rPr>
        <w:t>P</w:t>
      </w:r>
      <w:r>
        <w:rPr>
          <w:rFonts w:ascii="Arial" w:eastAsia="Arial" w:hAnsi="Arial" w:cs="Arial"/>
          <w:spacing w:val="1"/>
          <w:sz w:val="24"/>
          <w:szCs w:val="24"/>
        </w:rPr>
        <w:t>rodu</w:t>
      </w:r>
      <w:r>
        <w:rPr>
          <w:rFonts w:ascii="Arial" w:eastAsia="Arial" w:hAnsi="Arial" w:cs="Arial"/>
          <w:sz w:val="24"/>
          <w:szCs w:val="24"/>
        </w:rPr>
        <w:t>ct</w:t>
      </w:r>
      <w:r>
        <w:rPr>
          <w:rFonts w:ascii="Arial" w:eastAsia="Arial" w:hAnsi="Arial" w:cs="Arial"/>
          <w:spacing w:val="1"/>
          <w:sz w:val="24"/>
          <w:szCs w:val="24"/>
        </w:rPr>
        <w:t>/</w:t>
      </w:r>
      <w:r>
        <w:rPr>
          <w:rFonts w:ascii="Arial" w:eastAsia="Arial" w:hAnsi="Arial" w:cs="Arial"/>
          <w:spacing w:val="-2"/>
          <w:sz w:val="24"/>
          <w:szCs w:val="24"/>
        </w:rPr>
        <w:t>S</w:t>
      </w:r>
      <w:r>
        <w:rPr>
          <w:rFonts w:ascii="Arial" w:eastAsia="Arial" w:hAnsi="Arial" w:cs="Arial"/>
          <w:spacing w:val="1"/>
          <w:sz w:val="24"/>
          <w:szCs w:val="24"/>
        </w:rPr>
        <w:t>er</w:t>
      </w:r>
      <w:r>
        <w:rPr>
          <w:rFonts w:ascii="Arial" w:eastAsia="Arial" w:hAnsi="Arial" w:cs="Arial"/>
          <w:spacing w:val="-5"/>
          <w:sz w:val="24"/>
          <w:szCs w:val="24"/>
        </w:rPr>
        <w:t>v</w:t>
      </w:r>
      <w:r>
        <w:rPr>
          <w:rFonts w:ascii="Arial" w:eastAsia="Arial" w:hAnsi="Arial" w:cs="Arial"/>
          <w:spacing w:val="4"/>
          <w:sz w:val="24"/>
          <w:szCs w:val="24"/>
        </w:rPr>
        <w:t>i</w:t>
      </w:r>
      <w:r>
        <w:rPr>
          <w:rFonts w:ascii="Arial" w:eastAsia="Arial" w:hAnsi="Arial" w:cs="Arial"/>
          <w:sz w:val="24"/>
          <w:szCs w:val="24"/>
        </w:rPr>
        <w:t>ce</w:t>
      </w:r>
      <w:r>
        <w:rPr>
          <w:rFonts w:ascii="Arial" w:eastAsia="Arial" w:hAnsi="Arial" w:cs="Arial"/>
          <w:spacing w:val="1"/>
          <w:sz w:val="24"/>
          <w:szCs w:val="24"/>
        </w:rPr>
        <w:t xml:space="preserve"> </w:t>
      </w:r>
      <w:r>
        <w:rPr>
          <w:rFonts w:ascii="Arial" w:eastAsia="Arial" w:hAnsi="Arial" w:cs="Arial"/>
          <w:sz w:val="24"/>
          <w:szCs w:val="24"/>
        </w:rPr>
        <w:t>D</w:t>
      </w:r>
      <w:r>
        <w:rPr>
          <w:rFonts w:ascii="Arial" w:eastAsia="Arial" w:hAnsi="Arial" w:cs="Arial"/>
          <w:spacing w:val="1"/>
          <w:sz w:val="24"/>
          <w:szCs w:val="24"/>
        </w:rPr>
        <w:t>e</w:t>
      </w:r>
      <w:r>
        <w:rPr>
          <w:rFonts w:ascii="Arial" w:eastAsia="Arial" w:hAnsi="Arial" w:cs="Arial"/>
          <w:sz w:val="24"/>
          <w:szCs w:val="24"/>
        </w:rPr>
        <w:t>s</w:t>
      </w:r>
      <w:r>
        <w:rPr>
          <w:rFonts w:ascii="Arial" w:eastAsia="Arial" w:hAnsi="Arial" w:cs="Arial"/>
          <w:spacing w:val="-5"/>
          <w:sz w:val="24"/>
          <w:szCs w:val="24"/>
        </w:rPr>
        <w:t>c</w:t>
      </w:r>
      <w:r>
        <w:rPr>
          <w:rFonts w:ascii="Arial" w:eastAsia="Arial" w:hAnsi="Arial" w:cs="Arial"/>
          <w:spacing w:val="-3"/>
          <w:sz w:val="24"/>
          <w:szCs w:val="24"/>
        </w:rPr>
        <w:t>r</w:t>
      </w:r>
      <w:r>
        <w:rPr>
          <w:rFonts w:ascii="Arial" w:eastAsia="Arial" w:hAnsi="Arial" w:cs="Arial"/>
          <w:spacing w:val="4"/>
          <w:sz w:val="24"/>
          <w:szCs w:val="24"/>
        </w:rPr>
        <w:t>i</w:t>
      </w:r>
      <w:r>
        <w:rPr>
          <w:rFonts w:ascii="Arial" w:eastAsia="Arial" w:hAnsi="Arial" w:cs="Arial"/>
          <w:spacing w:val="1"/>
          <w:sz w:val="24"/>
          <w:szCs w:val="24"/>
        </w:rPr>
        <w:t>p</w:t>
      </w:r>
      <w:r>
        <w:rPr>
          <w:rFonts w:ascii="Arial" w:eastAsia="Arial" w:hAnsi="Arial" w:cs="Arial"/>
          <w:spacing w:val="-4"/>
          <w:sz w:val="24"/>
          <w:szCs w:val="24"/>
        </w:rPr>
        <w:t>t</w:t>
      </w:r>
      <w:r>
        <w:rPr>
          <w:rFonts w:ascii="Arial" w:eastAsia="Arial" w:hAnsi="Arial" w:cs="Arial"/>
          <w:spacing w:val="4"/>
          <w:sz w:val="24"/>
          <w:szCs w:val="24"/>
        </w:rPr>
        <w:t>i</w:t>
      </w:r>
      <w:r>
        <w:rPr>
          <w:rFonts w:ascii="Arial" w:eastAsia="Arial" w:hAnsi="Arial" w:cs="Arial"/>
          <w:spacing w:val="1"/>
          <w:sz w:val="24"/>
          <w:szCs w:val="24"/>
        </w:rPr>
        <w:t>o</w:t>
      </w:r>
      <w:r>
        <w:rPr>
          <w:rFonts w:ascii="Arial" w:eastAsia="Arial" w:hAnsi="Arial" w:cs="Arial"/>
          <w:sz w:val="24"/>
          <w:szCs w:val="24"/>
        </w:rPr>
        <w:t>n</w:t>
      </w:r>
      <w:r>
        <w:rPr>
          <w:rFonts w:ascii="Arial" w:eastAsia="Arial" w:hAnsi="Arial" w:cs="Arial"/>
          <w:spacing w:val="-42"/>
          <w:sz w:val="24"/>
          <w:szCs w:val="24"/>
        </w:rPr>
        <w:t xml:space="preserve"> </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z w:val="22"/>
          <w:szCs w:val="22"/>
        </w:rPr>
        <w:t>7</w:t>
      </w:r>
    </w:p>
    <w:p w14:paraId="3306AB51" w14:textId="77777777" w:rsidR="003760E6" w:rsidRDefault="003760E6">
      <w:pPr>
        <w:spacing w:line="100" w:lineRule="exact"/>
        <w:rPr>
          <w:sz w:val="10"/>
          <w:szCs w:val="10"/>
        </w:rPr>
      </w:pPr>
    </w:p>
    <w:p w14:paraId="21E71A8B" w14:textId="77777777" w:rsidR="003760E6" w:rsidRDefault="003760E6">
      <w:pPr>
        <w:spacing w:line="200" w:lineRule="exact"/>
      </w:pPr>
    </w:p>
    <w:p w14:paraId="39F2115A" w14:textId="77777777" w:rsidR="003760E6" w:rsidRDefault="00F2735C">
      <w:pPr>
        <w:ind w:left="2881"/>
        <w:rPr>
          <w:rFonts w:ascii="Arial" w:eastAsia="Arial" w:hAnsi="Arial" w:cs="Arial"/>
          <w:sz w:val="22"/>
          <w:szCs w:val="22"/>
        </w:rPr>
      </w:pPr>
      <w:r>
        <w:rPr>
          <w:rFonts w:ascii="Arial" w:eastAsia="Arial" w:hAnsi="Arial" w:cs="Arial"/>
          <w:spacing w:val="2"/>
          <w:sz w:val="24"/>
          <w:szCs w:val="24"/>
        </w:rPr>
        <w:t>T</w:t>
      </w:r>
      <w:r>
        <w:rPr>
          <w:rFonts w:ascii="Arial" w:eastAsia="Arial" w:hAnsi="Arial" w:cs="Arial"/>
          <w:spacing w:val="1"/>
          <w:sz w:val="24"/>
          <w:szCs w:val="24"/>
        </w:rPr>
        <w:t>h</w:t>
      </w:r>
      <w:r>
        <w:rPr>
          <w:rFonts w:ascii="Arial" w:eastAsia="Arial" w:hAnsi="Arial" w:cs="Arial"/>
          <w:sz w:val="24"/>
          <w:szCs w:val="24"/>
        </w:rPr>
        <w:t>e</w:t>
      </w:r>
      <w:r>
        <w:rPr>
          <w:rFonts w:ascii="Arial" w:eastAsia="Arial" w:hAnsi="Arial" w:cs="Arial"/>
          <w:spacing w:val="1"/>
          <w:sz w:val="24"/>
          <w:szCs w:val="24"/>
        </w:rPr>
        <w:t xml:space="preserve"> </w:t>
      </w:r>
      <w:r>
        <w:rPr>
          <w:rFonts w:ascii="Arial" w:eastAsia="Arial" w:hAnsi="Arial" w:cs="Arial"/>
          <w:spacing w:val="-1"/>
          <w:sz w:val="24"/>
          <w:szCs w:val="24"/>
        </w:rPr>
        <w:t>P</w:t>
      </w:r>
      <w:r>
        <w:rPr>
          <w:rFonts w:ascii="Arial" w:eastAsia="Arial" w:hAnsi="Arial" w:cs="Arial"/>
          <w:spacing w:val="1"/>
          <w:sz w:val="24"/>
          <w:szCs w:val="24"/>
        </w:rPr>
        <w:t>ro</w:t>
      </w:r>
      <w:r>
        <w:rPr>
          <w:rFonts w:ascii="Arial" w:eastAsia="Arial" w:hAnsi="Arial" w:cs="Arial"/>
          <w:spacing w:val="-4"/>
          <w:sz w:val="24"/>
          <w:szCs w:val="24"/>
        </w:rPr>
        <w:t>b</w:t>
      </w:r>
      <w:r>
        <w:rPr>
          <w:rFonts w:ascii="Arial" w:eastAsia="Arial" w:hAnsi="Arial" w:cs="Arial"/>
          <w:spacing w:val="4"/>
          <w:sz w:val="24"/>
          <w:szCs w:val="24"/>
        </w:rPr>
        <w:t>l</w:t>
      </w:r>
      <w:r>
        <w:rPr>
          <w:rFonts w:ascii="Arial" w:eastAsia="Arial" w:hAnsi="Arial" w:cs="Arial"/>
          <w:spacing w:val="1"/>
          <w:sz w:val="24"/>
          <w:szCs w:val="24"/>
        </w:rPr>
        <w:t>e</w:t>
      </w:r>
      <w:r>
        <w:rPr>
          <w:rFonts w:ascii="Arial" w:eastAsia="Arial" w:hAnsi="Arial" w:cs="Arial"/>
          <w:sz w:val="24"/>
          <w:szCs w:val="24"/>
        </w:rPr>
        <w:t>m</w:t>
      </w:r>
      <w:r>
        <w:rPr>
          <w:rFonts w:ascii="Arial" w:eastAsia="Arial" w:hAnsi="Arial" w:cs="Arial"/>
          <w:spacing w:val="-20"/>
          <w:sz w:val="24"/>
          <w:szCs w:val="24"/>
        </w:rPr>
        <w:t xml:space="preserve"> </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z w:val="22"/>
          <w:szCs w:val="22"/>
        </w:rPr>
        <w:t>7</w:t>
      </w:r>
    </w:p>
    <w:p w14:paraId="16906EC8" w14:textId="77777777" w:rsidR="003760E6" w:rsidRDefault="003760E6">
      <w:pPr>
        <w:spacing w:before="15" w:line="280" w:lineRule="exact"/>
        <w:rPr>
          <w:sz w:val="28"/>
          <w:szCs w:val="28"/>
        </w:rPr>
      </w:pPr>
    </w:p>
    <w:p w14:paraId="3DF6B444" w14:textId="77777777" w:rsidR="003760E6" w:rsidRDefault="00F2735C">
      <w:pPr>
        <w:ind w:left="2881"/>
        <w:rPr>
          <w:rFonts w:ascii="Arial" w:eastAsia="Arial" w:hAnsi="Arial" w:cs="Arial"/>
          <w:sz w:val="22"/>
          <w:szCs w:val="22"/>
        </w:rPr>
      </w:pPr>
      <w:r>
        <w:rPr>
          <w:rFonts w:ascii="Arial" w:eastAsia="Arial" w:hAnsi="Arial" w:cs="Arial"/>
          <w:sz w:val="24"/>
          <w:szCs w:val="24"/>
        </w:rPr>
        <w:t>Cus</w:t>
      </w:r>
      <w:r>
        <w:rPr>
          <w:rFonts w:ascii="Arial" w:eastAsia="Arial" w:hAnsi="Arial" w:cs="Arial"/>
          <w:spacing w:val="1"/>
          <w:sz w:val="24"/>
          <w:szCs w:val="24"/>
        </w:rPr>
        <w:t>to</w:t>
      </w:r>
      <w:r>
        <w:rPr>
          <w:rFonts w:ascii="Arial" w:eastAsia="Arial" w:hAnsi="Arial" w:cs="Arial"/>
          <w:spacing w:val="-8"/>
          <w:sz w:val="24"/>
          <w:szCs w:val="24"/>
        </w:rPr>
        <w:t>m</w:t>
      </w:r>
      <w:r>
        <w:rPr>
          <w:rFonts w:ascii="Arial" w:eastAsia="Arial" w:hAnsi="Arial" w:cs="Arial"/>
          <w:spacing w:val="1"/>
          <w:sz w:val="24"/>
          <w:szCs w:val="24"/>
        </w:rPr>
        <w:t>e</w:t>
      </w:r>
      <w:r>
        <w:rPr>
          <w:rFonts w:ascii="Arial" w:eastAsia="Arial" w:hAnsi="Arial" w:cs="Arial"/>
          <w:sz w:val="24"/>
          <w:szCs w:val="24"/>
        </w:rPr>
        <w:t>r</w:t>
      </w:r>
      <w:r>
        <w:rPr>
          <w:rFonts w:ascii="Arial" w:eastAsia="Arial" w:hAnsi="Arial" w:cs="Arial"/>
          <w:spacing w:val="2"/>
          <w:sz w:val="24"/>
          <w:szCs w:val="24"/>
        </w:rPr>
        <w:t xml:space="preserve"> </w:t>
      </w:r>
      <w:r>
        <w:rPr>
          <w:rFonts w:ascii="Arial" w:eastAsia="Arial" w:hAnsi="Arial" w:cs="Arial"/>
          <w:spacing w:val="-1"/>
          <w:sz w:val="24"/>
          <w:szCs w:val="24"/>
        </w:rPr>
        <w:t>S</w:t>
      </w:r>
      <w:r>
        <w:rPr>
          <w:rFonts w:ascii="Arial" w:eastAsia="Arial" w:hAnsi="Arial" w:cs="Arial"/>
          <w:spacing w:val="1"/>
          <w:sz w:val="24"/>
          <w:szCs w:val="24"/>
        </w:rPr>
        <w:t>e</w:t>
      </w:r>
      <w:r>
        <w:rPr>
          <w:rFonts w:ascii="Arial" w:eastAsia="Arial" w:hAnsi="Arial" w:cs="Arial"/>
          <w:spacing w:val="6"/>
          <w:sz w:val="24"/>
          <w:szCs w:val="24"/>
        </w:rPr>
        <w:t>g</w:t>
      </w:r>
      <w:r>
        <w:rPr>
          <w:rFonts w:ascii="Arial" w:eastAsia="Arial" w:hAnsi="Arial" w:cs="Arial"/>
          <w:spacing w:val="-8"/>
          <w:sz w:val="24"/>
          <w:szCs w:val="24"/>
        </w:rPr>
        <w:t>m</w:t>
      </w:r>
      <w:r>
        <w:rPr>
          <w:rFonts w:ascii="Arial" w:eastAsia="Arial" w:hAnsi="Arial" w:cs="Arial"/>
          <w:spacing w:val="1"/>
          <w:sz w:val="24"/>
          <w:szCs w:val="24"/>
        </w:rPr>
        <w:t>en</w:t>
      </w:r>
      <w:r>
        <w:rPr>
          <w:rFonts w:ascii="Arial" w:eastAsia="Arial" w:hAnsi="Arial" w:cs="Arial"/>
          <w:sz w:val="24"/>
          <w:szCs w:val="24"/>
        </w:rPr>
        <w:t>ts</w:t>
      </w:r>
      <w:r>
        <w:rPr>
          <w:rFonts w:ascii="Arial" w:eastAsia="Arial" w:hAnsi="Arial" w:cs="Arial"/>
          <w:spacing w:val="-10"/>
          <w:sz w:val="24"/>
          <w:szCs w:val="24"/>
        </w:rPr>
        <w:t xml:space="preserve"> </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z w:val="22"/>
          <w:szCs w:val="22"/>
        </w:rPr>
        <w:t>7</w:t>
      </w:r>
    </w:p>
    <w:p w14:paraId="3C6E64BA" w14:textId="77777777" w:rsidR="003760E6" w:rsidRDefault="003760E6">
      <w:pPr>
        <w:spacing w:line="100" w:lineRule="exact"/>
        <w:rPr>
          <w:sz w:val="10"/>
          <w:szCs w:val="10"/>
        </w:rPr>
      </w:pPr>
    </w:p>
    <w:p w14:paraId="721B0D1B" w14:textId="77777777" w:rsidR="003760E6" w:rsidRDefault="003760E6">
      <w:pPr>
        <w:spacing w:line="200" w:lineRule="exact"/>
      </w:pPr>
    </w:p>
    <w:p w14:paraId="12D2C756" w14:textId="77777777" w:rsidR="003760E6" w:rsidRDefault="00F2735C">
      <w:pPr>
        <w:ind w:left="2881"/>
        <w:rPr>
          <w:rFonts w:ascii="Arial" w:eastAsia="Arial" w:hAnsi="Arial" w:cs="Arial"/>
          <w:sz w:val="22"/>
          <w:szCs w:val="22"/>
        </w:rPr>
      </w:pPr>
      <w:r>
        <w:rPr>
          <w:rFonts w:ascii="Arial" w:eastAsia="Arial" w:hAnsi="Arial" w:cs="Arial"/>
          <w:sz w:val="24"/>
          <w:szCs w:val="24"/>
        </w:rPr>
        <w:t>C</w:t>
      </w:r>
      <w:r>
        <w:rPr>
          <w:rFonts w:ascii="Arial" w:eastAsia="Arial" w:hAnsi="Arial" w:cs="Arial"/>
          <w:spacing w:val="5"/>
          <w:sz w:val="24"/>
          <w:szCs w:val="24"/>
        </w:rPr>
        <w:t>o</w:t>
      </w:r>
      <w:r>
        <w:rPr>
          <w:rFonts w:ascii="Arial" w:eastAsia="Arial" w:hAnsi="Arial" w:cs="Arial"/>
          <w:spacing w:val="-8"/>
          <w:sz w:val="24"/>
          <w:szCs w:val="24"/>
        </w:rPr>
        <w:t>m</w:t>
      </w:r>
      <w:r>
        <w:rPr>
          <w:rFonts w:ascii="Arial" w:eastAsia="Arial" w:hAnsi="Arial" w:cs="Arial"/>
          <w:spacing w:val="1"/>
          <w:sz w:val="24"/>
          <w:szCs w:val="24"/>
        </w:rPr>
        <w:t>pe</w:t>
      </w:r>
      <w:r>
        <w:rPr>
          <w:rFonts w:ascii="Arial" w:eastAsia="Arial" w:hAnsi="Arial" w:cs="Arial"/>
          <w:sz w:val="24"/>
          <w:szCs w:val="24"/>
        </w:rPr>
        <w:t>t</w:t>
      </w:r>
      <w:r>
        <w:rPr>
          <w:rFonts w:ascii="Arial" w:eastAsia="Arial" w:hAnsi="Arial" w:cs="Arial"/>
          <w:spacing w:val="5"/>
          <w:sz w:val="24"/>
          <w:szCs w:val="24"/>
        </w:rPr>
        <w:t>i</w:t>
      </w:r>
      <w:r>
        <w:rPr>
          <w:rFonts w:ascii="Arial" w:eastAsia="Arial" w:hAnsi="Arial" w:cs="Arial"/>
          <w:spacing w:val="-4"/>
          <w:sz w:val="24"/>
          <w:szCs w:val="24"/>
        </w:rPr>
        <w:t>t</w:t>
      </w:r>
      <w:r>
        <w:rPr>
          <w:rFonts w:ascii="Arial" w:eastAsia="Arial" w:hAnsi="Arial" w:cs="Arial"/>
          <w:spacing w:val="4"/>
          <w:sz w:val="24"/>
          <w:szCs w:val="24"/>
        </w:rPr>
        <w:t>i</w:t>
      </w:r>
      <w:r>
        <w:rPr>
          <w:rFonts w:ascii="Arial" w:eastAsia="Arial" w:hAnsi="Arial" w:cs="Arial"/>
          <w:sz w:val="24"/>
          <w:szCs w:val="24"/>
        </w:rPr>
        <w:t>ve</w:t>
      </w:r>
      <w:r>
        <w:rPr>
          <w:rFonts w:ascii="Arial" w:eastAsia="Arial" w:hAnsi="Arial" w:cs="Arial"/>
          <w:spacing w:val="3"/>
          <w:sz w:val="24"/>
          <w:szCs w:val="24"/>
        </w:rPr>
        <w:t xml:space="preserve"> </w:t>
      </w:r>
      <w:r>
        <w:rPr>
          <w:rFonts w:ascii="Arial" w:eastAsia="Arial" w:hAnsi="Arial" w:cs="Arial"/>
          <w:spacing w:val="-2"/>
          <w:sz w:val="24"/>
          <w:szCs w:val="24"/>
        </w:rPr>
        <w:t>A</w:t>
      </w:r>
      <w:r>
        <w:rPr>
          <w:rFonts w:ascii="Arial" w:eastAsia="Arial" w:hAnsi="Arial" w:cs="Arial"/>
          <w:spacing w:val="1"/>
          <w:sz w:val="24"/>
          <w:szCs w:val="24"/>
        </w:rPr>
        <w:t>d</w:t>
      </w:r>
      <w:r>
        <w:rPr>
          <w:rFonts w:ascii="Arial" w:eastAsia="Arial" w:hAnsi="Arial" w:cs="Arial"/>
          <w:sz w:val="24"/>
          <w:szCs w:val="24"/>
        </w:rPr>
        <w:t>v</w:t>
      </w:r>
      <w:r>
        <w:rPr>
          <w:rFonts w:ascii="Arial" w:eastAsia="Arial" w:hAnsi="Arial" w:cs="Arial"/>
          <w:spacing w:val="1"/>
          <w:sz w:val="24"/>
          <w:szCs w:val="24"/>
        </w:rPr>
        <w:t>a</w:t>
      </w:r>
      <w:r>
        <w:rPr>
          <w:rFonts w:ascii="Arial" w:eastAsia="Arial" w:hAnsi="Arial" w:cs="Arial"/>
          <w:spacing w:val="-4"/>
          <w:sz w:val="24"/>
          <w:szCs w:val="24"/>
        </w:rPr>
        <w:t>n</w:t>
      </w:r>
      <w:r>
        <w:rPr>
          <w:rFonts w:ascii="Arial" w:eastAsia="Arial" w:hAnsi="Arial" w:cs="Arial"/>
          <w:sz w:val="24"/>
          <w:szCs w:val="24"/>
        </w:rPr>
        <w:t>t</w:t>
      </w:r>
      <w:r>
        <w:rPr>
          <w:rFonts w:ascii="Arial" w:eastAsia="Arial" w:hAnsi="Arial" w:cs="Arial"/>
          <w:spacing w:val="1"/>
          <w:sz w:val="24"/>
          <w:szCs w:val="24"/>
        </w:rPr>
        <w:t>ag</w:t>
      </w:r>
      <w:r>
        <w:rPr>
          <w:rFonts w:ascii="Arial" w:eastAsia="Arial" w:hAnsi="Arial" w:cs="Arial"/>
          <w:spacing w:val="3"/>
          <w:sz w:val="24"/>
          <w:szCs w:val="24"/>
        </w:rPr>
        <w:t>e</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z w:val="22"/>
          <w:szCs w:val="22"/>
        </w:rPr>
        <w:t>8</w:t>
      </w:r>
    </w:p>
    <w:p w14:paraId="3B35F1E7" w14:textId="77777777" w:rsidR="003760E6" w:rsidRDefault="003760E6">
      <w:pPr>
        <w:spacing w:before="15" w:line="280" w:lineRule="exact"/>
        <w:rPr>
          <w:sz w:val="28"/>
          <w:szCs w:val="28"/>
        </w:rPr>
      </w:pPr>
    </w:p>
    <w:p w14:paraId="1F8E0595" w14:textId="77777777" w:rsidR="003760E6" w:rsidRDefault="00F2735C">
      <w:pPr>
        <w:ind w:left="2881"/>
        <w:rPr>
          <w:rFonts w:ascii="Arial" w:eastAsia="Arial" w:hAnsi="Arial" w:cs="Arial"/>
          <w:sz w:val="22"/>
          <w:szCs w:val="22"/>
        </w:rPr>
      </w:pPr>
      <w:r>
        <w:rPr>
          <w:rFonts w:ascii="Arial" w:eastAsia="Arial" w:hAnsi="Arial" w:cs="Arial"/>
          <w:sz w:val="24"/>
          <w:szCs w:val="24"/>
        </w:rPr>
        <w:t>Rev</w:t>
      </w:r>
      <w:r>
        <w:rPr>
          <w:rFonts w:ascii="Arial" w:eastAsia="Arial" w:hAnsi="Arial" w:cs="Arial"/>
          <w:spacing w:val="1"/>
          <w:sz w:val="24"/>
          <w:szCs w:val="24"/>
        </w:rPr>
        <w:t>enu</w:t>
      </w:r>
      <w:r>
        <w:rPr>
          <w:rFonts w:ascii="Arial" w:eastAsia="Arial" w:hAnsi="Arial" w:cs="Arial"/>
          <w:sz w:val="24"/>
          <w:szCs w:val="24"/>
        </w:rPr>
        <w:t>e</w:t>
      </w:r>
      <w:r>
        <w:rPr>
          <w:rFonts w:ascii="Arial" w:eastAsia="Arial" w:hAnsi="Arial" w:cs="Arial"/>
          <w:spacing w:val="1"/>
          <w:sz w:val="24"/>
          <w:szCs w:val="24"/>
        </w:rPr>
        <w:t xml:space="preserve"> </w:t>
      </w:r>
      <w:r>
        <w:rPr>
          <w:rFonts w:ascii="Arial" w:eastAsia="Arial" w:hAnsi="Arial" w:cs="Arial"/>
          <w:spacing w:val="-1"/>
          <w:sz w:val="24"/>
          <w:szCs w:val="24"/>
        </w:rPr>
        <w:t>S</w:t>
      </w:r>
      <w:r>
        <w:rPr>
          <w:rFonts w:ascii="Arial" w:eastAsia="Arial" w:hAnsi="Arial" w:cs="Arial"/>
          <w:sz w:val="24"/>
          <w:szCs w:val="24"/>
        </w:rPr>
        <w:t>t</w:t>
      </w:r>
      <w:r>
        <w:rPr>
          <w:rFonts w:ascii="Arial" w:eastAsia="Arial" w:hAnsi="Arial" w:cs="Arial"/>
          <w:spacing w:val="2"/>
          <w:sz w:val="24"/>
          <w:szCs w:val="24"/>
        </w:rPr>
        <w:t>r</w:t>
      </w:r>
      <w:r>
        <w:rPr>
          <w:rFonts w:ascii="Arial" w:eastAsia="Arial" w:hAnsi="Arial" w:cs="Arial"/>
          <w:spacing w:val="-4"/>
          <w:sz w:val="24"/>
          <w:szCs w:val="24"/>
        </w:rPr>
        <w:t>e</w:t>
      </w:r>
      <w:r>
        <w:rPr>
          <w:rFonts w:ascii="Arial" w:eastAsia="Arial" w:hAnsi="Arial" w:cs="Arial"/>
          <w:spacing w:val="1"/>
          <w:sz w:val="24"/>
          <w:szCs w:val="24"/>
        </w:rPr>
        <w:t>a</w:t>
      </w:r>
      <w:r>
        <w:rPr>
          <w:rFonts w:ascii="Arial" w:eastAsia="Arial" w:hAnsi="Arial" w:cs="Arial"/>
          <w:spacing w:val="-1"/>
          <w:sz w:val="24"/>
          <w:szCs w:val="24"/>
        </w:rPr>
        <w:t>m</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z w:val="22"/>
          <w:szCs w:val="22"/>
        </w:rPr>
        <w:t>9</w:t>
      </w:r>
    </w:p>
    <w:p w14:paraId="2678F6BA" w14:textId="77777777" w:rsidR="003760E6" w:rsidRDefault="003760E6">
      <w:pPr>
        <w:spacing w:line="100" w:lineRule="exact"/>
        <w:rPr>
          <w:sz w:val="10"/>
          <w:szCs w:val="10"/>
        </w:rPr>
      </w:pPr>
    </w:p>
    <w:p w14:paraId="099E0FFF" w14:textId="77777777" w:rsidR="003760E6" w:rsidRDefault="003760E6">
      <w:pPr>
        <w:spacing w:line="200" w:lineRule="exact"/>
      </w:pPr>
    </w:p>
    <w:p w14:paraId="0FD8559F" w14:textId="77777777" w:rsidR="003760E6" w:rsidRDefault="00F2735C">
      <w:pPr>
        <w:ind w:left="2881"/>
        <w:rPr>
          <w:rFonts w:ascii="Arial" w:eastAsia="Arial" w:hAnsi="Arial" w:cs="Arial"/>
          <w:sz w:val="22"/>
          <w:szCs w:val="22"/>
        </w:rPr>
        <w:sectPr w:rsidR="003760E6">
          <w:headerReference w:type="default" r:id="rId11"/>
          <w:footerReference w:type="default" r:id="rId12"/>
          <w:pgSz w:w="12240" w:h="15840"/>
          <w:pgMar w:top="1620" w:right="0" w:bottom="280" w:left="0" w:header="200" w:footer="891" w:gutter="0"/>
          <w:cols w:space="720"/>
        </w:sectPr>
      </w:pPr>
      <w:r>
        <w:rPr>
          <w:rFonts w:ascii="Arial" w:eastAsia="Arial" w:hAnsi="Arial" w:cs="Arial"/>
          <w:spacing w:val="2"/>
          <w:sz w:val="24"/>
          <w:szCs w:val="24"/>
        </w:rPr>
        <w:t>T</w:t>
      </w:r>
      <w:r>
        <w:rPr>
          <w:rFonts w:ascii="Arial" w:eastAsia="Arial" w:hAnsi="Arial" w:cs="Arial"/>
          <w:spacing w:val="1"/>
          <w:sz w:val="24"/>
          <w:szCs w:val="24"/>
        </w:rPr>
        <w:t>ea</w:t>
      </w:r>
      <w:r>
        <w:rPr>
          <w:rFonts w:ascii="Arial" w:eastAsia="Arial" w:hAnsi="Arial" w:cs="Arial"/>
          <w:sz w:val="24"/>
          <w:szCs w:val="24"/>
        </w:rPr>
        <w:t>m</w:t>
      </w:r>
      <w:r>
        <w:rPr>
          <w:rFonts w:ascii="Arial" w:eastAsia="Arial" w:hAnsi="Arial" w:cs="Arial"/>
          <w:spacing w:val="-8"/>
          <w:sz w:val="24"/>
          <w:szCs w:val="24"/>
        </w:rPr>
        <w:t xml:space="preserve"> </w:t>
      </w:r>
      <w:r>
        <w:rPr>
          <w:rFonts w:ascii="Arial" w:eastAsia="Arial" w:hAnsi="Arial" w:cs="Arial"/>
          <w:sz w:val="24"/>
          <w:szCs w:val="24"/>
        </w:rPr>
        <w:t>D</w:t>
      </w:r>
      <w:r>
        <w:rPr>
          <w:rFonts w:ascii="Arial" w:eastAsia="Arial" w:hAnsi="Arial" w:cs="Arial"/>
          <w:spacing w:val="1"/>
          <w:sz w:val="24"/>
          <w:szCs w:val="24"/>
        </w:rPr>
        <w:t>e</w:t>
      </w:r>
      <w:r>
        <w:rPr>
          <w:rFonts w:ascii="Arial" w:eastAsia="Arial" w:hAnsi="Arial" w:cs="Arial"/>
          <w:sz w:val="24"/>
          <w:szCs w:val="24"/>
        </w:rPr>
        <w:t>sc</w:t>
      </w:r>
      <w:r>
        <w:rPr>
          <w:rFonts w:ascii="Arial" w:eastAsia="Arial" w:hAnsi="Arial" w:cs="Arial"/>
          <w:spacing w:val="1"/>
          <w:sz w:val="24"/>
          <w:szCs w:val="24"/>
        </w:rPr>
        <w:t>r</w:t>
      </w:r>
      <w:r>
        <w:rPr>
          <w:rFonts w:ascii="Arial" w:eastAsia="Arial" w:hAnsi="Arial" w:cs="Arial"/>
          <w:spacing w:val="4"/>
          <w:sz w:val="24"/>
          <w:szCs w:val="24"/>
        </w:rPr>
        <w:t>i</w:t>
      </w:r>
      <w:r>
        <w:rPr>
          <w:rFonts w:ascii="Arial" w:eastAsia="Arial" w:hAnsi="Arial" w:cs="Arial"/>
          <w:spacing w:val="1"/>
          <w:sz w:val="24"/>
          <w:szCs w:val="24"/>
        </w:rPr>
        <w:t>p</w:t>
      </w:r>
      <w:r>
        <w:rPr>
          <w:rFonts w:ascii="Arial" w:eastAsia="Arial" w:hAnsi="Arial" w:cs="Arial"/>
          <w:spacing w:val="-4"/>
          <w:sz w:val="24"/>
          <w:szCs w:val="24"/>
        </w:rPr>
        <w:t>t</w:t>
      </w:r>
      <w:r>
        <w:rPr>
          <w:rFonts w:ascii="Arial" w:eastAsia="Arial" w:hAnsi="Arial" w:cs="Arial"/>
          <w:spacing w:val="4"/>
          <w:sz w:val="24"/>
          <w:szCs w:val="24"/>
        </w:rPr>
        <w:t>i</w:t>
      </w:r>
      <w:r>
        <w:rPr>
          <w:rFonts w:ascii="Arial" w:eastAsia="Arial" w:hAnsi="Arial" w:cs="Arial"/>
          <w:spacing w:val="1"/>
          <w:sz w:val="24"/>
          <w:szCs w:val="24"/>
        </w:rPr>
        <w:t>o</w:t>
      </w:r>
      <w:r>
        <w:rPr>
          <w:rFonts w:ascii="Arial" w:eastAsia="Arial" w:hAnsi="Arial" w:cs="Arial"/>
          <w:sz w:val="24"/>
          <w:szCs w:val="24"/>
        </w:rPr>
        <w:t>n</w:t>
      </w:r>
      <w:r>
        <w:rPr>
          <w:rFonts w:ascii="Arial" w:eastAsia="Arial" w:hAnsi="Arial" w:cs="Arial"/>
          <w:spacing w:val="-24"/>
          <w:sz w:val="24"/>
          <w:szCs w:val="24"/>
        </w:rPr>
        <w:t xml:space="preserve"> </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pacing w:val="2"/>
          <w:sz w:val="22"/>
          <w:szCs w:val="22"/>
        </w:rPr>
        <w:t>10</w:t>
      </w:r>
    </w:p>
    <w:p w14:paraId="79598023" w14:textId="77777777" w:rsidR="003760E6" w:rsidRDefault="003760E6">
      <w:pPr>
        <w:spacing w:line="140" w:lineRule="exact"/>
        <w:rPr>
          <w:sz w:val="15"/>
          <w:szCs w:val="15"/>
        </w:rPr>
      </w:pPr>
    </w:p>
    <w:p w14:paraId="7995B493" w14:textId="77777777" w:rsidR="003760E6" w:rsidRDefault="00F2735C">
      <w:pPr>
        <w:spacing w:before="29"/>
        <w:ind w:left="2881"/>
        <w:rPr>
          <w:rFonts w:ascii="Arial" w:eastAsia="Arial" w:hAnsi="Arial" w:cs="Arial"/>
          <w:sz w:val="22"/>
          <w:szCs w:val="22"/>
        </w:rPr>
      </w:pPr>
      <w:r>
        <w:rPr>
          <w:rFonts w:ascii="Arial" w:eastAsia="Arial" w:hAnsi="Arial" w:cs="Arial"/>
          <w:spacing w:val="-2"/>
          <w:sz w:val="24"/>
          <w:szCs w:val="24"/>
        </w:rPr>
        <w:t>S</w:t>
      </w:r>
      <w:r>
        <w:rPr>
          <w:rFonts w:ascii="Arial" w:eastAsia="Arial" w:hAnsi="Arial" w:cs="Arial"/>
          <w:sz w:val="24"/>
          <w:szCs w:val="24"/>
        </w:rPr>
        <w:t>t</w:t>
      </w:r>
      <w:r>
        <w:rPr>
          <w:rFonts w:ascii="Arial" w:eastAsia="Arial" w:hAnsi="Arial" w:cs="Arial"/>
          <w:spacing w:val="1"/>
          <w:sz w:val="24"/>
          <w:szCs w:val="24"/>
        </w:rPr>
        <w:t>ar</w:t>
      </w:r>
      <w:r>
        <w:rPr>
          <w:rFonts w:ascii="Arial" w:eastAsia="Arial" w:hAnsi="Arial" w:cs="Arial"/>
          <w:sz w:val="24"/>
          <w:szCs w:val="24"/>
        </w:rPr>
        <w:t>t</w:t>
      </w:r>
      <w:r>
        <w:rPr>
          <w:rFonts w:ascii="Arial" w:eastAsia="Arial" w:hAnsi="Arial" w:cs="Arial"/>
          <w:spacing w:val="1"/>
          <w:sz w:val="24"/>
          <w:szCs w:val="24"/>
        </w:rPr>
        <w:t>u</w:t>
      </w:r>
      <w:r>
        <w:rPr>
          <w:rFonts w:ascii="Arial" w:eastAsia="Arial" w:hAnsi="Arial" w:cs="Arial"/>
          <w:sz w:val="24"/>
          <w:szCs w:val="24"/>
        </w:rPr>
        <w:t>p</w:t>
      </w:r>
      <w:r>
        <w:rPr>
          <w:rFonts w:ascii="Arial" w:eastAsia="Arial" w:hAnsi="Arial" w:cs="Arial"/>
          <w:spacing w:val="1"/>
          <w:sz w:val="24"/>
          <w:szCs w:val="24"/>
        </w:rPr>
        <w:t xml:space="preserve"> </w:t>
      </w:r>
      <w:r>
        <w:rPr>
          <w:rFonts w:ascii="Arial" w:eastAsia="Arial" w:hAnsi="Arial" w:cs="Arial"/>
          <w:sz w:val="24"/>
          <w:szCs w:val="24"/>
        </w:rPr>
        <w:t>C</w:t>
      </w:r>
      <w:r>
        <w:rPr>
          <w:rFonts w:ascii="Arial" w:eastAsia="Arial" w:hAnsi="Arial" w:cs="Arial"/>
          <w:spacing w:val="1"/>
          <w:sz w:val="24"/>
          <w:szCs w:val="24"/>
        </w:rPr>
        <w:t>h</w:t>
      </w:r>
      <w:r>
        <w:rPr>
          <w:rFonts w:ascii="Arial" w:eastAsia="Arial" w:hAnsi="Arial" w:cs="Arial"/>
          <w:spacing w:val="-4"/>
          <w:sz w:val="24"/>
          <w:szCs w:val="24"/>
        </w:rPr>
        <w:t>a</w:t>
      </w:r>
      <w:r>
        <w:rPr>
          <w:rFonts w:ascii="Arial" w:eastAsia="Arial" w:hAnsi="Arial" w:cs="Arial"/>
          <w:sz w:val="24"/>
          <w:szCs w:val="24"/>
        </w:rPr>
        <w:t>l</w:t>
      </w:r>
      <w:r>
        <w:rPr>
          <w:rFonts w:ascii="Arial" w:eastAsia="Arial" w:hAnsi="Arial" w:cs="Arial"/>
          <w:spacing w:val="4"/>
          <w:sz w:val="24"/>
          <w:szCs w:val="24"/>
        </w:rPr>
        <w:t>l</w:t>
      </w:r>
      <w:r>
        <w:rPr>
          <w:rFonts w:ascii="Arial" w:eastAsia="Arial" w:hAnsi="Arial" w:cs="Arial"/>
          <w:spacing w:val="1"/>
          <w:sz w:val="24"/>
          <w:szCs w:val="24"/>
        </w:rPr>
        <w:t>e</w:t>
      </w:r>
      <w:r>
        <w:rPr>
          <w:rFonts w:ascii="Arial" w:eastAsia="Arial" w:hAnsi="Arial" w:cs="Arial"/>
          <w:spacing w:val="-4"/>
          <w:sz w:val="24"/>
          <w:szCs w:val="24"/>
        </w:rPr>
        <w:t>n</w:t>
      </w:r>
      <w:r>
        <w:rPr>
          <w:rFonts w:ascii="Arial" w:eastAsia="Arial" w:hAnsi="Arial" w:cs="Arial"/>
          <w:spacing w:val="1"/>
          <w:sz w:val="24"/>
          <w:szCs w:val="24"/>
        </w:rPr>
        <w:t>ge</w:t>
      </w:r>
      <w:r>
        <w:rPr>
          <w:rFonts w:ascii="Arial" w:eastAsia="Arial" w:hAnsi="Arial" w:cs="Arial"/>
          <w:spacing w:val="8"/>
          <w:sz w:val="24"/>
          <w:szCs w:val="24"/>
        </w:rPr>
        <w:t>s</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pacing w:val="2"/>
          <w:sz w:val="22"/>
          <w:szCs w:val="22"/>
        </w:rPr>
        <w:t>11</w:t>
      </w:r>
    </w:p>
    <w:p w14:paraId="7F3D60F6" w14:textId="77777777" w:rsidR="003760E6" w:rsidRDefault="003760E6">
      <w:pPr>
        <w:spacing w:before="16" w:line="280" w:lineRule="exact"/>
        <w:rPr>
          <w:sz w:val="28"/>
          <w:szCs w:val="28"/>
        </w:rPr>
      </w:pPr>
    </w:p>
    <w:p w14:paraId="70BDBD6B" w14:textId="77777777" w:rsidR="003760E6" w:rsidRDefault="00F2735C">
      <w:pPr>
        <w:ind w:left="2881"/>
        <w:rPr>
          <w:rFonts w:ascii="Arial" w:eastAsia="Arial" w:hAnsi="Arial" w:cs="Arial"/>
          <w:sz w:val="22"/>
          <w:szCs w:val="22"/>
        </w:rPr>
      </w:pPr>
      <w:r>
        <w:rPr>
          <w:rFonts w:ascii="Arial" w:eastAsia="Arial" w:hAnsi="Arial" w:cs="Arial"/>
          <w:sz w:val="24"/>
          <w:szCs w:val="24"/>
        </w:rPr>
        <w:t>Ro</w:t>
      </w:r>
      <w:r>
        <w:rPr>
          <w:rFonts w:ascii="Arial" w:eastAsia="Arial" w:hAnsi="Arial" w:cs="Arial"/>
          <w:spacing w:val="1"/>
          <w:sz w:val="24"/>
          <w:szCs w:val="24"/>
        </w:rPr>
        <w:t>ad</w:t>
      </w:r>
      <w:r>
        <w:rPr>
          <w:rFonts w:ascii="Arial" w:eastAsia="Arial" w:hAnsi="Arial" w:cs="Arial"/>
          <w:spacing w:val="-8"/>
          <w:sz w:val="24"/>
          <w:szCs w:val="24"/>
        </w:rPr>
        <w:t>m</w:t>
      </w:r>
      <w:r>
        <w:rPr>
          <w:rFonts w:ascii="Arial" w:eastAsia="Arial" w:hAnsi="Arial" w:cs="Arial"/>
          <w:spacing w:val="1"/>
          <w:sz w:val="24"/>
          <w:szCs w:val="24"/>
        </w:rPr>
        <w:t>a</w:t>
      </w:r>
      <w:r>
        <w:rPr>
          <w:rFonts w:ascii="Arial" w:eastAsia="Arial" w:hAnsi="Arial" w:cs="Arial"/>
          <w:spacing w:val="16"/>
          <w:sz w:val="24"/>
          <w:szCs w:val="24"/>
        </w:rPr>
        <w:t>p</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pacing w:val="2"/>
          <w:sz w:val="22"/>
          <w:szCs w:val="22"/>
        </w:rPr>
        <w:t>12</w:t>
      </w:r>
    </w:p>
    <w:p w14:paraId="3A189C0C" w14:textId="77777777" w:rsidR="003760E6" w:rsidRDefault="003760E6">
      <w:pPr>
        <w:spacing w:line="100" w:lineRule="exact"/>
        <w:rPr>
          <w:sz w:val="10"/>
          <w:szCs w:val="10"/>
        </w:rPr>
      </w:pPr>
    </w:p>
    <w:p w14:paraId="5D273AAB" w14:textId="77777777" w:rsidR="003760E6" w:rsidRDefault="003760E6">
      <w:pPr>
        <w:spacing w:line="200" w:lineRule="exact"/>
      </w:pPr>
    </w:p>
    <w:p w14:paraId="4502A8CF" w14:textId="77777777" w:rsidR="003760E6" w:rsidRDefault="00F2735C">
      <w:pPr>
        <w:ind w:left="2881"/>
        <w:rPr>
          <w:rFonts w:ascii="Arial" w:eastAsia="Arial" w:hAnsi="Arial" w:cs="Arial"/>
          <w:sz w:val="22"/>
          <w:szCs w:val="22"/>
        </w:rPr>
      </w:pPr>
      <w:r>
        <w:rPr>
          <w:rFonts w:ascii="Arial" w:eastAsia="Arial" w:hAnsi="Arial" w:cs="Arial"/>
          <w:spacing w:val="-2"/>
          <w:sz w:val="24"/>
          <w:szCs w:val="24"/>
        </w:rPr>
        <w:t>P</w:t>
      </w:r>
      <w:r>
        <w:rPr>
          <w:rFonts w:ascii="Arial" w:eastAsia="Arial" w:hAnsi="Arial" w:cs="Arial"/>
          <w:spacing w:val="1"/>
          <w:sz w:val="24"/>
          <w:szCs w:val="24"/>
        </w:rPr>
        <w:t>urpo</w:t>
      </w:r>
      <w:r>
        <w:rPr>
          <w:rFonts w:ascii="Arial" w:eastAsia="Arial" w:hAnsi="Arial" w:cs="Arial"/>
          <w:sz w:val="24"/>
          <w:szCs w:val="24"/>
        </w:rPr>
        <w:t>se</w:t>
      </w:r>
      <w:r>
        <w:rPr>
          <w:rFonts w:ascii="Arial" w:eastAsia="Arial" w:hAnsi="Arial" w:cs="Arial"/>
          <w:spacing w:val="-35"/>
          <w:sz w:val="24"/>
          <w:szCs w:val="24"/>
        </w:rPr>
        <w:t xml:space="preserve"> </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pacing w:val="2"/>
          <w:sz w:val="22"/>
          <w:szCs w:val="22"/>
        </w:rPr>
        <w:t>13</w:t>
      </w:r>
    </w:p>
    <w:p w14:paraId="1212DC40" w14:textId="77777777" w:rsidR="003760E6" w:rsidRDefault="003760E6">
      <w:pPr>
        <w:spacing w:before="15" w:line="280" w:lineRule="exact"/>
        <w:rPr>
          <w:sz w:val="28"/>
          <w:szCs w:val="28"/>
        </w:rPr>
      </w:pPr>
    </w:p>
    <w:p w14:paraId="78984EED" w14:textId="77777777" w:rsidR="003760E6" w:rsidRDefault="00F2735C">
      <w:pPr>
        <w:ind w:left="2881"/>
        <w:rPr>
          <w:rFonts w:ascii="Arial" w:eastAsia="Arial" w:hAnsi="Arial" w:cs="Arial"/>
          <w:sz w:val="22"/>
          <w:szCs w:val="22"/>
        </w:rPr>
      </w:pPr>
      <w:r>
        <w:rPr>
          <w:rFonts w:ascii="Arial" w:eastAsia="Arial" w:hAnsi="Arial" w:cs="Arial"/>
          <w:spacing w:val="-2"/>
          <w:sz w:val="24"/>
          <w:szCs w:val="24"/>
        </w:rPr>
        <w:t>A</w:t>
      </w:r>
      <w:r>
        <w:rPr>
          <w:rFonts w:ascii="Arial" w:eastAsia="Arial" w:hAnsi="Arial" w:cs="Arial"/>
          <w:spacing w:val="1"/>
          <w:sz w:val="24"/>
          <w:szCs w:val="24"/>
        </w:rPr>
        <w:t>d</w:t>
      </w:r>
      <w:r>
        <w:rPr>
          <w:rFonts w:ascii="Arial" w:eastAsia="Arial" w:hAnsi="Arial" w:cs="Arial"/>
          <w:sz w:val="24"/>
          <w:szCs w:val="24"/>
        </w:rPr>
        <w:t>v</w:t>
      </w:r>
      <w:r>
        <w:rPr>
          <w:rFonts w:ascii="Arial" w:eastAsia="Arial" w:hAnsi="Arial" w:cs="Arial"/>
          <w:spacing w:val="1"/>
          <w:sz w:val="24"/>
          <w:szCs w:val="24"/>
        </w:rPr>
        <w:t>an</w:t>
      </w:r>
      <w:r>
        <w:rPr>
          <w:rFonts w:ascii="Arial" w:eastAsia="Arial" w:hAnsi="Arial" w:cs="Arial"/>
          <w:sz w:val="24"/>
          <w:szCs w:val="24"/>
        </w:rPr>
        <w:t>t</w:t>
      </w:r>
      <w:r>
        <w:rPr>
          <w:rFonts w:ascii="Arial" w:eastAsia="Arial" w:hAnsi="Arial" w:cs="Arial"/>
          <w:spacing w:val="1"/>
          <w:sz w:val="24"/>
          <w:szCs w:val="24"/>
        </w:rPr>
        <w:t>age</w:t>
      </w:r>
      <w:r>
        <w:rPr>
          <w:rFonts w:ascii="Arial" w:eastAsia="Arial" w:hAnsi="Arial" w:cs="Arial"/>
          <w:sz w:val="24"/>
          <w:szCs w:val="24"/>
        </w:rPr>
        <w:t>s</w:t>
      </w:r>
      <w:r>
        <w:rPr>
          <w:rFonts w:ascii="Arial" w:eastAsia="Arial" w:hAnsi="Arial" w:cs="Arial"/>
          <w:spacing w:val="-36"/>
          <w:sz w:val="24"/>
          <w:szCs w:val="24"/>
        </w:rPr>
        <w:t xml:space="preserve"> </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pacing w:val="2"/>
          <w:sz w:val="22"/>
          <w:szCs w:val="22"/>
        </w:rPr>
        <w:t>13</w:t>
      </w:r>
    </w:p>
    <w:p w14:paraId="0618C579" w14:textId="77777777" w:rsidR="003760E6" w:rsidRDefault="003760E6">
      <w:pPr>
        <w:spacing w:line="100" w:lineRule="exact"/>
        <w:rPr>
          <w:sz w:val="10"/>
          <w:szCs w:val="10"/>
        </w:rPr>
      </w:pPr>
    </w:p>
    <w:p w14:paraId="7F5C71AB" w14:textId="77777777" w:rsidR="003760E6" w:rsidRDefault="003760E6">
      <w:pPr>
        <w:spacing w:line="200" w:lineRule="exact"/>
      </w:pPr>
    </w:p>
    <w:p w14:paraId="1881AE9A" w14:textId="77777777" w:rsidR="003760E6" w:rsidRDefault="00F2735C">
      <w:pPr>
        <w:ind w:left="2881"/>
        <w:rPr>
          <w:rFonts w:ascii="Arial" w:eastAsia="Arial" w:hAnsi="Arial" w:cs="Arial"/>
          <w:sz w:val="22"/>
          <w:szCs w:val="22"/>
        </w:rPr>
      </w:pPr>
      <w:r>
        <w:rPr>
          <w:rFonts w:ascii="Arial" w:eastAsia="Arial" w:hAnsi="Arial" w:cs="Arial"/>
          <w:sz w:val="24"/>
          <w:szCs w:val="24"/>
        </w:rPr>
        <w:t>D</w:t>
      </w:r>
      <w:r>
        <w:rPr>
          <w:rFonts w:ascii="Arial" w:eastAsia="Arial" w:hAnsi="Arial" w:cs="Arial"/>
          <w:spacing w:val="4"/>
          <w:sz w:val="24"/>
          <w:szCs w:val="24"/>
        </w:rPr>
        <w:t>i</w:t>
      </w:r>
      <w:r>
        <w:rPr>
          <w:rFonts w:ascii="Arial" w:eastAsia="Arial" w:hAnsi="Arial" w:cs="Arial"/>
          <w:sz w:val="24"/>
          <w:szCs w:val="24"/>
        </w:rPr>
        <w:t>s</w:t>
      </w:r>
      <w:r>
        <w:rPr>
          <w:rFonts w:ascii="Arial" w:eastAsia="Arial" w:hAnsi="Arial" w:cs="Arial"/>
          <w:spacing w:val="1"/>
          <w:sz w:val="24"/>
          <w:szCs w:val="24"/>
        </w:rPr>
        <w:t>ad</w:t>
      </w:r>
      <w:r>
        <w:rPr>
          <w:rFonts w:ascii="Arial" w:eastAsia="Arial" w:hAnsi="Arial" w:cs="Arial"/>
          <w:sz w:val="24"/>
          <w:szCs w:val="24"/>
        </w:rPr>
        <w:t>v</w:t>
      </w:r>
      <w:r>
        <w:rPr>
          <w:rFonts w:ascii="Arial" w:eastAsia="Arial" w:hAnsi="Arial" w:cs="Arial"/>
          <w:spacing w:val="-4"/>
          <w:sz w:val="24"/>
          <w:szCs w:val="24"/>
        </w:rPr>
        <w:t>a</w:t>
      </w:r>
      <w:r>
        <w:rPr>
          <w:rFonts w:ascii="Arial" w:eastAsia="Arial" w:hAnsi="Arial" w:cs="Arial"/>
          <w:spacing w:val="1"/>
          <w:sz w:val="24"/>
          <w:szCs w:val="24"/>
        </w:rPr>
        <w:t>n</w:t>
      </w:r>
      <w:r>
        <w:rPr>
          <w:rFonts w:ascii="Arial" w:eastAsia="Arial" w:hAnsi="Arial" w:cs="Arial"/>
          <w:sz w:val="24"/>
          <w:szCs w:val="24"/>
        </w:rPr>
        <w:t>t</w:t>
      </w:r>
      <w:r>
        <w:rPr>
          <w:rFonts w:ascii="Arial" w:eastAsia="Arial" w:hAnsi="Arial" w:cs="Arial"/>
          <w:spacing w:val="1"/>
          <w:sz w:val="24"/>
          <w:szCs w:val="24"/>
        </w:rPr>
        <w:t>age</w:t>
      </w:r>
      <w:r>
        <w:rPr>
          <w:rFonts w:ascii="Arial" w:eastAsia="Arial" w:hAnsi="Arial" w:cs="Arial"/>
          <w:spacing w:val="22"/>
          <w:sz w:val="24"/>
          <w:szCs w:val="24"/>
        </w:rPr>
        <w:t>s</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pacing w:val="2"/>
          <w:sz w:val="22"/>
          <w:szCs w:val="22"/>
        </w:rPr>
        <w:t>13</w:t>
      </w:r>
    </w:p>
    <w:p w14:paraId="4213F8A0" w14:textId="77777777" w:rsidR="003760E6" w:rsidRDefault="003760E6">
      <w:pPr>
        <w:spacing w:line="100" w:lineRule="exact"/>
        <w:rPr>
          <w:sz w:val="10"/>
          <w:szCs w:val="10"/>
        </w:rPr>
      </w:pPr>
    </w:p>
    <w:p w14:paraId="1335F230" w14:textId="77777777" w:rsidR="003760E6" w:rsidRDefault="003760E6">
      <w:pPr>
        <w:spacing w:line="200" w:lineRule="exact"/>
      </w:pPr>
    </w:p>
    <w:p w14:paraId="1798C9AC" w14:textId="77777777" w:rsidR="003760E6" w:rsidRDefault="00F2735C">
      <w:pPr>
        <w:ind w:left="2881"/>
        <w:rPr>
          <w:rFonts w:ascii="Arial" w:eastAsia="Arial" w:hAnsi="Arial" w:cs="Arial"/>
          <w:sz w:val="22"/>
          <w:szCs w:val="22"/>
        </w:rPr>
      </w:pPr>
      <w:r>
        <w:rPr>
          <w:rFonts w:ascii="Arial" w:eastAsia="Arial" w:hAnsi="Arial" w:cs="Arial"/>
          <w:sz w:val="24"/>
          <w:szCs w:val="24"/>
        </w:rPr>
        <w:t>I</w:t>
      </w:r>
      <w:r>
        <w:rPr>
          <w:rFonts w:ascii="Arial" w:eastAsia="Arial" w:hAnsi="Arial" w:cs="Arial"/>
          <w:spacing w:val="1"/>
          <w:sz w:val="24"/>
          <w:szCs w:val="24"/>
        </w:rPr>
        <w:t>n</w:t>
      </w:r>
      <w:r>
        <w:rPr>
          <w:rFonts w:ascii="Arial" w:eastAsia="Arial" w:hAnsi="Arial" w:cs="Arial"/>
          <w:sz w:val="24"/>
          <w:szCs w:val="24"/>
        </w:rPr>
        <w:t>v</w:t>
      </w:r>
      <w:r>
        <w:rPr>
          <w:rFonts w:ascii="Arial" w:eastAsia="Arial" w:hAnsi="Arial" w:cs="Arial"/>
          <w:spacing w:val="1"/>
          <w:sz w:val="24"/>
          <w:szCs w:val="24"/>
        </w:rPr>
        <w:t>e</w:t>
      </w:r>
      <w:r>
        <w:rPr>
          <w:rFonts w:ascii="Arial" w:eastAsia="Arial" w:hAnsi="Arial" w:cs="Arial"/>
          <w:sz w:val="24"/>
          <w:szCs w:val="24"/>
        </w:rPr>
        <w:t>st</w:t>
      </w:r>
      <w:r>
        <w:rPr>
          <w:rFonts w:ascii="Arial" w:eastAsia="Arial" w:hAnsi="Arial" w:cs="Arial"/>
          <w:spacing w:val="-7"/>
          <w:sz w:val="24"/>
          <w:szCs w:val="24"/>
        </w:rPr>
        <w:t>m</w:t>
      </w:r>
      <w:r>
        <w:rPr>
          <w:rFonts w:ascii="Arial" w:eastAsia="Arial" w:hAnsi="Arial" w:cs="Arial"/>
          <w:spacing w:val="1"/>
          <w:sz w:val="24"/>
          <w:szCs w:val="24"/>
        </w:rPr>
        <w:t>en</w:t>
      </w:r>
      <w:r>
        <w:rPr>
          <w:rFonts w:ascii="Arial" w:eastAsia="Arial" w:hAnsi="Arial" w:cs="Arial"/>
          <w:sz w:val="24"/>
          <w:szCs w:val="24"/>
        </w:rPr>
        <w:t>t</w:t>
      </w:r>
      <w:r>
        <w:rPr>
          <w:rFonts w:ascii="Arial" w:eastAsia="Arial" w:hAnsi="Arial" w:cs="Arial"/>
          <w:spacing w:val="1"/>
          <w:sz w:val="24"/>
          <w:szCs w:val="24"/>
        </w:rPr>
        <w:t xml:space="preserve"> </w:t>
      </w:r>
      <w:r>
        <w:rPr>
          <w:rFonts w:ascii="Arial" w:eastAsia="Arial" w:hAnsi="Arial" w:cs="Arial"/>
          <w:sz w:val="24"/>
          <w:szCs w:val="24"/>
        </w:rPr>
        <w:t>Ca</w:t>
      </w:r>
      <w:r>
        <w:rPr>
          <w:rFonts w:ascii="Arial" w:eastAsia="Arial" w:hAnsi="Arial" w:cs="Arial"/>
          <w:spacing w:val="1"/>
          <w:sz w:val="24"/>
          <w:szCs w:val="24"/>
        </w:rPr>
        <w:t>p</w:t>
      </w:r>
      <w:r>
        <w:rPr>
          <w:rFonts w:ascii="Arial" w:eastAsia="Arial" w:hAnsi="Arial" w:cs="Arial"/>
          <w:spacing w:val="4"/>
          <w:sz w:val="24"/>
          <w:szCs w:val="24"/>
        </w:rPr>
        <w:t>i</w:t>
      </w:r>
      <w:r>
        <w:rPr>
          <w:rFonts w:ascii="Arial" w:eastAsia="Arial" w:hAnsi="Arial" w:cs="Arial"/>
          <w:sz w:val="24"/>
          <w:szCs w:val="24"/>
        </w:rPr>
        <w:t>t</w:t>
      </w:r>
      <w:r>
        <w:rPr>
          <w:rFonts w:ascii="Arial" w:eastAsia="Arial" w:hAnsi="Arial" w:cs="Arial"/>
          <w:spacing w:val="-3"/>
          <w:sz w:val="24"/>
          <w:szCs w:val="24"/>
        </w:rPr>
        <w:t>a</w:t>
      </w:r>
      <w:r>
        <w:rPr>
          <w:rFonts w:ascii="Arial" w:eastAsia="Arial" w:hAnsi="Arial" w:cs="Arial"/>
          <w:spacing w:val="2"/>
          <w:sz w:val="24"/>
          <w:szCs w:val="24"/>
        </w:rPr>
        <w:t>l</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pacing w:val="2"/>
          <w:sz w:val="22"/>
          <w:szCs w:val="22"/>
        </w:rPr>
        <w:t>14</w:t>
      </w:r>
    </w:p>
    <w:p w14:paraId="5B7D81BB" w14:textId="77777777" w:rsidR="003760E6" w:rsidRDefault="003760E6">
      <w:pPr>
        <w:spacing w:before="10" w:line="280" w:lineRule="exact"/>
        <w:rPr>
          <w:sz w:val="28"/>
          <w:szCs w:val="28"/>
        </w:rPr>
      </w:pPr>
    </w:p>
    <w:p w14:paraId="78E6D040" w14:textId="77777777" w:rsidR="003760E6" w:rsidRDefault="00F2735C">
      <w:pPr>
        <w:ind w:left="1800"/>
        <w:rPr>
          <w:rFonts w:ascii="Arial" w:eastAsia="Arial" w:hAnsi="Arial" w:cs="Arial"/>
          <w:sz w:val="22"/>
          <w:szCs w:val="22"/>
        </w:rPr>
      </w:pPr>
      <w:r>
        <w:rPr>
          <w:rFonts w:ascii="Arial" w:eastAsia="Arial" w:hAnsi="Arial" w:cs="Arial"/>
          <w:spacing w:val="-2"/>
          <w:sz w:val="24"/>
          <w:szCs w:val="24"/>
        </w:rPr>
        <w:t>V</w:t>
      </w:r>
      <w:r>
        <w:rPr>
          <w:rFonts w:ascii="Arial" w:eastAsia="Arial" w:hAnsi="Arial" w:cs="Arial"/>
          <w:spacing w:val="1"/>
          <w:sz w:val="24"/>
          <w:szCs w:val="24"/>
        </w:rPr>
        <w:t>a</w:t>
      </w:r>
      <w:r>
        <w:rPr>
          <w:rFonts w:ascii="Arial" w:eastAsia="Arial" w:hAnsi="Arial" w:cs="Arial"/>
          <w:spacing w:val="4"/>
          <w:sz w:val="24"/>
          <w:szCs w:val="24"/>
        </w:rPr>
        <w:t>l</w:t>
      </w:r>
      <w:r>
        <w:rPr>
          <w:rFonts w:ascii="Arial" w:eastAsia="Arial" w:hAnsi="Arial" w:cs="Arial"/>
          <w:spacing w:val="1"/>
          <w:sz w:val="24"/>
          <w:szCs w:val="24"/>
        </w:rPr>
        <w:t>u</w:t>
      </w:r>
      <w:r>
        <w:rPr>
          <w:rFonts w:ascii="Arial" w:eastAsia="Arial" w:hAnsi="Arial" w:cs="Arial"/>
          <w:sz w:val="24"/>
          <w:szCs w:val="24"/>
        </w:rPr>
        <w:t>e</w:t>
      </w:r>
      <w:r>
        <w:rPr>
          <w:rFonts w:ascii="Arial" w:eastAsia="Arial" w:hAnsi="Arial" w:cs="Arial"/>
          <w:spacing w:val="1"/>
          <w:sz w:val="24"/>
          <w:szCs w:val="24"/>
        </w:rPr>
        <w:t xml:space="preserve"> </w:t>
      </w:r>
      <w:r>
        <w:rPr>
          <w:rFonts w:ascii="Arial" w:eastAsia="Arial" w:hAnsi="Arial" w:cs="Arial"/>
          <w:spacing w:val="-1"/>
          <w:sz w:val="24"/>
          <w:szCs w:val="24"/>
        </w:rPr>
        <w:t>P</w:t>
      </w:r>
      <w:r>
        <w:rPr>
          <w:rFonts w:ascii="Arial" w:eastAsia="Arial" w:hAnsi="Arial" w:cs="Arial"/>
          <w:spacing w:val="1"/>
          <w:sz w:val="24"/>
          <w:szCs w:val="24"/>
        </w:rPr>
        <w:t>r</w:t>
      </w:r>
      <w:r>
        <w:rPr>
          <w:rFonts w:ascii="Arial" w:eastAsia="Arial" w:hAnsi="Arial" w:cs="Arial"/>
          <w:spacing w:val="-4"/>
          <w:sz w:val="24"/>
          <w:szCs w:val="24"/>
        </w:rPr>
        <w:t>o</w:t>
      </w:r>
      <w:r>
        <w:rPr>
          <w:rFonts w:ascii="Arial" w:eastAsia="Arial" w:hAnsi="Arial" w:cs="Arial"/>
          <w:spacing w:val="1"/>
          <w:sz w:val="24"/>
          <w:szCs w:val="24"/>
        </w:rPr>
        <w:t>po</w:t>
      </w:r>
      <w:r>
        <w:rPr>
          <w:rFonts w:ascii="Arial" w:eastAsia="Arial" w:hAnsi="Arial" w:cs="Arial"/>
          <w:spacing w:val="-5"/>
          <w:sz w:val="24"/>
          <w:szCs w:val="24"/>
        </w:rPr>
        <w:t>s</w:t>
      </w:r>
      <w:r>
        <w:rPr>
          <w:rFonts w:ascii="Arial" w:eastAsia="Arial" w:hAnsi="Arial" w:cs="Arial"/>
          <w:spacing w:val="4"/>
          <w:sz w:val="24"/>
          <w:szCs w:val="24"/>
        </w:rPr>
        <w:t>i</w:t>
      </w:r>
      <w:r>
        <w:rPr>
          <w:rFonts w:ascii="Arial" w:eastAsia="Arial" w:hAnsi="Arial" w:cs="Arial"/>
          <w:spacing w:val="-4"/>
          <w:sz w:val="24"/>
          <w:szCs w:val="24"/>
        </w:rPr>
        <w:t>t</w:t>
      </w:r>
      <w:r>
        <w:rPr>
          <w:rFonts w:ascii="Arial" w:eastAsia="Arial" w:hAnsi="Arial" w:cs="Arial"/>
          <w:spacing w:val="4"/>
          <w:sz w:val="24"/>
          <w:szCs w:val="24"/>
        </w:rPr>
        <w:t>i</w:t>
      </w:r>
      <w:r>
        <w:rPr>
          <w:rFonts w:ascii="Arial" w:eastAsia="Arial" w:hAnsi="Arial" w:cs="Arial"/>
          <w:spacing w:val="1"/>
          <w:sz w:val="24"/>
          <w:szCs w:val="24"/>
        </w:rPr>
        <w:t>o</w:t>
      </w:r>
      <w:r>
        <w:rPr>
          <w:rFonts w:ascii="Arial" w:eastAsia="Arial" w:hAnsi="Arial" w:cs="Arial"/>
          <w:sz w:val="24"/>
          <w:szCs w:val="24"/>
        </w:rPr>
        <w:t>n</w:t>
      </w:r>
      <w:r>
        <w:rPr>
          <w:rFonts w:ascii="Arial" w:eastAsia="Arial" w:hAnsi="Arial" w:cs="Arial"/>
          <w:spacing w:val="1"/>
          <w:sz w:val="24"/>
          <w:szCs w:val="24"/>
        </w:rPr>
        <w:t xml:space="preserve"> </w:t>
      </w:r>
      <w:r>
        <w:rPr>
          <w:rFonts w:ascii="Arial" w:eastAsia="Arial" w:hAnsi="Arial" w:cs="Arial"/>
          <w:sz w:val="24"/>
          <w:szCs w:val="24"/>
        </w:rPr>
        <w:t>C</w:t>
      </w:r>
      <w:r>
        <w:rPr>
          <w:rFonts w:ascii="Arial" w:eastAsia="Arial" w:hAnsi="Arial" w:cs="Arial"/>
          <w:spacing w:val="-4"/>
          <w:sz w:val="24"/>
          <w:szCs w:val="24"/>
        </w:rPr>
        <w:t>a</w:t>
      </w:r>
      <w:r>
        <w:rPr>
          <w:rFonts w:ascii="Arial" w:eastAsia="Arial" w:hAnsi="Arial" w:cs="Arial"/>
          <w:spacing w:val="1"/>
          <w:sz w:val="24"/>
          <w:szCs w:val="24"/>
        </w:rPr>
        <w:t>n</w:t>
      </w:r>
      <w:r>
        <w:rPr>
          <w:rFonts w:ascii="Arial" w:eastAsia="Arial" w:hAnsi="Arial" w:cs="Arial"/>
          <w:sz w:val="24"/>
          <w:szCs w:val="24"/>
        </w:rPr>
        <w:t>v</w:t>
      </w:r>
      <w:r>
        <w:rPr>
          <w:rFonts w:ascii="Arial" w:eastAsia="Arial" w:hAnsi="Arial" w:cs="Arial"/>
          <w:spacing w:val="1"/>
          <w:sz w:val="24"/>
          <w:szCs w:val="24"/>
        </w:rPr>
        <w:t>a</w:t>
      </w:r>
      <w:r>
        <w:rPr>
          <w:rFonts w:ascii="Arial" w:eastAsia="Arial" w:hAnsi="Arial" w:cs="Arial"/>
          <w:sz w:val="24"/>
          <w:szCs w:val="24"/>
        </w:rPr>
        <w:t>s</w:t>
      </w:r>
      <w:r>
        <w:rPr>
          <w:rFonts w:ascii="Arial" w:eastAsia="Arial" w:hAnsi="Arial" w:cs="Arial"/>
          <w:spacing w:val="-9"/>
          <w:sz w:val="24"/>
          <w:szCs w:val="24"/>
        </w:rPr>
        <w:t xml:space="preserve"> </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pacing w:val="2"/>
          <w:sz w:val="22"/>
          <w:szCs w:val="22"/>
        </w:rPr>
        <w:t>16</w:t>
      </w:r>
    </w:p>
    <w:p w14:paraId="49D027FA" w14:textId="77777777" w:rsidR="003760E6" w:rsidRDefault="003760E6">
      <w:pPr>
        <w:spacing w:before="5" w:line="180" w:lineRule="exact"/>
        <w:rPr>
          <w:sz w:val="18"/>
          <w:szCs w:val="18"/>
        </w:rPr>
      </w:pPr>
    </w:p>
    <w:p w14:paraId="519A7E0E" w14:textId="77777777" w:rsidR="003760E6" w:rsidRDefault="00F2735C">
      <w:pPr>
        <w:ind w:left="1800"/>
        <w:rPr>
          <w:rFonts w:ascii="Arial" w:eastAsia="Arial" w:hAnsi="Arial" w:cs="Arial"/>
          <w:sz w:val="22"/>
          <w:szCs w:val="22"/>
        </w:rPr>
      </w:pPr>
      <w:r>
        <w:rPr>
          <w:rFonts w:ascii="Arial" w:eastAsia="Arial" w:hAnsi="Arial" w:cs="Arial"/>
          <w:sz w:val="24"/>
          <w:szCs w:val="24"/>
        </w:rPr>
        <w:t>C</w:t>
      </w:r>
      <w:r>
        <w:rPr>
          <w:rFonts w:ascii="Arial" w:eastAsia="Arial" w:hAnsi="Arial" w:cs="Arial"/>
          <w:spacing w:val="5"/>
          <w:sz w:val="24"/>
          <w:szCs w:val="24"/>
        </w:rPr>
        <w:t>o</w:t>
      </w:r>
      <w:r>
        <w:rPr>
          <w:rFonts w:ascii="Arial" w:eastAsia="Arial" w:hAnsi="Arial" w:cs="Arial"/>
          <w:spacing w:val="-8"/>
          <w:sz w:val="24"/>
          <w:szCs w:val="24"/>
        </w:rPr>
        <w:t>m</w:t>
      </w:r>
      <w:r>
        <w:rPr>
          <w:rFonts w:ascii="Arial" w:eastAsia="Arial" w:hAnsi="Arial" w:cs="Arial"/>
          <w:spacing w:val="1"/>
          <w:sz w:val="24"/>
          <w:szCs w:val="24"/>
        </w:rPr>
        <w:t>pe</w:t>
      </w:r>
      <w:r>
        <w:rPr>
          <w:rFonts w:ascii="Arial" w:eastAsia="Arial" w:hAnsi="Arial" w:cs="Arial"/>
          <w:sz w:val="24"/>
          <w:szCs w:val="24"/>
        </w:rPr>
        <w:t>t</w:t>
      </w:r>
      <w:r>
        <w:rPr>
          <w:rFonts w:ascii="Arial" w:eastAsia="Arial" w:hAnsi="Arial" w:cs="Arial"/>
          <w:spacing w:val="5"/>
          <w:sz w:val="24"/>
          <w:szCs w:val="24"/>
        </w:rPr>
        <w:t>i</w:t>
      </w:r>
      <w:r>
        <w:rPr>
          <w:rFonts w:ascii="Arial" w:eastAsia="Arial" w:hAnsi="Arial" w:cs="Arial"/>
          <w:sz w:val="24"/>
          <w:szCs w:val="24"/>
        </w:rPr>
        <w:t>t</w:t>
      </w:r>
      <w:r>
        <w:rPr>
          <w:rFonts w:ascii="Arial" w:eastAsia="Arial" w:hAnsi="Arial" w:cs="Arial"/>
          <w:spacing w:val="-3"/>
          <w:sz w:val="24"/>
          <w:szCs w:val="24"/>
        </w:rPr>
        <w:t>o</w:t>
      </w:r>
      <w:r>
        <w:rPr>
          <w:rFonts w:ascii="Arial" w:eastAsia="Arial" w:hAnsi="Arial" w:cs="Arial"/>
          <w:spacing w:val="1"/>
          <w:sz w:val="24"/>
          <w:szCs w:val="24"/>
        </w:rPr>
        <w:t>r</w:t>
      </w:r>
      <w:r>
        <w:rPr>
          <w:rFonts w:ascii="Arial" w:eastAsia="Arial" w:hAnsi="Arial" w:cs="Arial"/>
          <w:sz w:val="24"/>
          <w:szCs w:val="24"/>
        </w:rPr>
        <w:t xml:space="preserve">s </w:t>
      </w:r>
      <w:r>
        <w:rPr>
          <w:rFonts w:ascii="Arial" w:eastAsia="Arial" w:hAnsi="Arial" w:cs="Arial"/>
          <w:spacing w:val="-1"/>
          <w:sz w:val="24"/>
          <w:szCs w:val="24"/>
        </w:rPr>
        <w:t>A</w:t>
      </w:r>
      <w:r>
        <w:rPr>
          <w:rFonts w:ascii="Arial" w:eastAsia="Arial" w:hAnsi="Arial" w:cs="Arial"/>
          <w:spacing w:val="1"/>
          <w:sz w:val="24"/>
          <w:szCs w:val="24"/>
        </w:rPr>
        <w:t>n</w:t>
      </w:r>
      <w:r>
        <w:rPr>
          <w:rFonts w:ascii="Arial" w:eastAsia="Arial" w:hAnsi="Arial" w:cs="Arial"/>
          <w:spacing w:val="-4"/>
          <w:sz w:val="24"/>
          <w:szCs w:val="24"/>
        </w:rPr>
        <w:t>a</w:t>
      </w:r>
      <w:r>
        <w:rPr>
          <w:rFonts w:ascii="Arial" w:eastAsia="Arial" w:hAnsi="Arial" w:cs="Arial"/>
          <w:spacing w:val="4"/>
          <w:sz w:val="24"/>
          <w:szCs w:val="24"/>
        </w:rPr>
        <w:t>l</w:t>
      </w:r>
      <w:r>
        <w:rPr>
          <w:rFonts w:ascii="Arial" w:eastAsia="Arial" w:hAnsi="Arial" w:cs="Arial"/>
          <w:sz w:val="24"/>
          <w:szCs w:val="24"/>
        </w:rPr>
        <w:t>ys</w:t>
      </w:r>
      <w:r>
        <w:rPr>
          <w:rFonts w:ascii="Arial" w:eastAsia="Arial" w:hAnsi="Arial" w:cs="Arial"/>
          <w:spacing w:val="4"/>
          <w:sz w:val="24"/>
          <w:szCs w:val="24"/>
        </w:rPr>
        <w:t>i</w:t>
      </w:r>
      <w:r>
        <w:rPr>
          <w:rFonts w:ascii="Arial" w:eastAsia="Arial" w:hAnsi="Arial" w:cs="Arial"/>
          <w:spacing w:val="-2"/>
          <w:sz w:val="24"/>
          <w:szCs w:val="24"/>
        </w:rPr>
        <w:t>s</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pacing w:val="2"/>
          <w:sz w:val="22"/>
          <w:szCs w:val="22"/>
        </w:rPr>
        <w:t>17</w:t>
      </w:r>
    </w:p>
    <w:p w14:paraId="2EE2CFEE" w14:textId="77777777" w:rsidR="003760E6" w:rsidRDefault="003760E6">
      <w:pPr>
        <w:spacing w:line="180" w:lineRule="exact"/>
        <w:rPr>
          <w:sz w:val="18"/>
          <w:szCs w:val="18"/>
        </w:rPr>
      </w:pPr>
    </w:p>
    <w:p w14:paraId="4E4FA611" w14:textId="77777777" w:rsidR="003760E6" w:rsidRDefault="00F2735C">
      <w:pPr>
        <w:ind w:left="1800"/>
        <w:rPr>
          <w:rFonts w:ascii="Arial" w:eastAsia="Arial" w:hAnsi="Arial" w:cs="Arial"/>
          <w:sz w:val="22"/>
          <w:szCs w:val="22"/>
        </w:rPr>
      </w:pPr>
      <w:r>
        <w:rPr>
          <w:rFonts w:ascii="Arial" w:eastAsia="Arial" w:hAnsi="Arial" w:cs="Arial"/>
          <w:spacing w:val="-2"/>
          <w:sz w:val="24"/>
          <w:szCs w:val="24"/>
        </w:rPr>
        <w:t>B</w:t>
      </w:r>
      <w:r>
        <w:rPr>
          <w:rFonts w:ascii="Arial" w:eastAsia="Arial" w:hAnsi="Arial" w:cs="Arial"/>
          <w:spacing w:val="1"/>
          <w:sz w:val="24"/>
          <w:szCs w:val="24"/>
        </w:rPr>
        <w:t>u</w:t>
      </w:r>
      <w:r>
        <w:rPr>
          <w:rFonts w:ascii="Arial" w:eastAsia="Arial" w:hAnsi="Arial" w:cs="Arial"/>
          <w:sz w:val="24"/>
          <w:szCs w:val="24"/>
        </w:rPr>
        <w:t>s</w:t>
      </w:r>
      <w:r>
        <w:rPr>
          <w:rFonts w:ascii="Arial" w:eastAsia="Arial" w:hAnsi="Arial" w:cs="Arial"/>
          <w:spacing w:val="4"/>
          <w:sz w:val="24"/>
          <w:szCs w:val="24"/>
        </w:rPr>
        <w:t>i</w:t>
      </w:r>
      <w:r>
        <w:rPr>
          <w:rFonts w:ascii="Arial" w:eastAsia="Arial" w:hAnsi="Arial" w:cs="Arial"/>
          <w:spacing w:val="1"/>
          <w:sz w:val="24"/>
          <w:szCs w:val="24"/>
        </w:rPr>
        <w:t>ne</w:t>
      </w:r>
      <w:r>
        <w:rPr>
          <w:rFonts w:ascii="Arial" w:eastAsia="Arial" w:hAnsi="Arial" w:cs="Arial"/>
          <w:sz w:val="24"/>
          <w:szCs w:val="24"/>
        </w:rPr>
        <w:t xml:space="preserve">ss </w:t>
      </w:r>
      <w:r>
        <w:rPr>
          <w:rFonts w:ascii="Arial" w:eastAsia="Arial" w:hAnsi="Arial" w:cs="Arial"/>
          <w:spacing w:val="-3"/>
          <w:sz w:val="24"/>
          <w:szCs w:val="24"/>
        </w:rPr>
        <w:t>M</w:t>
      </w:r>
      <w:r>
        <w:rPr>
          <w:rFonts w:ascii="Arial" w:eastAsia="Arial" w:hAnsi="Arial" w:cs="Arial"/>
          <w:spacing w:val="1"/>
          <w:sz w:val="24"/>
          <w:szCs w:val="24"/>
        </w:rPr>
        <w:t>od</w:t>
      </w:r>
      <w:r>
        <w:rPr>
          <w:rFonts w:ascii="Arial" w:eastAsia="Arial" w:hAnsi="Arial" w:cs="Arial"/>
          <w:spacing w:val="-4"/>
          <w:sz w:val="24"/>
          <w:szCs w:val="24"/>
        </w:rPr>
        <w:t>e</w:t>
      </w:r>
      <w:r>
        <w:rPr>
          <w:rFonts w:ascii="Arial" w:eastAsia="Arial" w:hAnsi="Arial" w:cs="Arial"/>
          <w:sz w:val="24"/>
          <w:szCs w:val="24"/>
        </w:rPr>
        <w:t>l</w:t>
      </w:r>
      <w:r>
        <w:rPr>
          <w:rFonts w:ascii="Arial" w:eastAsia="Arial" w:hAnsi="Arial" w:cs="Arial"/>
          <w:spacing w:val="4"/>
          <w:sz w:val="24"/>
          <w:szCs w:val="24"/>
        </w:rPr>
        <w:t xml:space="preserve"> </w:t>
      </w:r>
      <w:r>
        <w:rPr>
          <w:rFonts w:ascii="Arial" w:eastAsia="Arial" w:hAnsi="Arial" w:cs="Arial"/>
          <w:sz w:val="24"/>
          <w:szCs w:val="24"/>
        </w:rPr>
        <w:t>C</w:t>
      </w:r>
      <w:r>
        <w:rPr>
          <w:rFonts w:ascii="Arial" w:eastAsia="Arial" w:hAnsi="Arial" w:cs="Arial"/>
          <w:spacing w:val="-4"/>
          <w:sz w:val="24"/>
          <w:szCs w:val="24"/>
        </w:rPr>
        <w:t>a</w:t>
      </w:r>
      <w:r>
        <w:rPr>
          <w:rFonts w:ascii="Arial" w:eastAsia="Arial" w:hAnsi="Arial" w:cs="Arial"/>
          <w:spacing w:val="1"/>
          <w:sz w:val="24"/>
          <w:szCs w:val="24"/>
        </w:rPr>
        <w:t>n</w:t>
      </w:r>
      <w:r>
        <w:rPr>
          <w:rFonts w:ascii="Arial" w:eastAsia="Arial" w:hAnsi="Arial" w:cs="Arial"/>
          <w:sz w:val="24"/>
          <w:szCs w:val="24"/>
        </w:rPr>
        <w:t>v</w:t>
      </w:r>
      <w:r>
        <w:rPr>
          <w:rFonts w:ascii="Arial" w:eastAsia="Arial" w:hAnsi="Arial" w:cs="Arial"/>
          <w:spacing w:val="1"/>
          <w:sz w:val="24"/>
          <w:szCs w:val="24"/>
        </w:rPr>
        <w:t>a</w:t>
      </w:r>
      <w:r>
        <w:rPr>
          <w:rFonts w:ascii="Arial" w:eastAsia="Arial" w:hAnsi="Arial" w:cs="Arial"/>
          <w:sz w:val="24"/>
          <w:szCs w:val="24"/>
        </w:rPr>
        <w:t>s</w:t>
      </w:r>
      <w:r>
        <w:rPr>
          <w:rFonts w:ascii="Arial" w:eastAsia="Arial" w:hAnsi="Arial" w:cs="Arial"/>
          <w:spacing w:val="-11"/>
          <w:sz w:val="24"/>
          <w:szCs w:val="24"/>
        </w:rPr>
        <w:t xml:space="preserve"> </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pacing w:val="2"/>
          <w:sz w:val="22"/>
          <w:szCs w:val="22"/>
        </w:rPr>
        <w:t>18</w:t>
      </w:r>
    </w:p>
    <w:p w14:paraId="60A2B463" w14:textId="77777777" w:rsidR="003760E6" w:rsidRDefault="003760E6">
      <w:pPr>
        <w:spacing w:line="180" w:lineRule="exact"/>
        <w:rPr>
          <w:sz w:val="18"/>
          <w:szCs w:val="18"/>
        </w:rPr>
      </w:pPr>
    </w:p>
    <w:p w14:paraId="5CEF2E7A" w14:textId="77777777" w:rsidR="003760E6" w:rsidRDefault="00F2735C">
      <w:pPr>
        <w:ind w:left="1800"/>
        <w:rPr>
          <w:rFonts w:ascii="Arial" w:eastAsia="Arial" w:hAnsi="Arial" w:cs="Arial"/>
          <w:sz w:val="22"/>
          <w:szCs w:val="22"/>
        </w:rPr>
      </w:pPr>
      <w:r>
        <w:rPr>
          <w:rFonts w:ascii="Arial" w:eastAsia="Arial" w:hAnsi="Arial" w:cs="Arial"/>
          <w:spacing w:val="2"/>
          <w:sz w:val="24"/>
          <w:szCs w:val="24"/>
        </w:rPr>
        <w:t>T</w:t>
      </w:r>
      <w:r>
        <w:rPr>
          <w:rFonts w:ascii="Arial" w:eastAsia="Arial" w:hAnsi="Arial" w:cs="Arial"/>
          <w:spacing w:val="1"/>
          <w:sz w:val="24"/>
          <w:szCs w:val="24"/>
        </w:rPr>
        <w:t>e</w:t>
      </w:r>
      <w:r>
        <w:rPr>
          <w:rFonts w:ascii="Arial" w:eastAsia="Arial" w:hAnsi="Arial" w:cs="Arial"/>
          <w:sz w:val="24"/>
          <w:szCs w:val="24"/>
        </w:rPr>
        <w:t>c</w:t>
      </w:r>
      <w:r>
        <w:rPr>
          <w:rFonts w:ascii="Arial" w:eastAsia="Arial" w:hAnsi="Arial" w:cs="Arial"/>
          <w:spacing w:val="1"/>
          <w:sz w:val="24"/>
          <w:szCs w:val="24"/>
        </w:rPr>
        <w:t>hn</w:t>
      </w:r>
      <w:r>
        <w:rPr>
          <w:rFonts w:ascii="Arial" w:eastAsia="Arial" w:hAnsi="Arial" w:cs="Arial"/>
          <w:spacing w:val="-4"/>
          <w:sz w:val="24"/>
          <w:szCs w:val="24"/>
        </w:rPr>
        <w:t>o</w:t>
      </w:r>
      <w:r>
        <w:rPr>
          <w:rFonts w:ascii="Arial" w:eastAsia="Arial" w:hAnsi="Arial" w:cs="Arial"/>
          <w:spacing w:val="4"/>
          <w:sz w:val="24"/>
          <w:szCs w:val="24"/>
        </w:rPr>
        <w:t>l</w:t>
      </w:r>
      <w:r>
        <w:rPr>
          <w:rFonts w:ascii="Arial" w:eastAsia="Arial" w:hAnsi="Arial" w:cs="Arial"/>
          <w:spacing w:val="-4"/>
          <w:sz w:val="24"/>
          <w:szCs w:val="24"/>
        </w:rPr>
        <w:t>o</w:t>
      </w:r>
      <w:r>
        <w:rPr>
          <w:rFonts w:ascii="Arial" w:eastAsia="Arial" w:hAnsi="Arial" w:cs="Arial"/>
          <w:spacing w:val="1"/>
          <w:sz w:val="24"/>
          <w:szCs w:val="24"/>
        </w:rPr>
        <w:t>g</w:t>
      </w:r>
      <w:r>
        <w:rPr>
          <w:rFonts w:ascii="Arial" w:eastAsia="Arial" w:hAnsi="Arial" w:cs="Arial"/>
          <w:sz w:val="24"/>
          <w:szCs w:val="24"/>
        </w:rPr>
        <w:t xml:space="preserve">y </w:t>
      </w:r>
      <w:r>
        <w:rPr>
          <w:rFonts w:ascii="Arial" w:eastAsia="Arial" w:hAnsi="Arial" w:cs="Arial"/>
          <w:spacing w:val="-1"/>
          <w:sz w:val="24"/>
          <w:szCs w:val="24"/>
        </w:rPr>
        <w:t>S</w:t>
      </w:r>
      <w:r>
        <w:rPr>
          <w:rFonts w:ascii="Arial" w:eastAsia="Arial" w:hAnsi="Arial" w:cs="Arial"/>
          <w:sz w:val="24"/>
          <w:szCs w:val="24"/>
        </w:rPr>
        <w:t>t</w:t>
      </w:r>
      <w:r>
        <w:rPr>
          <w:rFonts w:ascii="Arial" w:eastAsia="Arial" w:hAnsi="Arial" w:cs="Arial"/>
          <w:spacing w:val="1"/>
          <w:sz w:val="24"/>
          <w:szCs w:val="24"/>
        </w:rPr>
        <w:t>a</w:t>
      </w:r>
      <w:r>
        <w:rPr>
          <w:rFonts w:ascii="Arial" w:eastAsia="Arial" w:hAnsi="Arial" w:cs="Arial"/>
          <w:sz w:val="24"/>
          <w:szCs w:val="24"/>
        </w:rPr>
        <w:t>ck</w:t>
      </w:r>
      <w:r>
        <w:rPr>
          <w:rFonts w:ascii="Arial" w:eastAsia="Arial" w:hAnsi="Arial" w:cs="Arial"/>
          <w:spacing w:val="-30"/>
          <w:sz w:val="24"/>
          <w:szCs w:val="24"/>
        </w:rPr>
        <w:t xml:space="preserve"> </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pacing w:val="2"/>
          <w:sz w:val="22"/>
          <w:szCs w:val="22"/>
        </w:rPr>
        <w:t>19</w:t>
      </w:r>
    </w:p>
    <w:p w14:paraId="5ED6E977" w14:textId="77777777" w:rsidR="003760E6" w:rsidRDefault="003760E6">
      <w:pPr>
        <w:spacing w:before="5" w:line="180" w:lineRule="exact"/>
        <w:rPr>
          <w:sz w:val="18"/>
          <w:szCs w:val="18"/>
        </w:rPr>
      </w:pPr>
    </w:p>
    <w:p w14:paraId="75C770B0" w14:textId="77777777" w:rsidR="003760E6" w:rsidRDefault="00F2735C">
      <w:pPr>
        <w:ind w:left="1800"/>
        <w:rPr>
          <w:rFonts w:ascii="Arial" w:eastAsia="Arial" w:hAnsi="Arial" w:cs="Arial"/>
          <w:sz w:val="22"/>
          <w:szCs w:val="22"/>
        </w:rPr>
      </w:pPr>
      <w:r>
        <w:rPr>
          <w:rFonts w:ascii="Arial" w:eastAsia="Arial" w:hAnsi="Arial" w:cs="Arial"/>
          <w:spacing w:val="-2"/>
          <w:sz w:val="24"/>
          <w:szCs w:val="24"/>
        </w:rPr>
        <w:t>S</w:t>
      </w:r>
      <w:r>
        <w:rPr>
          <w:rFonts w:ascii="Arial" w:eastAsia="Arial" w:hAnsi="Arial" w:cs="Arial"/>
          <w:sz w:val="24"/>
          <w:szCs w:val="24"/>
        </w:rPr>
        <w:t>t</w:t>
      </w:r>
      <w:r>
        <w:rPr>
          <w:rFonts w:ascii="Arial" w:eastAsia="Arial" w:hAnsi="Arial" w:cs="Arial"/>
          <w:spacing w:val="1"/>
          <w:sz w:val="24"/>
          <w:szCs w:val="24"/>
        </w:rPr>
        <w:t>or</w:t>
      </w:r>
      <w:r>
        <w:rPr>
          <w:rFonts w:ascii="Arial" w:eastAsia="Arial" w:hAnsi="Arial" w:cs="Arial"/>
          <w:sz w:val="24"/>
          <w:szCs w:val="24"/>
        </w:rPr>
        <w:t>y</w:t>
      </w:r>
      <w:r>
        <w:rPr>
          <w:rFonts w:ascii="Arial" w:eastAsia="Arial" w:hAnsi="Arial" w:cs="Arial"/>
          <w:spacing w:val="1"/>
          <w:sz w:val="24"/>
          <w:szCs w:val="24"/>
        </w:rPr>
        <w:t>boar</w:t>
      </w:r>
      <w:r>
        <w:rPr>
          <w:rFonts w:ascii="Arial" w:eastAsia="Arial" w:hAnsi="Arial" w:cs="Arial"/>
          <w:spacing w:val="17"/>
          <w:sz w:val="24"/>
          <w:szCs w:val="24"/>
        </w:rPr>
        <w:t>d</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pacing w:val="2"/>
          <w:sz w:val="22"/>
          <w:szCs w:val="22"/>
        </w:rPr>
        <w:t>21</w:t>
      </w:r>
    </w:p>
    <w:p w14:paraId="7F3B16CE" w14:textId="77777777" w:rsidR="003760E6" w:rsidRDefault="003760E6">
      <w:pPr>
        <w:spacing w:line="180" w:lineRule="exact"/>
        <w:rPr>
          <w:sz w:val="18"/>
          <w:szCs w:val="18"/>
        </w:rPr>
      </w:pPr>
    </w:p>
    <w:p w14:paraId="18E6DB3E" w14:textId="77777777" w:rsidR="003760E6" w:rsidRDefault="00F2735C">
      <w:pPr>
        <w:ind w:left="1800"/>
        <w:rPr>
          <w:rFonts w:ascii="Arial" w:eastAsia="Arial" w:hAnsi="Arial" w:cs="Arial"/>
          <w:sz w:val="22"/>
          <w:szCs w:val="22"/>
        </w:rPr>
      </w:pPr>
      <w:r>
        <w:rPr>
          <w:rFonts w:ascii="Arial" w:eastAsia="Arial" w:hAnsi="Arial" w:cs="Arial"/>
          <w:sz w:val="24"/>
          <w:szCs w:val="24"/>
        </w:rPr>
        <w:t>Cu</w:t>
      </w:r>
      <w:r>
        <w:rPr>
          <w:rFonts w:ascii="Arial" w:eastAsia="Arial" w:hAnsi="Arial" w:cs="Arial"/>
          <w:spacing w:val="2"/>
          <w:sz w:val="24"/>
          <w:szCs w:val="24"/>
        </w:rPr>
        <w:t>r</w:t>
      </w:r>
      <w:r>
        <w:rPr>
          <w:rFonts w:ascii="Arial" w:eastAsia="Arial" w:hAnsi="Arial" w:cs="Arial"/>
          <w:spacing w:val="-3"/>
          <w:sz w:val="24"/>
          <w:szCs w:val="24"/>
        </w:rPr>
        <w:t>r</w:t>
      </w:r>
      <w:r>
        <w:rPr>
          <w:rFonts w:ascii="Arial" w:eastAsia="Arial" w:hAnsi="Arial" w:cs="Arial"/>
          <w:spacing w:val="4"/>
          <w:sz w:val="24"/>
          <w:szCs w:val="24"/>
        </w:rPr>
        <w:t>i</w:t>
      </w:r>
      <w:r>
        <w:rPr>
          <w:rFonts w:ascii="Arial" w:eastAsia="Arial" w:hAnsi="Arial" w:cs="Arial"/>
          <w:sz w:val="24"/>
          <w:szCs w:val="24"/>
        </w:rPr>
        <w:t>c</w:t>
      </w:r>
      <w:r>
        <w:rPr>
          <w:rFonts w:ascii="Arial" w:eastAsia="Arial" w:hAnsi="Arial" w:cs="Arial"/>
          <w:spacing w:val="-4"/>
          <w:sz w:val="24"/>
          <w:szCs w:val="24"/>
        </w:rPr>
        <w:t>u</w:t>
      </w:r>
      <w:r>
        <w:rPr>
          <w:rFonts w:ascii="Arial" w:eastAsia="Arial" w:hAnsi="Arial" w:cs="Arial"/>
          <w:spacing w:val="4"/>
          <w:sz w:val="24"/>
          <w:szCs w:val="24"/>
        </w:rPr>
        <w:t>l</w:t>
      </w:r>
      <w:r>
        <w:rPr>
          <w:rFonts w:ascii="Arial" w:eastAsia="Arial" w:hAnsi="Arial" w:cs="Arial"/>
          <w:spacing w:val="1"/>
          <w:sz w:val="24"/>
          <w:szCs w:val="24"/>
        </w:rPr>
        <w:t>u</w:t>
      </w:r>
      <w:r>
        <w:rPr>
          <w:rFonts w:ascii="Arial" w:eastAsia="Arial" w:hAnsi="Arial" w:cs="Arial"/>
          <w:sz w:val="24"/>
          <w:szCs w:val="24"/>
        </w:rPr>
        <w:t>m</w:t>
      </w:r>
      <w:r>
        <w:rPr>
          <w:rFonts w:ascii="Arial" w:eastAsia="Arial" w:hAnsi="Arial" w:cs="Arial"/>
          <w:spacing w:val="-8"/>
          <w:sz w:val="24"/>
          <w:szCs w:val="24"/>
        </w:rPr>
        <w:t xml:space="preserve"> </w:t>
      </w:r>
      <w:r>
        <w:rPr>
          <w:rFonts w:ascii="Arial" w:eastAsia="Arial" w:hAnsi="Arial" w:cs="Arial"/>
          <w:spacing w:val="-1"/>
          <w:sz w:val="24"/>
          <w:szCs w:val="24"/>
        </w:rPr>
        <w:t>V</w:t>
      </w:r>
      <w:r>
        <w:rPr>
          <w:rFonts w:ascii="Arial" w:eastAsia="Arial" w:hAnsi="Arial" w:cs="Arial"/>
          <w:spacing w:val="4"/>
          <w:sz w:val="24"/>
          <w:szCs w:val="24"/>
        </w:rPr>
        <w:t>i</w:t>
      </w:r>
      <w:r>
        <w:rPr>
          <w:rFonts w:ascii="Arial" w:eastAsia="Arial" w:hAnsi="Arial" w:cs="Arial"/>
          <w:sz w:val="24"/>
          <w:szCs w:val="24"/>
        </w:rPr>
        <w:t>t</w:t>
      </w:r>
      <w:r>
        <w:rPr>
          <w:rFonts w:ascii="Arial" w:eastAsia="Arial" w:hAnsi="Arial" w:cs="Arial"/>
          <w:spacing w:val="1"/>
          <w:sz w:val="24"/>
          <w:szCs w:val="24"/>
        </w:rPr>
        <w:t>a</w:t>
      </w:r>
      <w:r>
        <w:rPr>
          <w:rFonts w:ascii="Arial" w:eastAsia="Arial" w:hAnsi="Arial" w:cs="Arial"/>
          <w:sz w:val="24"/>
          <w:szCs w:val="24"/>
        </w:rPr>
        <w:t>e</w:t>
      </w:r>
      <w:r>
        <w:rPr>
          <w:rFonts w:ascii="Arial" w:eastAsia="Arial" w:hAnsi="Arial" w:cs="Arial"/>
          <w:spacing w:val="-20"/>
          <w:sz w:val="24"/>
          <w:szCs w:val="24"/>
        </w:rPr>
        <w:t xml:space="preserve"> </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pacing w:val="2"/>
          <w:sz w:val="22"/>
          <w:szCs w:val="22"/>
        </w:rPr>
        <w:t>27</w:t>
      </w:r>
    </w:p>
    <w:p w14:paraId="6B759D7B" w14:textId="77777777" w:rsidR="003760E6" w:rsidRDefault="003760E6">
      <w:pPr>
        <w:spacing w:before="5" w:line="180" w:lineRule="exact"/>
        <w:rPr>
          <w:sz w:val="18"/>
          <w:szCs w:val="18"/>
        </w:rPr>
      </w:pPr>
    </w:p>
    <w:p w14:paraId="1A276E39" w14:textId="77777777" w:rsidR="003760E6" w:rsidRDefault="00F2735C">
      <w:pPr>
        <w:ind w:left="1800"/>
        <w:rPr>
          <w:rFonts w:ascii="Arial" w:eastAsia="Arial" w:hAnsi="Arial" w:cs="Arial"/>
          <w:sz w:val="22"/>
          <w:szCs w:val="22"/>
        </w:rPr>
        <w:sectPr w:rsidR="003760E6">
          <w:pgSz w:w="12240" w:h="15840"/>
          <w:pgMar w:top="1620" w:right="0" w:bottom="280" w:left="0" w:header="200" w:footer="891" w:gutter="0"/>
          <w:cols w:space="720"/>
        </w:sectPr>
      </w:pPr>
      <w:r>
        <w:rPr>
          <w:rFonts w:ascii="Arial" w:eastAsia="Arial" w:hAnsi="Arial" w:cs="Arial"/>
          <w:sz w:val="24"/>
          <w:szCs w:val="24"/>
        </w:rPr>
        <w:t>Co</w:t>
      </w:r>
      <w:r>
        <w:rPr>
          <w:rFonts w:ascii="Arial" w:eastAsia="Arial" w:hAnsi="Arial" w:cs="Arial"/>
          <w:spacing w:val="1"/>
          <w:sz w:val="24"/>
          <w:szCs w:val="24"/>
        </w:rPr>
        <w:t>ur</w:t>
      </w:r>
      <w:r>
        <w:rPr>
          <w:rFonts w:ascii="Arial" w:eastAsia="Arial" w:hAnsi="Arial" w:cs="Arial"/>
          <w:sz w:val="24"/>
          <w:szCs w:val="24"/>
        </w:rPr>
        <w:t>se</w:t>
      </w:r>
      <w:r>
        <w:rPr>
          <w:rFonts w:ascii="Arial" w:eastAsia="Arial" w:hAnsi="Arial" w:cs="Arial"/>
          <w:spacing w:val="1"/>
          <w:sz w:val="24"/>
          <w:szCs w:val="24"/>
        </w:rPr>
        <w:t xml:space="preserve"> </w:t>
      </w:r>
      <w:r>
        <w:rPr>
          <w:rFonts w:ascii="Arial" w:eastAsia="Arial" w:hAnsi="Arial" w:cs="Arial"/>
          <w:spacing w:val="-1"/>
          <w:sz w:val="24"/>
          <w:szCs w:val="24"/>
        </w:rPr>
        <w:t>S</w:t>
      </w:r>
      <w:r>
        <w:rPr>
          <w:rFonts w:ascii="Arial" w:eastAsia="Arial" w:hAnsi="Arial" w:cs="Arial"/>
          <w:sz w:val="24"/>
          <w:szCs w:val="24"/>
        </w:rPr>
        <w:t>y</w:t>
      </w:r>
      <w:r>
        <w:rPr>
          <w:rFonts w:ascii="Arial" w:eastAsia="Arial" w:hAnsi="Arial" w:cs="Arial"/>
          <w:spacing w:val="1"/>
          <w:sz w:val="24"/>
          <w:szCs w:val="24"/>
        </w:rPr>
        <w:t>n</w:t>
      </w:r>
      <w:r>
        <w:rPr>
          <w:rFonts w:ascii="Arial" w:eastAsia="Arial" w:hAnsi="Arial" w:cs="Arial"/>
          <w:sz w:val="24"/>
          <w:szCs w:val="24"/>
        </w:rPr>
        <w:t>t</w:t>
      </w:r>
      <w:r>
        <w:rPr>
          <w:rFonts w:ascii="Arial" w:eastAsia="Arial" w:hAnsi="Arial" w:cs="Arial"/>
          <w:spacing w:val="1"/>
          <w:sz w:val="24"/>
          <w:szCs w:val="24"/>
        </w:rPr>
        <w:t>he</w:t>
      </w:r>
      <w:r>
        <w:rPr>
          <w:rFonts w:ascii="Arial" w:eastAsia="Arial" w:hAnsi="Arial" w:cs="Arial"/>
          <w:spacing w:val="-5"/>
          <w:sz w:val="24"/>
          <w:szCs w:val="24"/>
        </w:rPr>
        <w:t>s</w:t>
      </w:r>
      <w:r>
        <w:rPr>
          <w:rFonts w:ascii="Arial" w:eastAsia="Arial" w:hAnsi="Arial" w:cs="Arial"/>
          <w:spacing w:val="4"/>
          <w:sz w:val="24"/>
          <w:szCs w:val="24"/>
        </w:rPr>
        <w:t>i</w:t>
      </w:r>
      <w:r>
        <w:rPr>
          <w:rFonts w:ascii="Arial" w:eastAsia="Arial" w:hAnsi="Arial" w:cs="Arial"/>
          <w:spacing w:val="-2"/>
          <w:sz w:val="24"/>
          <w:szCs w:val="24"/>
        </w:rPr>
        <w:t>s</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pacing w:val="2"/>
          <w:sz w:val="22"/>
          <w:szCs w:val="22"/>
        </w:rPr>
        <w:t>32</w:t>
      </w:r>
    </w:p>
    <w:p w14:paraId="75BC41F7" w14:textId="77777777" w:rsidR="003760E6" w:rsidRDefault="003760E6">
      <w:pPr>
        <w:spacing w:before="6" w:line="140" w:lineRule="exact"/>
        <w:rPr>
          <w:sz w:val="14"/>
          <w:szCs w:val="14"/>
        </w:rPr>
      </w:pPr>
    </w:p>
    <w:p w14:paraId="523BA8F3" w14:textId="77777777" w:rsidR="003760E6" w:rsidRDefault="00F2735C" w:rsidP="002B44F9">
      <w:pPr>
        <w:spacing w:before="29"/>
        <w:ind w:left="5040" w:right="4945"/>
        <w:jc w:val="center"/>
        <w:rPr>
          <w:rFonts w:ascii="Arial" w:eastAsia="Arial" w:hAnsi="Arial" w:cs="Arial"/>
          <w:sz w:val="24"/>
          <w:szCs w:val="24"/>
        </w:rPr>
      </w:pPr>
      <w:r>
        <w:rPr>
          <w:rFonts w:ascii="Arial" w:eastAsia="Arial" w:hAnsi="Arial" w:cs="Arial"/>
          <w:b/>
          <w:spacing w:val="-2"/>
          <w:sz w:val="24"/>
          <w:szCs w:val="24"/>
        </w:rPr>
        <w:t>E</w:t>
      </w:r>
      <w:r>
        <w:rPr>
          <w:rFonts w:ascii="Arial" w:eastAsia="Arial" w:hAnsi="Arial" w:cs="Arial"/>
          <w:b/>
          <w:spacing w:val="1"/>
          <w:sz w:val="24"/>
          <w:szCs w:val="24"/>
        </w:rPr>
        <w:t>xec</w:t>
      </w:r>
      <w:r>
        <w:rPr>
          <w:rFonts w:ascii="Arial" w:eastAsia="Arial" w:hAnsi="Arial" w:cs="Arial"/>
          <w:b/>
          <w:spacing w:val="-3"/>
          <w:sz w:val="24"/>
          <w:szCs w:val="24"/>
        </w:rPr>
        <w:t>u</w:t>
      </w:r>
      <w:r>
        <w:rPr>
          <w:rFonts w:ascii="Arial" w:eastAsia="Arial" w:hAnsi="Arial" w:cs="Arial"/>
          <w:b/>
          <w:spacing w:val="1"/>
          <w:sz w:val="24"/>
          <w:szCs w:val="24"/>
        </w:rPr>
        <w:t>t</w:t>
      </w:r>
      <w:r>
        <w:rPr>
          <w:rFonts w:ascii="Arial" w:eastAsia="Arial" w:hAnsi="Arial" w:cs="Arial"/>
          <w:b/>
          <w:sz w:val="24"/>
          <w:szCs w:val="24"/>
        </w:rPr>
        <w:t>i</w:t>
      </w:r>
      <w:r>
        <w:rPr>
          <w:rFonts w:ascii="Arial" w:eastAsia="Arial" w:hAnsi="Arial" w:cs="Arial"/>
          <w:b/>
          <w:spacing w:val="-3"/>
          <w:sz w:val="24"/>
          <w:szCs w:val="24"/>
        </w:rPr>
        <w:t>v</w:t>
      </w:r>
      <w:r>
        <w:rPr>
          <w:rFonts w:ascii="Arial" w:eastAsia="Arial" w:hAnsi="Arial" w:cs="Arial"/>
          <w:b/>
          <w:sz w:val="24"/>
          <w:szCs w:val="24"/>
        </w:rPr>
        <w:t>e</w:t>
      </w:r>
      <w:r>
        <w:rPr>
          <w:rFonts w:ascii="Arial" w:eastAsia="Arial" w:hAnsi="Arial" w:cs="Arial"/>
          <w:b/>
          <w:spacing w:val="1"/>
          <w:sz w:val="24"/>
          <w:szCs w:val="24"/>
        </w:rPr>
        <w:t xml:space="preserve"> </w:t>
      </w:r>
      <w:r>
        <w:rPr>
          <w:rFonts w:ascii="Arial" w:eastAsia="Arial" w:hAnsi="Arial" w:cs="Arial"/>
          <w:b/>
          <w:spacing w:val="-1"/>
          <w:sz w:val="24"/>
          <w:szCs w:val="24"/>
        </w:rPr>
        <w:t>S</w:t>
      </w:r>
      <w:r>
        <w:rPr>
          <w:rFonts w:ascii="Arial" w:eastAsia="Arial" w:hAnsi="Arial" w:cs="Arial"/>
          <w:b/>
          <w:spacing w:val="2"/>
          <w:sz w:val="24"/>
          <w:szCs w:val="24"/>
        </w:rPr>
        <w:t>u</w:t>
      </w:r>
      <w:r>
        <w:rPr>
          <w:rFonts w:ascii="Arial" w:eastAsia="Arial" w:hAnsi="Arial" w:cs="Arial"/>
          <w:b/>
          <w:spacing w:val="-2"/>
          <w:sz w:val="24"/>
          <w:szCs w:val="24"/>
        </w:rPr>
        <w:t>mm</w:t>
      </w:r>
      <w:r>
        <w:rPr>
          <w:rFonts w:ascii="Arial" w:eastAsia="Arial" w:hAnsi="Arial" w:cs="Arial"/>
          <w:b/>
          <w:spacing w:val="1"/>
          <w:sz w:val="24"/>
          <w:szCs w:val="24"/>
        </w:rPr>
        <w:t>a</w:t>
      </w:r>
      <w:r>
        <w:rPr>
          <w:rFonts w:ascii="Arial" w:eastAsia="Arial" w:hAnsi="Arial" w:cs="Arial"/>
          <w:b/>
          <w:spacing w:val="2"/>
          <w:sz w:val="24"/>
          <w:szCs w:val="24"/>
        </w:rPr>
        <w:t>r</w:t>
      </w:r>
      <w:r>
        <w:rPr>
          <w:rFonts w:ascii="Arial" w:eastAsia="Arial" w:hAnsi="Arial" w:cs="Arial"/>
          <w:b/>
          <w:sz w:val="24"/>
          <w:szCs w:val="24"/>
        </w:rPr>
        <w:t>y</w:t>
      </w:r>
    </w:p>
    <w:p w14:paraId="55CD54CF" w14:textId="77777777" w:rsidR="003760E6" w:rsidRDefault="003760E6" w:rsidP="002B44F9">
      <w:pPr>
        <w:spacing w:before="1" w:line="280" w:lineRule="exact"/>
        <w:ind w:left="98"/>
        <w:rPr>
          <w:sz w:val="28"/>
          <w:szCs w:val="28"/>
        </w:rPr>
      </w:pPr>
    </w:p>
    <w:p w14:paraId="1D8171BF" w14:textId="6158FF77" w:rsidR="003760E6" w:rsidRPr="002B44F9" w:rsidRDefault="002B44F9" w:rsidP="002B44F9">
      <w:pPr>
        <w:spacing w:before="7" w:line="480" w:lineRule="auto"/>
        <w:ind w:left="2160" w:right="1393" w:firstLine="99"/>
        <w:jc w:val="both"/>
        <w:rPr>
          <w:rFonts w:ascii="Arial" w:eastAsia="Arial" w:hAnsi="Arial" w:cs="Arial"/>
          <w:sz w:val="24"/>
          <w:szCs w:val="24"/>
        </w:rPr>
        <w:sectPr w:rsidR="003760E6" w:rsidRPr="002B44F9">
          <w:pgSz w:w="12240" w:h="15840"/>
          <w:pgMar w:top="1620" w:right="0" w:bottom="280" w:left="0" w:header="200" w:footer="891" w:gutter="0"/>
          <w:cols w:space="720"/>
        </w:sectPr>
      </w:pPr>
      <w:r>
        <w:rPr>
          <w:rFonts w:ascii="Arial" w:hAnsi="Arial" w:cs="Arial"/>
          <w:sz w:val="24"/>
          <w:szCs w:val="24"/>
        </w:rPr>
        <w:t xml:space="preserve">  </w:t>
      </w:r>
      <w:r w:rsidRPr="002B44F9">
        <w:rPr>
          <w:rFonts w:ascii="Arial" w:hAnsi="Arial" w:cs="Arial"/>
          <w:sz w:val="24"/>
          <w:szCs w:val="24"/>
        </w:rPr>
        <w:t>The Water Level Management System is designed to monitor and manage water levels in various environments such as rivers, dams, reservoirs, and other critical water bodies. This system uses advanced sensors and digital technology to provide real-time data on water levels, ensuring timely and accurate monitoring. The primary objective of this system is to enhance public safety, optimize water resource management, and prevent potential flooding or water scarcity issues.</w:t>
      </w:r>
      <w:r>
        <w:rPr>
          <w:rFonts w:ascii="Arial" w:eastAsia="Arial" w:hAnsi="Arial" w:cs="Arial"/>
          <w:sz w:val="24"/>
          <w:szCs w:val="24"/>
        </w:rPr>
        <w:br/>
      </w:r>
      <w:r>
        <w:rPr>
          <w:rFonts w:ascii="Arial" w:eastAsia="Arial" w:hAnsi="Arial" w:cs="Arial"/>
          <w:sz w:val="24"/>
          <w:szCs w:val="24"/>
        </w:rPr>
        <w:br/>
      </w:r>
      <w:r>
        <w:rPr>
          <w:rFonts w:ascii="Arial" w:hAnsi="Arial" w:cs="Arial"/>
          <w:sz w:val="24"/>
          <w:szCs w:val="24"/>
        </w:rPr>
        <w:t xml:space="preserve">    </w:t>
      </w:r>
      <w:r w:rsidRPr="002B44F9">
        <w:rPr>
          <w:rFonts w:ascii="Arial" w:hAnsi="Arial" w:cs="Arial"/>
          <w:sz w:val="24"/>
          <w:szCs w:val="24"/>
        </w:rPr>
        <w:t>Our key value proposition is delivering an effective, automated solution for water level management. By providing constant, accurate monitoring, this system supports environmental sustainability and proactive risk management. Regular use of the Water Level Management System aids in maintaining safe water levels, especially during seasonal changes and adverse weather conditions. It can integrate with existing infrastructure to foster a robust water management ecosystem that helps protect communities, reduce environmental impact, and ensure a steady water supply for essential uses.</w:t>
      </w:r>
    </w:p>
    <w:p w14:paraId="09F57FB6" w14:textId="77777777" w:rsidR="003760E6" w:rsidRDefault="003760E6">
      <w:pPr>
        <w:spacing w:before="6" w:line="140" w:lineRule="exact"/>
        <w:rPr>
          <w:sz w:val="14"/>
          <w:szCs w:val="14"/>
        </w:rPr>
      </w:pPr>
    </w:p>
    <w:p w14:paraId="2A311BFF" w14:textId="77777777" w:rsidR="003760E6" w:rsidRDefault="00F2735C">
      <w:pPr>
        <w:spacing w:before="29"/>
        <w:ind w:left="4283" w:right="4789"/>
        <w:jc w:val="center"/>
        <w:rPr>
          <w:rFonts w:ascii="Arial" w:eastAsia="Arial" w:hAnsi="Arial" w:cs="Arial"/>
          <w:sz w:val="24"/>
          <w:szCs w:val="24"/>
        </w:rPr>
      </w:pPr>
      <w:r>
        <w:rPr>
          <w:rFonts w:ascii="Arial" w:eastAsia="Arial" w:hAnsi="Arial" w:cs="Arial"/>
          <w:b/>
          <w:sz w:val="24"/>
          <w:szCs w:val="24"/>
        </w:rPr>
        <w:t>C</w:t>
      </w:r>
      <w:r>
        <w:rPr>
          <w:rFonts w:ascii="Arial" w:eastAsia="Arial" w:hAnsi="Arial" w:cs="Arial"/>
          <w:b/>
          <w:spacing w:val="-3"/>
          <w:sz w:val="24"/>
          <w:szCs w:val="24"/>
        </w:rPr>
        <w:t>u</w:t>
      </w:r>
      <w:r>
        <w:rPr>
          <w:rFonts w:ascii="Arial" w:eastAsia="Arial" w:hAnsi="Arial" w:cs="Arial"/>
          <w:b/>
          <w:spacing w:val="1"/>
          <w:sz w:val="24"/>
          <w:szCs w:val="24"/>
        </w:rPr>
        <w:t>st</w:t>
      </w:r>
      <w:r>
        <w:rPr>
          <w:rFonts w:ascii="Arial" w:eastAsia="Arial" w:hAnsi="Arial" w:cs="Arial"/>
          <w:b/>
          <w:spacing w:val="2"/>
          <w:sz w:val="24"/>
          <w:szCs w:val="24"/>
        </w:rPr>
        <w:t>o</w:t>
      </w:r>
      <w:r>
        <w:rPr>
          <w:rFonts w:ascii="Arial" w:eastAsia="Arial" w:hAnsi="Arial" w:cs="Arial"/>
          <w:b/>
          <w:spacing w:val="-2"/>
          <w:sz w:val="24"/>
          <w:szCs w:val="24"/>
        </w:rPr>
        <w:t>m</w:t>
      </w:r>
      <w:r>
        <w:rPr>
          <w:rFonts w:ascii="Arial" w:eastAsia="Arial" w:hAnsi="Arial" w:cs="Arial"/>
          <w:b/>
          <w:spacing w:val="1"/>
          <w:sz w:val="24"/>
          <w:szCs w:val="24"/>
        </w:rPr>
        <w:t>e</w:t>
      </w:r>
      <w:r>
        <w:rPr>
          <w:rFonts w:ascii="Arial" w:eastAsia="Arial" w:hAnsi="Arial" w:cs="Arial"/>
          <w:b/>
          <w:sz w:val="24"/>
          <w:szCs w:val="24"/>
        </w:rPr>
        <w:t>r</w:t>
      </w:r>
      <w:r>
        <w:rPr>
          <w:rFonts w:ascii="Arial" w:eastAsia="Arial" w:hAnsi="Arial" w:cs="Arial"/>
          <w:b/>
          <w:spacing w:val="-2"/>
          <w:sz w:val="24"/>
          <w:szCs w:val="24"/>
        </w:rPr>
        <w:t xml:space="preserve"> </w:t>
      </w:r>
      <w:r>
        <w:rPr>
          <w:rFonts w:ascii="Arial" w:eastAsia="Arial" w:hAnsi="Arial" w:cs="Arial"/>
          <w:b/>
          <w:spacing w:val="-1"/>
          <w:sz w:val="24"/>
          <w:szCs w:val="24"/>
        </w:rPr>
        <w:t>V</w:t>
      </w:r>
      <w:r>
        <w:rPr>
          <w:rFonts w:ascii="Arial" w:eastAsia="Arial" w:hAnsi="Arial" w:cs="Arial"/>
          <w:b/>
          <w:spacing w:val="1"/>
          <w:sz w:val="24"/>
          <w:szCs w:val="24"/>
        </w:rPr>
        <w:t>a</w:t>
      </w:r>
      <w:r>
        <w:rPr>
          <w:rFonts w:ascii="Arial" w:eastAsia="Arial" w:hAnsi="Arial" w:cs="Arial"/>
          <w:b/>
          <w:sz w:val="24"/>
          <w:szCs w:val="24"/>
        </w:rPr>
        <w:t>l</w:t>
      </w:r>
      <w:r>
        <w:rPr>
          <w:rFonts w:ascii="Arial" w:eastAsia="Arial" w:hAnsi="Arial" w:cs="Arial"/>
          <w:b/>
          <w:spacing w:val="1"/>
          <w:sz w:val="24"/>
          <w:szCs w:val="24"/>
        </w:rPr>
        <w:t>i</w:t>
      </w:r>
      <w:r>
        <w:rPr>
          <w:rFonts w:ascii="Arial" w:eastAsia="Arial" w:hAnsi="Arial" w:cs="Arial"/>
          <w:b/>
          <w:spacing w:val="2"/>
          <w:sz w:val="24"/>
          <w:szCs w:val="24"/>
        </w:rPr>
        <w:t>d</w:t>
      </w:r>
      <w:r>
        <w:rPr>
          <w:rFonts w:ascii="Arial" w:eastAsia="Arial" w:hAnsi="Arial" w:cs="Arial"/>
          <w:b/>
          <w:spacing w:val="1"/>
          <w:sz w:val="24"/>
          <w:szCs w:val="24"/>
        </w:rPr>
        <w:t>at</w:t>
      </w:r>
      <w:r>
        <w:rPr>
          <w:rFonts w:ascii="Arial" w:eastAsia="Arial" w:hAnsi="Arial" w:cs="Arial"/>
          <w:b/>
          <w:sz w:val="24"/>
          <w:szCs w:val="24"/>
        </w:rPr>
        <w:t>i</w:t>
      </w:r>
      <w:r>
        <w:rPr>
          <w:rFonts w:ascii="Arial" w:eastAsia="Arial" w:hAnsi="Arial" w:cs="Arial"/>
          <w:b/>
          <w:spacing w:val="2"/>
          <w:sz w:val="24"/>
          <w:szCs w:val="24"/>
        </w:rPr>
        <w:t>o</w:t>
      </w:r>
      <w:r>
        <w:rPr>
          <w:rFonts w:ascii="Arial" w:eastAsia="Arial" w:hAnsi="Arial" w:cs="Arial"/>
          <w:b/>
          <w:sz w:val="24"/>
          <w:szCs w:val="24"/>
        </w:rPr>
        <w:t>n</w:t>
      </w:r>
      <w:r>
        <w:rPr>
          <w:rFonts w:ascii="Arial" w:eastAsia="Arial" w:hAnsi="Arial" w:cs="Arial"/>
          <w:b/>
          <w:spacing w:val="-2"/>
          <w:sz w:val="24"/>
          <w:szCs w:val="24"/>
        </w:rPr>
        <w:t xml:space="preserve"> </w:t>
      </w:r>
      <w:r>
        <w:rPr>
          <w:rFonts w:ascii="Arial" w:eastAsia="Arial" w:hAnsi="Arial" w:cs="Arial"/>
          <w:b/>
          <w:sz w:val="24"/>
          <w:szCs w:val="24"/>
        </w:rPr>
        <w:t>B</w:t>
      </w:r>
      <w:r>
        <w:rPr>
          <w:rFonts w:ascii="Arial" w:eastAsia="Arial" w:hAnsi="Arial" w:cs="Arial"/>
          <w:b/>
          <w:spacing w:val="-3"/>
          <w:sz w:val="24"/>
          <w:szCs w:val="24"/>
        </w:rPr>
        <w:t>o</w:t>
      </w:r>
      <w:r>
        <w:rPr>
          <w:rFonts w:ascii="Arial" w:eastAsia="Arial" w:hAnsi="Arial" w:cs="Arial"/>
          <w:b/>
          <w:spacing w:val="1"/>
          <w:sz w:val="24"/>
          <w:szCs w:val="24"/>
        </w:rPr>
        <w:t>a</w:t>
      </w:r>
      <w:r>
        <w:rPr>
          <w:rFonts w:ascii="Arial" w:eastAsia="Arial" w:hAnsi="Arial" w:cs="Arial"/>
          <w:b/>
          <w:spacing w:val="-2"/>
          <w:sz w:val="24"/>
          <w:szCs w:val="24"/>
        </w:rPr>
        <w:t>r</w:t>
      </w:r>
      <w:r>
        <w:rPr>
          <w:rFonts w:ascii="Arial" w:eastAsia="Arial" w:hAnsi="Arial" w:cs="Arial"/>
          <w:b/>
          <w:sz w:val="24"/>
          <w:szCs w:val="24"/>
        </w:rPr>
        <w:t>d</w:t>
      </w:r>
    </w:p>
    <w:p w14:paraId="390BC5ED" w14:textId="77777777" w:rsidR="003760E6" w:rsidRDefault="003760E6">
      <w:pPr>
        <w:spacing w:line="200" w:lineRule="exact"/>
      </w:pPr>
    </w:p>
    <w:p w14:paraId="13B4E918" w14:textId="77777777" w:rsidR="003760E6" w:rsidRDefault="003760E6">
      <w:pPr>
        <w:spacing w:before="19" w:line="220" w:lineRule="exact"/>
        <w:rPr>
          <w:sz w:val="22"/>
          <w:szCs w:val="22"/>
        </w:rPr>
      </w:pPr>
    </w:p>
    <w:p w14:paraId="1E5F08F3" w14:textId="77777777" w:rsidR="003760E6" w:rsidRDefault="002B44F9">
      <w:pPr>
        <w:ind w:left="1440"/>
      </w:pPr>
      <w:r>
        <w:pict w14:anchorId="2D0863F0">
          <v:shape id="_x0000_i1345" type="#_x0000_t75" style="width:468pt;height:383.25pt">
            <v:imagedata r:id="rId13" o:title=""/>
          </v:shape>
        </w:pict>
      </w:r>
    </w:p>
    <w:p w14:paraId="3EE713D7" w14:textId="77777777" w:rsidR="003760E6" w:rsidRDefault="003760E6">
      <w:pPr>
        <w:spacing w:before="4" w:line="280" w:lineRule="exact"/>
        <w:rPr>
          <w:sz w:val="28"/>
          <w:szCs w:val="28"/>
        </w:rPr>
      </w:pPr>
    </w:p>
    <w:p w14:paraId="41F0F679" w14:textId="77777777" w:rsidR="003760E6" w:rsidRDefault="00F2735C">
      <w:pPr>
        <w:ind w:left="2161"/>
        <w:rPr>
          <w:rFonts w:ascii="Arial" w:eastAsia="Arial" w:hAnsi="Arial" w:cs="Arial"/>
          <w:sz w:val="24"/>
          <w:szCs w:val="24"/>
        </w:rPr>
      </w:pPr>
      <w:r>
        <w:rPr>
          <w:rFonts w:ascii="Arial" w:eastAsia="Arial" w:hAnsi="Arial" w:cs="Arial"/>
          <w:b/>
          <w:spacing w:val="-2"/>
          <w:sz w:val="24"/>
          <w:szCs w:val="24"/>
        </w:rPr>
        <w:t>S</w:t>
      </w:r>
      <w:r>
        <w:rPr>
          <w:rFonts w:ascii="Arial" w:eastAsia="Arial" w:hAnsi="Arial" w:cs="Arial"/>
          <w:b/>
          <w:spacing w:val="1"/>
          <w:sz w:val="24"/>
          <w:szCs w:val="24"/>
        </w:rPr>
        <w:t>ta</w:t>
      </w:r>
      <w:r>
        <w:rPr>
          <w:rFonts w:ascii="Arial" w:eastAsia="Arial" w:hAnsi="Arial" w:cs="Arial"/>
          <w:b/>
          <w:spacing w:val="2"/>
          <w:sz w:val="24"/>
          <w:szCs w:val="24"/>
        </w:rPr>
        <w:t>g</w:t>
      </w:r>
      <w:r>
        <w:rPr>
          <w:rFonts w:ascii="Arial" w:eastAsia="Arial" w:hAnsi="Arial" w:cs="Arial"/>
          <w:b/>
          <w:sz w:val="24"/>
          <w:szCs w:val="24"/>
        </w:rPr>
        <w:t>e</w:t>
      </w:r>
      <w:r>
        <w:rPr>
          <w:rFonts w:ascii="Arial" w:eastAsia="Arial" w:hAnsi="Arial" w:cs="Arial"/>
          <w:b/>
          <w:spacing w:val="1"/>
          <w:sz w:val="24"/>
          <w:szCs w:val="24"/>
        </w:rPr>
        <w:t xml:space="preserve"> </w:t>
      </w:r>
      <w:r>
        <w:rPr>
          <w:rFonts w:ascii="Arial" w:eastAsia="Arial" w:hAnsi="Arial" w:cs="Arial"/>
          <w:b/>
          <w:sz w:val="24"/>
          <w:szCs w:val="24"/>
        </w:rPr>
        <w:t>1</w:t>
      </w:r>
      <w:r>
        <w:rPr>
          <w:rFonts w:ascii="Arial" w:eastAsia="Arial" w:hAnsi="Arial" w:cs="Arial"/>
          <w:b/>
          <w:spacing w:val="-3"/>
          <w:sz w:val="24"/>
          <w:szCs w:val="24"/>
        </w:rPr>
        <w:t xml:space="preserve"> </w:t>
      </w:r>
      <w:r>
        <w:rPr>
          <w:rFonts w:ascii="Arial" w:eastAsia="Arial" w:hAnsi="Arial" w:cs="Arial"/>
          <w:b/>
          <w:spacing w:val="1"/>
          <w:sz w:val="24"/>
          <w:szCs w:val="24"/>
        </w:rPr>
        <w:t>(</w:t>
      </w:r>
      <w:r>
        <w:rPr>
          <w:rFonts w:ascii="Arial" w:eastAsia="Arial" w:hAnsi="Arial" w:cs="Arial"/>
          <w:b/>
          <w:spacing w:val="-2"/>
          <w:sz w:val="24"/>
          <w:szCs w:val="24"/>
        </w:rPr>
        <w:t>Pr</w:t>
      </w:r>
      <w:r>
        <w:rPr>
          <w:rFonts w:ascii="Arial" w:eastAsia="Arial" w:hAnsi="Arial" w:cs="Arial"/>
          <w:b/>
          <w:spacing w:val="2"/>
          <w:sz w:val="24"/>
          <w:szCs w:val="24"/>
        </w:rPr>
        <w:t>ob</w:t>
      </w:r>
      <w:r>
        <w:rPr>
          <w:rFonts w:ascii="Arial" w:eastAsia="Arial" w:hAnsi="Arial" w:cs="Arial"/>
          <w:b/>
          <w:sz w:val="24"/>
          <w:szCs w:val="24"/>
        </w:rPr>
        <w:t>l</w:t>
      </w:r>
      <w:r>
        <w:rPr>
          <w:rFonts w:ascii="Arial" w:eastAsia="Arial" w:hAnsi="Arial" w:cs="Arial"/>
          <w:b/>
          <w:spacing w:val="1"/>
          <w:sz w:val="24"/>
          <w:szCs w:val="24"/>
        </w:rPr>
        <w:t>e</w:t>
      </w:r>
      <w:r>
        <w:rPr>
          <w:rFonts w:ascii="Arial" w:eastAsia="Arial" w:hAnsi="Arial" w:cs="Arial"/>
          <w:b/>
          <w:sz w:val="24"/>
          <w:szCs w:val="24"/>
        </w:rPr>
        <w:t>m</w:t>
      </w:r>
      <w:r>
        <w:rPr>
          <w:rFonts w:ascii="Arial" w:eastAsia="Arial" w:hAnsi="Arial" w:cs="Arial"/>
          <w:b/>
          <w:spacing w:val="-2"/>
          <w:sz w:val="24"/>
          <w:szCs w:val="24"/>
        </w:rPr>
        <w:t xml:space="preserve"> </w:t>
      </w:r>
      <w:r>
        <w:rPr>
          <w:rFonts w:ascii="Arial" w:eastAsia="Arial" w:hAnsi="Arial" w:cs="Arial"/>
          <w:b/>
          <w:spacing w:val="-1"/>
          <w:sz w:val="24"/>
          <w:szCs w:val="24"/>
        </w:rPr>
        <w:t>V</w:t>
      </w:r>
      <w:r>
        <w:rPr>
          <w:rFonts w:ascii="Arial" w:eastAsia="Arial" w:hAnsi="Arial" w:cs="Arial"/>
          <w:b/>
          <w:spacing w:val="1"/>
          <w:sz w:val="24"/>
          <w:szCs w:val="24"/>
        </w:rPr>
        <w:t>a</w:t>
      </w:r>
      <w:r>
        <w:rPr>
          <w:rFonts w:ascii="Arial" w:eastAsia="Arial" w:hAnsi="Arial" w:cs="Arial"/>
          <w:b/>
          <w:sz w:val="24"/>
          <w:szCs w:val="24"/>
        </w:rPr>
        <w:t>l</w:t>
      </w:r>
      <w:r>
        <w:rPr>
          <w:rFonts w:ascii="Arial" w:eastAsia="Arial" w:hAnsi="Arial" w:cs="Arial"/>
          <w:b/>
          <w:spacing w:val="1"/>
          <w:sz w:val="24"/>
          <w:szCs w:val="24"/>
        </w:rPr>
        <w:t>i</w:t>
      </w:r>
      <w:r>
        <w:rPr>
          <w:rFonts w:ascii="Arial" w:eastAsia="Arial" w:hAnsi="Arial" w:cs="Arial"/>
          <w:b/>
          <w:spacing w:val="2"/>
          <w:sz w:val="24"/>
          <w:szCs w:val="24"/>
        </w:rPr>
        <w:t>d</w:t>
      </w:r>
      <w:r>
        <w:rPr>
          <w:rFonts w:ascii="Arial" w:eastAsia="Arial" w:hAnsi="Arial" w:cs="Arial"/>
          <w:b/>
          <w:spacing w:val="-4"/>
          <w:sz w:val="24"/>
          <w:szCs w:val="24"/>
        </w:rPr>
        <w:t>a</w:t>
      </w:r>
      <w:r>
        <w:rPr>
          <w:rFonts w:ascii="Arial" w:eastAsia="Arial" w:hAnsi="Arial" w:cs="Arial"/>
          <w:b/>
          <w:spacing w:val="1"/>
          <w:sz w:val="24"/>
          <w:szCs w:val="24"/>
        </w:rPr>
        <w:t>t</w:t>
      </w:r>
      <w:r>
        <w:rPr>
          <w:rFonts w:ascii="Arial" w:eastAsia="Arial" w:hAnsi="Arial" w:cs="Arial"/>
          <w:b/>
          <w:sz w:val="24"/>
          <w:szCs w:val="24"/>
        </w:rPr>
        <w:t>i</w:t>
      </w:r>
      <w:r>
        <w:rPr>
          <w:rFonts w:ascii="Arial" w:eastAsia="Arial" w:hAnsi="Arial" w:cs="Arial"/>
          <w:b/>
          <w:spacing w:val="2"/>
          <w:sz w:val="24"/>
          <w:szCs w:val="24"/>
        </w:rPr>
        <w:t>o</w:t>
      </w:r>
      <w:r>
        <w:rPr>
          <w:rFonts w:ascii="Arial" w:eastAsia="Arial" w:hAnsi="Arial" w:cs="Arial"/>
          <w:b/>
          <w:spacing w:val="-3"/>
          <w:sz w:val="24"/>
          <w:szCs w:val="24"/>
        </w:rPr>
        <w:t>n</w:t>
      </w:r>
      <w:r>
        <w:rPr>
          <w:rFonts w:ascii="Arial" w:eastAsia="Arial" w:hAnsi="Arial" w:cs="Arial"/>
          <w:b/>
          <w:sz w:val="24"/>
          <w:szCs w:val="24"/>
        </w:rPr>
        <w:t>)</w:t>
      </w:r>
    </w:p>
    <w:p w14:paraId="542C51DA" w14:textId="77777777" w:rsidR="003760E6" w:rsidRDefault="003760E6">
      <w:pPr>
        <w:spacing w:line="200" w:lineRule="exact"/>
      </w:pPr>
    </w:p>
    <w:p w14:paraId="434D067D" w14:textId="77777777" w:rsidR="003760E6" w:rsidRDefault="003760E6">
      <w:pPr>
        <w:spacing w:before="18" w:line="220" w:lineRule="exact"/>
        <w:rPr>
          <w:sz w:val="22"/>
          <w:szCs w:val="22"/>
        </w:rPr>
      </w:pPr>
    </w:p>
    <w:p w14:paraId="7CFED1A2" w14:textId="77777777" w:rsidR="003760E6" w:rsidRDefault="00F2735C">
      <w:pPr>
        <w:ind w:left="3894"/>
        <w:rPr>
          <w:rFonts w:ascii="Arial" w:eastAsia="Arial" w:hAnsi="Arial" w:cs="Arial"/>
          <w:sz w:val="16"/>
          <w:szCs w:val="16"/>
        </w:rPr>
        <w:sectPr w:rsidR="003760E6">
          <w:pgSz w:w="12240" w:h="15840"/>
          <w:pgMar w:top="1620" w:right="0" w:bottom="280" w:left="0" w:header="200" w:footer="891" w:gutter="0"/>
          <w:cols w:space="720"/>
        </w:sectPr>
      </w:pPr>
      <w:r>
        <w:rPr>
          <w:rFonts w:ascii="Arial" w:eastAsia="Arial" w:hAnsi="Arial" w:cs="Arial"/>
          <w:b/>
          <w:i/>
          <w:spacing w:val="-1"/>
          <w:sz w:val="16"/>
          <w:szCs w:val="16"/>
        </w:rPr>
        <w:t>Figu</w:t>
      </w:r>
      <w:r>
        <w:rPr>
          <w:rFonts w:ascii="Arial" w:eastAsia="Arial" w:hAnsi="Arial" w:cs="Arial"/>
          <w:b/>
          <w:i/>
          <w:spacing w:val="5"/>
          <w:sz w:val="16"/>
          <w:szCs w:val="16"/>
        </w:rPr>
        <w:t>r</w:t>
      </w:r>
      <w:r>
        <w:rPr>
          <w:rFonts w:ascii="Arial" w:eastAsia="Arial" w:hAnsi="Arial" w:cs="Arial"/>
          <w:b/>
          <w:i/>
          <w:sz w:val="16"/>
          <w:szCs w:val="16"/>
        </w:rPr>
        <w:t>e</w:t>
      </w:r>
      <w:r>
        <w:rPr>
          <w:rFonts w:ascii="Arial" w:eastAsia="Arial" w:hAnsi="Arial" w:cs="Arial"/>
          <w:b/>
          <w:i/>
          <w:spacing w:val="-9"/>
          <w:sz w:val="16"/>
          <w:szCs w:val="16"/>
        </w:rPr>
        <w:t xml:space="preserve"> </w:t>
      </w:r>
      <w:r>
        <w:rPr>
          <w:rFonts w:ascii="Arial" w:eastAsia="Arial" w:hAnsi="Arial" w:cs="Arial"/>
          <w:b/>
          <w:i/>
          <w:spacing w:val="-2"/>
          <w:sz w:val="16"/>
          <w:szCs w:val="16"/>
        </w:rPr>
        <w:t>1</w:t>
      </w:r>
      <w:r>
        <w:rPr>
          <w:rFonts w:ascii="Arial" w:eastAsia="Arial" w:hAnsi="Arial" w:cs="Arial"/>
          <w:b/>
          <w:i/>
          <w:spacing w:val="4"/>
          <w:sz w:val="16"/>
          <w:szCs w:val="16"/>
        </w:rPr>
        <w:t>.</w:t>
      </w:r>
      <w:r>
        <w:rPr>
          <w:rFonts w:ascii="Arial" w:eastAsia="Arial" w:hAnsi="Arial" w:cs="Arial"/>
          <w:b/>
          <w:i/>
          <w:spacing w:val="-2"/>
          <w:sz w:val="16"/>
          <w:szCs w:val="16"/>
        </w:rPr>
        <w:t>1</w:t>
      </w:r>
      <w:r>
        <w:rPr>
          <w:rFonts w:ascii="Arial" w:eastAsia="Arial" w:hAnsi="Arial" w:cs="Arial"/>
          <w:b/>
          <w:i/>
          <w:sz w:val="16"/>
          <w:szCs w:val="16"/>
        </w:rPr>
        <w:t>:</w:t>
      </w:r>
      <w:r>
        <w:rPr>
          <w:rFonts w:ascii="Arial" w:eastAsia="Arial" w:hAnsi="Arial" w:cs="Arial"/>
          <w:b/>
          <w:i/>
          <w:spacing w:val="-5"/>
          <w:sz w:val="16"/>
          <w:szCs w:val="16"/>
        </w:rPr>
        <w:t xml:space="preserve"> </w:t>
      </w:r>
      <w:r>
        <w:rPr>
          <w:rFonts w:ascii="Arial" w:eastAsia="Arial" w:hAnsi="Arial" w:cs="Arial"/>
          <w:i/>
          <w:spacing w:val="6"/>
          <w:sz w:val="16"/>
          <w:szCs w:val="16"/>
        </w:rPr>
        <w:t>C</w:t>
      </w:r>
      <w:r>
        <w:rPr>
          <w:rFonts w:ascii="Arial" w:eastAsia="Arial" w:hAnsi="Arial" w:cs="Arial"/>
          <w:i/>
          <w:spacing w:val="-2"/>
          <w:sz w:val="16"/>
          <w:szCs w:val="16"/>
        </w:rPr>
        <w:t>u</w:t>
      </w:r>
      <w:r>
        <w:rPr>
          <w:rFonts w:ascii="Arial" w:eastAsia="Arial" w:hAnsi="Arial" w:cs="Arial"/>
          <w:i/>
          <w:spacing w:val="2"/>
          <w:sz w:val="16"/>
          <w:szCs w:val="16"/>
        </w:rPr>
        <w:t>s</w:t>
      </w:r>
      <w:r>
        <w:rPr>
          <w:rFonts w:ascii="Arial" w:eastAsia="Arial" w:hAnsi="Arial" w:cs="Arial"/>
          <w:i/>
          <w:spacing w:val="-1"/>
          <w:sz w:val="16"/>
          <w:szCs w:val="16"/>
        </w:rPr>
        <w:t>t</w:t>
      </w:r>
      <w:r>
        <w:rPr>
          <w:rFonts w:ascii="Arial" w:eastAsia="Arial" w:hAnsi="Arial" w:cs="Arial"/>
          <w:i/>
          <w:spacing w:val="3"/>
          <w:sz w:val="16"/>
          <w:szCs w:val="16"/>
        </w:rPr>
        <w:t>o</w:t>
      </w:r>
      <w:r>
        <w:rPr>
          <w:rFonts w:ascii="Arial" w:eastAsia="Arial" w:hAnsi="Arial" w:cs="Arial"/>
          <w:i/>
          <w:spacing w:val="2"/>
          <w:sz w:val="16"/>
          <w:szCs w:val="16"/>
        </w:rPr>
        <w:t>m</w:t>
      </w:r>
      <w:r>
        <w:rPr>
          <w:rFonts w:ascii="Arial" w:eastAsia="Arial" w:hAnsi="Arial" w:cs="Arial"/>
          <w:i/>
          <w:spacing w:val="-2"/>
          <w:sz w:val="16"/>
          <w:szCs w:val="16"/>
        </w:rPr>
        <w:t>e</w:t>
      </w:r>
      <w:r>
        <w:rPr>
          <w:rFonts w:ascii="Arial" w:eastAsia="Arial" w:hAnsi="Arial" w:cs="Arial"/>
          <w:i/>
          <w:sz w:val="16"/>
          <w:szCs w:val="16"/>
        </w:rPr>
        <w:t>r</w:t>
      </w:r>
      <w:r>
        <w:rPr>
          <w:rFonts w:ascii="Arial" w:eastAsia="Arial" w:hAnsi="Arial" w:cs="Arial"/>
          <w:i/>
          <w:spacing w:val="-14"/>
          <w:sz w:val="16"/>
          <w:szCs w:val="16"/>
        </w:rPr>
        <w:t xml:space="preserve"> </w:t>
      </w:r>
      <w:r>
        <w:rPr>
          <w:rFonts w:ascii="Arial" w:eastAsia="Arial" w:hAnsi="Arial" w:cs="Arial"/>
          <w:i/>
          <w:spacing w:val="5"/>
          <w:sz w:val="16"/>
          <w:szCs w:val="16"/>
        </w:rPr>
        <w:t>V</w:t>
      </w:r>
      <w:r>
        <w:rPr>
          <w:rFonts w:ascii="Arial" w:eastAsia="Arial" w:hAnsi="Arial" w:cs="Arial"/>
          <w:i/>
          <w:spacing w:val="3"/>
          <w:sz w:val="16"/>
          <w:szCs w:val="16"/>
        </w:rPr>
        <w:t>a</w:t>
      </w:r>
      <w:r>
        <w:rPr>
          <w:rFonts w:ascii="Arial" w:eastAsia="Arial" w:hAnsi="Arial" w:cs="Arial"/>
          <w:i/>
          <w:spacing w:val="-2"/>
          <w:sz w:val="16"/>
          <w:szCs w:val="16"/>
        </w:rPr>
        <w:t>li</w:t>
      </w:r>
      <w:r>
        <w:rPr>
          <w:rFonts w:ascii="Arial" w:eastAsia="Arial" w:hAnsi="Arial" w:cs="Arial"/>
          <w:i/>
          <w:spacing w:val="3"/>
          <w:sz w:val="16"/>
          <w:szCs w:val="16"/>
        </w:rPr>
        <w:t>d</w:t>
      </w:r>
      <w:r>
        <w:rPr>
          <w:rFonts w:ascii="Arial" w:eastAsia="Arial" w:hAnsi="Arial" w:cs="Arial"/>
          <w:i/>
          <w:spacing w:val="-2"/>
          <w:sz w:val="16"/>
          <w:szCs w:val="16"/>
        </w:rPr>
        <w:t>a</w:t>
      </w:r>
      <w:r>
        <w:rPr>
          <w:rFonts w:ascii="Arial" w:eastAsia="Arial" w:hAnsi="Arial" w:cs="Arial"/>
          <w:i/>
          <w:spacing w:val="4"/>
          <w:sz w:val="16"/>
          <w:szCs w:val="16"/>
        </w:rPr>
        <w:t>t</w:t>
      </w:r>
      <w:r>
        <w:rPr>
          <w:rFonts w:ascii="Arial" w:eastAsia="Arial" w:hAnsi="Arial" w:cs="Arial"/>
          <w:i/>
          <w:spacing w:val="-2"/>
          <w:sz w:val="16"/>
          <w:szCs w:val="16"/>
        </w:rPr>
        <w:t>io</w:t>
      </w:r>
      <w:r>
        <w:rPr>
          <w:rFonts w:ascii="Arial" w:eastAsia="Arial" w:hAnsi="Arial" w:cs="Arial"/>
          <w:i/>
          <w:sz w:val="16"/>
          <w:szCs w:val="16"/>
        </w:rPr>
        <w:t>n</w:t>
      </w:r>
      <w:r>
        <w:rPr>
          <w:rFonts w:ascii="Arial" w:eastAsia="Arial" w:hAnsi="Arial" w:cs="Arial"/>
          <w:i/>
          <w:spacing w:val="-11"/>
          <w:sz w:val="16"/>
          <w:szCs w:val="16"/>
        </w:rPr>
        <w:t xml:space="preserve"> </w:t>
      </w:r>
      <w:r>
        <w:rPr>
          <w:rFonts w:ascii="Arial" w:eastAsia="Arial" w:hAnsi="Arial" w:cs="Arial"/>
          <w:i/>
          <w:sz w:val="16"/>
          <w:szCs w:val="16"/>
        </w:rPr>
        <w:t>B</w:t>
      </w:r>
      <w:r>
        <w:rPr>
          <w:rFonts w:ascii="Arial" w:eastAsia="Arial" w:hAnsi="Arial" w:cs="Arial"/>
          <w:i/>
          <w:spacing w:val="3"/>
          <w:sz w:val="16"/>
          <w:szCs w:val="16"/>
        </w:rPr>
        <w:t>o</w:t>
      </w:r>
      <w:r>
        <w:rPr>
          <w:rFonts w:ascii="Arial" w:eastAsia="Arial" w:hAnsi="Arial" w:cs="Arial"/>
          <w:i/>
          <w:spacing w:val="-2"/>
          <w:sz w:val="16"/>
          <w:szCs w:val="16"/>
        </w:rPr>
        <w:t>a</w:t>
      </w:r>
      <w:r>
        <w:rPr>
          <w:rFonts w:ascii="Arial" w:eastAsia="Arial" w:hAnsi="Arial" w:cs="Arial"/>
          <w:i/>
          <w:sz w:val="16"/>
          <w:szCs w:val="16"/>
        </w:rPr>
        <w:t>rd</w:t>
      </w:r>
      <w:r>
        <w:rPr>
          <w:rFonts w:ascii="Arial" w:eastAsia="Arial" w:hAnsi="Arial" w:cs="Arial"/>
          <w:i/>
          <w:spacing w:val="-3"/>
          <w:sz w:val="16"/>
          <w:szCs w:val="16"/>
        </w:rPr>
        <w:t xml:space="preserve"> </w:t>
      </w:r>
      <w:r>
        <w:rPr>
          <w:rFonts w:ascii="Arial" w:eastAsia="Arial" w:hAnsi="Arial" w:cs="Arial"/>
          <w:i/>
          <w:spacing w:val="-2"/>
          <w:sz w:val="16"/>
          <w:szCs w:val="16"/>
        </w:rPr>
        <w:t>o</w:t>
      </w:r>
      <w:r>
        <w:rPr>
          <w:rFonts w:ascii="Arial" w:eastAsia="Arial" w:hAnsi="Arial" w:cs="Arial"/>
          <w:i/>
          <w:sz w:val="16"/>
          <w:szCs w:val="16"/>
        </w:rPr>
        <w:t>f</w:t>
      </w:r>
      <w:r>
        <w:rPr>
          <w:rFonts w:ascii="Arial" w:eastAsia="Arial" w:hAnsi="Arial" w:cs="Arial"/>
          <w:i/>
          <w:spacing w:val="-3"/>
          <w:sz w:val="16"/>
          <w:szCs w:val="16"/>
        </w:rPr>
        <w:t xml:space="preserve"> </w:t>
      </w:r>
      <w:r>
        <w:rPr>
          <w:rFonts w:ascii="Arial" w:eastAsia="Arial" w:hAnsi="Arial" w:cs="Arial"/>
          <w:i/>
          <w:spacing w:val="-6"/>
          <w:sz w:val="16"/>
          <w:szCs w:val="16"/>
        </w:rPr>
        <w:t>F</w:t>
      </w:r>
      <w:r>
        <w:rPr>
          <w:rFonts w:ascii="Arial" w:eastAsia="Arial" w:hAnsi="Arial" w:cs="Arial"/>
          <w:i/>
          <w:sz w:val="16"/>
          <w:szCs w:val="16"/>
        </w:rPr>
        <w:t>A</w:t>
      </w:r>
      <w:r>
        <w:rPr>
          <w:rFonts w:ascii="Arial" w:eastAsia="Arial" w:hAnsi="Arial" w:cs="Arial"/>
          <w:i/>
          <w:spacing w:val="-5"/>
          <w:sz w:val="16"/>
          <w:szCs w:val="16"/>
        </w:rPr>
        <w:t>A</w:t>
      </w:r>
      <w:r>
        <w:rPr>
          <w:rFonts w:ascii="Arial" w:eastAsia="Arial" w:hAnsi="Arial" w:cs="Arial"/>
          <w:i/>
          <w:sz w:val="16"/>
          <w:szCs w:val="16"/>
        </w:rPr>
        <w:t>:</w:t>
      </w:r>
      <w:r>
        <w:rPr>
          <w:rFonts w:ascii="Arial" w:eastAsia="Arial" w:hAnsi="Arial" w:cs="Arial"/>
          <w:i/>
          <w:spacing w:val="-11"/>
          <w:sz w:val="16"/>
          <w:szCs w:val="16"/>
        </w:rPr>
        <w:t xml:space="preserve"> </w:t>
      </w:r>
      <w:r>
        <w:rPr>
          <w:rFonts w:ascii="Arial" w:eastAsia="Arial" w:hAnsi="Arial" w:cs="Arial"/>
          <w:i/>
          <w:spacing w:val="-1"/>
          <w:sz w:val="16"/>
          <w:szCs w:val="16"/>
        </w:rPr>
        <w:t>F</w:t>
      </w:r>
      <w:r>
        <w:rPr>
          <w:rFonts w:ascii="Arial" w:eastAsia="Arial" w:hAnsi="Arial" w:cs="Arial"/>
          <w:i/>
          <w:spacing w:val="-11"/>
          <w:sz w:val="16"/>
          <w:szCs w:val="16"/>
        </w:rPr>
        <w:t>i</w:t>
      </w:r>
      <w:r>
        <w:rPr>
          <w:rFonts w:ascii="Arial" w:eastAsia="Arial" w:hAnsi="Arial" w:cs="Arial"/>
          <w:i/>
          <w:spacing w:val="2"/>
          <w:sz w:val="16"/>
          <w:szCs w:val="16"/>
        </w:rPr>
        <w:t>s</w:t>
      </w:r>
      <w:r>
        <w:rPr>
          <w:rFonts w:ascii="Arial" w:eastAsia="Arial" w:hAnsi="Arial" w:cs="Arial"/>
          <w:i/>
          <w:sz w:val="16"/>
          <w:szCs w:val="16"/>
        </w:rPr>
        <w:t>h</w:t>
      </w:r>
      <w:r>
        <w:rPr>
          <w:rFonts w:ascii="Arial" w:eastAsia="Arial" w:hAnsi="Arial" w:cs="Arial"/>
          <w:i/>
          <w:spacing w:val="-13"/>
          <w:sz w:val="16"/>
          <w:szCs w:val="16"/>
        </w:rPr>
        <w:t xml:space="preserve"> </w:t>
      </w:r>
      <w:r>
        <w:rPr>
          <w:rFonts w:ascii="Arial" w:eastAsia="Arial" w:hAnsi="Arial" w:cs="Arial"/>
          <w:i/>
          <w:sz w:val="16"/>
          <w:szCs w:val="16"/>
        </w:rPr>
        <w:t>A</w:t>
      </w:r>
      <w:r>
        <w:rPr>
          <w:rFonts w:ascii="Arial" w:eastAsia="Arial" w:hAnsi="Arial" w:cs="Arial"/>
          <w:i/>
          <w:spacing w:val="-2"/>
          <w:sz w:val="16"/>
          <w:szCs w:val="16"/>
        </w:rPr>
        <w:t>m</w:t>
      </w:r>
      <w:r>
        <w:rPr>
          <w:rFonts w:ascii="Arial" w:eastAsia="Arial" w:hAnsi="Arial" w:cs="Arial"/>
          <w:i/>
          <w:spacing w:val="-6"/>
          <w:sz w:val="16"/>
          <w:szCs w:val="16"/>
        </w:rPr>
        <w:t>i</w:t>
      </w:r>
      <w:r>
        <w:rPr>
          <w:rFonts w:ascii="Arial" w:eastAsia="Arial" w:hAnsi="Arial" w:cs="Arial"/>
          <w:i/>
          <w:spacing w:val="-2"/>
          <w:sz w:val="16"/>
          <w:szCs w:val="16"/>
        </w:rPr>
        <w:t>n</w:t>
      </w:r>
      <w:r>
        <w:rPr>
          <w:rFonts w:ascii="Arial" w:eastAsia="Arial" w:hAnsi="Arial" w:cs="Arial"/>
          <w:i/>
          <w:sz w:val="16"/>
          <w:szCs w:val="16"/>
        </w:rPr>
        <w:t>o</w:t>
      </w:r>
      <w:r>
        <w:rPr>
          <w:rFonts w:ascii="Arial" w:eastAsia="Arial" w:hAnsi="Arial" w:cs="Arial"/>
          <w:i/>
          <w:spacing w:val="-15"/>
          <w:sz w:val="16"/>
          <w:szCs w:val="16"/>
        </w:rPr>
        <w:t xml:space="preserve"> </w:t>
      </w:r>
      <w:r>
        <w:rPr>
          <w:rFonts w:ascii="Arial" w:eastAsia="Arial" w:hAnsi="Arial" w:cs="Arial"/>
          <w:i/>
          <w:spacing w:val="-5"/>
          <w:sz w:val="16"/>
          <w:szCs w:val="16"/>
        </w:rPr>
        <w:t>A</w:t>
      </w:r>
      <w:r>
        <w:rPr>
          <w:rFonts w:ascii="Arial" w:eastAsia="Arial" w:hAnsi="Arial" w:cs="Arial"/>
          <w:i/>
          <w:spacing w:val="2"/>
          <w:sz w:val="16"/>
          <w:szCs w:val="16"/>
        </w:rPr>
        <w:t>c</w:t>
      </w:r>
      <w:r>
        <w:rPr>
          <w:rFonts w:ascii="Arial" w:eastAsia="Arial" w:hAnsi="Arial" w:cs="Arial"/>
          <w:i/>
          <w:spacing w:val="-6"/>
          <w:sz w:val="16"/>
          <w:szCs w:val="16"/>
        </w:rPr>
        <w:t>i</w:t>
      </w:r>
      <w:r>
        <w:rPr>
          <w:rFonts w:ascii="Arial" w:eastAsia="Arial" w:hAnsi="Arial" w:cs="Arial"/>
          <w:i/>
          <w:sz w:val="16"/>
          <w:szCs w:val="16"/>
        </w:rPr>
        <w:t>d</w:t>
      </w:r>
    </w:p>
    <w:p w14:paraId="56BD2717" w14:textId="77777777" w:rsidR="003760E6" w:rsidRDefault="003760E6">
      <w:pPr>
        <w:spacing w:before="6" w:line="140" w:lineRule="exact"/>
        <w:rPr>
          <w:sz w:val="14"/>
          <w:szCs w:val="14"/>
        </w:rPr>
      </w:pPr>
    </w:p>
    <w:p w14:paraId="31918548" w14:textId="77777777" w:rsidR="003760E6" w:rsidRDefault="00F2735C">
      <w:pPr>
        <w:spacing w:before="29"/>
        <w:ind w:left="2161"/>
        <w:rPr>
          <w:rFonts w:ascii="Arial" w:eastAsia="Arial" w:hAnsi="Arial" w:cs="Arial"/>
          <w:sz w:val="24"/>
          <w:szCs w:val="24"/>
        </w:rPr>
      </w:pPr>
      <w:r>
        <w:rPr>
          <w:rFonts w:ascii="Arial" w:eastAsia="Arial" w:hAnsi="Arial" w:cs="Arial"/>
          <w:b/>
          <w:spacing w:val="-2"/>
          <w:sz w:val="24"/>
          <w:szCs w:val="24"/>
        </w:rPr>
        <w:t>S</w:t>
      </w:r>
      <w:r>
        <w:rPr>
          <w:rFonts w:ascii="Arial" w:eastAsia="Arial" w:hAnsi="Arial" w:cs="Arial"/>
          <w:b/>
          <w:spacing w:val="1"/>
          <w:sz w:val="24"/>
          <w:szCs w:val="24"/>
        </w:rPr>
        <w:t>ta</w:t>
      </w:r>
      <w:r>
        <w:rPr>
          <w:rFonts w:ascii="Arial" w:eastAsia="Arial" w:hAnsi="Arial" w:cs="Arial"/>
          <w:b/>
          <w:spacing w:val="2"/>
          <w:sz w:val="24"/>
          <w:szCs w:val="24"/>
        </w:rPr>
        <w:t>g</w:t>
      </w:r>
      <w:r>
        <w:rPr>
          <w:rFonts w:ascii="Arial" w:eastAsia="Arial" w:hAnsi="Arial" w:cs="Arial"/>
          <w:b/>
          <w:sz w:val="24"/>
          <w:szCs w:val="24"/>
        </w:rPr>
        <w:t>e</w:t>
      </w:r>
      <w:r>
        <w:rPr>
          <w:rFonts w:ascii="Arial" w:eastAsia="Arial" w:hAnsi="Arial" w:cs="Arial"/>
          <w:b/>
          <w:spacing w:val="1"/>
          <w:sz w:val="24"/>
          <w:szCs w:val="24"/>
        </w:rPr>
        <w:t xml:space="preserve"> </w:t>
      </w:r>
      <w:r>
        <w:rPr>
          <w:rFonts w:ascii="Arial" w:eastAsia="Arial" w:hAnsi="Arial" w:cs="Arial"/>
          <w:b/>
          <w:sz w:val="24"/>
          <w:szCs w:val="24"/>
        </w:rPr>
        <w:t>2</w:t>
      </w:r>
      <w:r>
        <w:rPr>
          <w:rFonts w:ascii="Arial" w:eastAsia="Arial" w:hAnsi="Arial" w:cs="Arial"/>
          <w:b/>
          <w:spacing w:val="-3"/>
          <w:sz w:val="24"/>
          <w:szCs w:val="24"/>
        </w:rPr>
        <w:t xml:space="preserve"> </w:t>
      </w:r>
      <w:r>
        <w:rPr>
          <w:rFonts w:ascii="Arial" w:eastAsia="Arial" w:hAnsi="Arial" w:cs="Arial"/>
          <w:b/>
          <w:spacing w:val="1"/>
          <w:sz w:val="24"/>
          <w:szCs w:val="24"/>
        </w:rPr>
        <w:t>(</w:t>
      </w:r>
      <w:r>
        <w:rPr>
          <w:rFonts w:ascii="Arial" w:eastAsia="Arial" w:hAnsi="Arial" w:cs="Arial"/>
          <w:b/>
          <w:spacing w:val="-2"/>
          <w:sz w:val="24"/>
          <w:szCs w:val="24"/>
        </w:rPr>
        <w:t>P</w:t>
      </w:r>
      <w:r>
        <w:rPr>
          <w:rFonts w:ascii="Arial" w:eastAsia="Arial" w:hAnsi="Arial" w:cs="Arial"/>
          <w:b/>
          <w:sz w:val="24"/>
          <w:szCs w:val="24"/>
        </w:rPr>
        <w:t>i</w:t>
      </w:r>
      <w:r>
        <w:rPr>
          <w:rFonts w:ascii="Arial" w:eastAsia="Arial" w:hAnsi="Arial" w:cs="Arial"/>
          <w:b/>
          <w:spacing w:val="2"/>
          <w:sz w:val="24"/>
          <w:szCs w:val="24"/>
        </w:rPr>
        <w:t>t</w:t>
      </w:r>
      <w:r>
        <w:rPr>
          <w:rFonts w:ascii="Arial" w:eastAsia="Arial" w:hAnsi="Arial" w:cs="Arial"/>
          <w:b/>
          <w:spacing w:val="1"/>
          <w:sz w:val="24"/>
          <w:szCs w:val="24"/>
        </w:rPr>
        <w:t>c</w:t>
      </w:r>
      <w:r>
        <w:rPr>
          <w:rFonts w:ascii="Arial" w:eastAsia="Arial" w:hAnsi="Arial" w:cs="Arial"/>
          <w:b/>
          <w:sz w:val="24"/>
          <w:szCs w:val="24"/>
        </w:rPr>
        <w:t>h</w:t>
      </w:r>
      <w:r>
        <w:rPr>
          <w:rFonts w:ascii="Arial" w:eastAsia="Arial" w:hAnsi="Arial" w:cs="Arial"/>
          <w:b/>
          <w:spacing w:val="-2"/>
          <w:sz w:val="24"/>
          <w:szCs w:val="24"/>
        </w:rPr>
        <w:t xml:space="preserve"> u</w:t>
      </w:r>
      <w:r>
        <w:rPr>
          <w:rFonts w:ascii="Arial" w:eastAsia="Arial" w:hAnsi="Arial" w:cs="Arial"/>
          <w:b/>
          <w:spacing w:val="1"/>
          <w:sz w:val="24"/>
          <w:szCs w:val="24"/>
        </w:rPr>
        <w:t>s</w:t>
      </w:r>
      <w:r>
        <w:rPr>
          <w:rFonts w:ascii="Arial" w:eastAsia="Arial" w:hAnsi="Arial" w:cs="Arial"/>
          <w:b/>
          <w:sz w:val="24"/>
          <w:szCs w:val="24"/>
        </w:rPr>
        <w:t>i</w:t>
      </w:r>
      <w:r>
        <w:rPr>
          <w:rFonts w:ascii="Arial" w:eastAsia="Arial" w:hAnsi="Arial" w:cs="Arial"/>
          <w:b/>
          <w:spacing w:val="-2"/>
          <w:sz w:val="24"/>
          <w:szCs w:val="24"/>
        </w:rPr>
        <w:t>n</w:t>
      </w:r>
      <w:r>
        <w:rPr>
          <w:rFonts w:ascii="Arial" w:eastAsia="Arial" w:hAnsi="Arial" w:cs="Arial"/>
          <w:b/>
          <w:sz w:val="24"/>
          <w:szCs w:val="24"/>
        </w:rPr>
        <w:t>g</w:t>
      </w:r>
      <w:r>
        <w:rPr>
          <w:rFonts w:ascii="Arial" w:eastAsia="Arial" w:hAnsi="Arial" w:cs="Arial"/>
          <w:b/>
          <w:spacing w:val="2"/>
          <w:sz w:val="24"/>
          <w:szCs w:val="24"/>
        </w:rPr>
        <w:t xml:space="preserve"> L</w:t>
      </w:r>
      <w:r>
        <w:rPr>
          <w:rFonts w:ascii="Arial" w:eastAsia="Arial" w:hAnsi="Arial" w:cs="Arial"/>
          <w:b/>
          <w:spacing w:val="1"/>
          <w:sz w:val="24"/>
          <w:szCs w:val="24"/>
        </w:rPr>
        <w:t>a</w:t>
      </w:r>
      <w:r>
        <w:rPr>
          <w:rFonts w:ascii="Arial" w:eastAsia="Arial" w:hAnsi="Arial" w:cs="Arial"/>
          <w:b/>
          <w:spacing w:val="-3"/>
          <w:sz w:val="24"/>
          <w:szCs w:val="24"/>
        </w:rPr>
        <w:t>n</w:t>
      </w:r>
      <w:r>
        <w:rPr>
          <w:rFonts w:ascii="Arial" w:eastAsia="Arial" w:hAnsi="Arial" w:cs="Arial"/>
          <w:b/>
          <w:spacing w:val="2"/>
          <w:sz w:val="24"/>
          <w:szCs w:val="24"/>
        </w:rPr>
        <w:t>d</w:t>
      </w:r>
      <w:r>
        <w:rPr>
          <w:rFonts w:ascii="Arial" w:eastAsia="Arial" w:hAnsi="Arial" w:cs="Arial"/>
          <w:b/>
          <w:sz w:val="24"/>
          <w:szCs w:val="24"/>
        </w:rPr>
        <w:t>i</w:t>
      </w:r>
      <w:r>
        <w:rPr>
          <w:rFonts w:ascii="Arial" w:eastAsia="Arial" w:hAnsi="Arial" w:cs="Arial"/>
          <w:b/>
          <w:spacing w:val="-2"/>
          <w:sz w:val="24"/>
          <w:szCs w:val="24"/>
        </w:rPr>
        <w:t>n</w:t>
      </w:r>
      <w:r>
        <w:rPr>
          <w:rFonts w:ascii="Arial" w:eastAsia="Arial" w:hAnsi="Arial" w:cs="Arial"/>
          <w:b/>
          <w:sz w:val="24"/>
          <w:szCs w:val="24"/>
        </w:rPr>
        <w:t>g</w:t>
      </w:r>
      <w:r>
        <w:rPr>
          <w:rFonts w:ascii="Arial" w:eastAsia="Arial" w:hAnsi="Arial" w:cs="Arial"/>
          <w:b/>
          <w:spacing w:val="2"/>
          <w:sz w:val="24"/>
          <w:szCs w:val="24"/>
        </w:rPr>
        <w:t xml:space="preserve"> </w:t>
      </w:r>
      <w:r>
        <w:rPr>
          <w:rFonts w:ascii="Arial" w:eastAsia="Arial" w:hAnsi="Arial" w:cs="Arial"/>
          <w:b/>
          <w:spacing w:val="-1"/>
          <w:sz w:val="24"/>
          <w:szCs w:val="24"/>
        </w:rPr>
        <w:t>P</w:t>
      </w:r>
      <w:r>
        <w:rPr>
          <w:rFonts w:ascii="Arial" w:eastAsia="Arial" w:hAnsi="Arial" w:cs="Arial"/>
          <w:b/>
          <w:spacing w:val="1"/>
          <w:sz w:val="24"/>
          <w:szCs w:val="24"/>
        </w:rPr>
        <w:t>a</w:t>
      </w:r>
      <w:r>
        <w:rPr>
          <w:rFonts w:ascii="Arial" w:eastAsia="Arial" w:hAnsi="Arial" w:cs="Arial"/>
          <w:b/>
          <w:spacing w:val="-3"/>
          <w:sz w:val="24"/>
          <w:szCs w:val="24"/>
        </w:rPr>
        <w:t>g</w:t>
      </w:r>
      <w:r>
        <w:rPr>
          <w:rFonts w:ascii="Arial" w:eastAsia="Arial" w:hAnsi="Arial" w:cs="Arial"/>
          <w:b/>
          <w:spacing w:val="1"/>
          <w:sz w:val="24"/>
          <w:szCs w:val="24"/>
        </w:rPr>
        <w:t>e</w:t>
      </w:r>
      <w:r>
        <w:rPr>
          <w:rFonts w:ascii="Arial" w:eastAsia="Arial" w:hAnsi="Arial" w:cs="Arial"/>
          <w:b/>
          <w:sz w:val="24"/>
          <w:szCs w:val="24"/>
        </w:rPr>
        <w:t>)</w:t>
      </w:r>
    </w:p>
    <w:p w14:paraId="36B2F286" w14:textId="77777777" w:rsidR="003760E6" w:rsidRDefault="003760E6">
      <w:pPr>
        <w:spacing w:line="200" w:lineRule="exact"/>
      </w:pPr>
    </w:p>
    <w:p w14:paraId="0A0ED094" w14:textId="77777777" w:rsidR="003760E6" w:rsidRDefault="003760E6">
      <w:pPr>
        <w:spacing w:before="10" w:line="240" w:lineRule="exact"/>
        <w:rPr>
          <w:sz w:val="24"/>
          <w:szCs w:val="24"/>
        </w:rPr>
      </w:pPr>
    </w:p>
    <w:p w14:paraId="756485B2" w14:textId="77777777" w:rsidR="003760E6" w:rsidRDefault="002B44F9">
      <w:pPr>
        <w:ind w:left="2010"/>
        <w:sectPr w:rsidR="003760E6">
          <w:pgSz w:w="12240" w:h="15840"/>
          <w:pgMar w:top="1620" w:right="0" w:bottom="280" w:left="0" w:header="200" w:footer="891" w:gutter="0"/>
          <w:cols w:space="720"/>
        </w:sectPr>
      </w:pPr>
      <w:r>
        <w:pict w14:anchorId="35EEC1A9">
          <v:shape id="_x0000_i1346" type="#_x0000_t75" style="width:468pt;height:383.25pt">
            <v:imagedata r:id="rId14" o:title=""/>
          </v:shape>
        </w:pict>
      </w:r>
    </w:p>
    <w:p w14:paraId="2C69E5E4" w14:textId="77777777" w:rsidR="003760E6" w:rsidRDefault="003760E6">
      <w:pPr>
        <w:spacing w:before="6" w:line="140" w:lineRule="exact"/>
        <w:rPr>
          <w:sz w:val="14"/>
          <w:szCs w:val="14"/>
        </w:rPr>
      </w:pPr>
    </w:p>
    <w:p w14:paraId="75A528C7" w14:textId="77777777" w:rsidR="003760E6" w:rsidRDefault="00F2735C">
      <w:pPr>
        <w:spacing w:before="29" w:line="260" w:lineRule="exact"/>
        <w:ind w:left="4663" w:right="4665"/>
        <w:jc w:val="center"/>
        <w:rPr>
          <w:rFonts w:ascii="Arial" w:eastAsia="Arial" w:hAnsi="Arial" w:cs="Arial"/>
          <w:sz w:val="24"/>
          <w:szCs w:val="24"/>
        </w:rPr>
      </w:pPr>
      <w:r>
        <w:rPr>
          <w:rFonts w:ascii="Arial" w:eastAsia="Arial" w:hAnsi="Arial" w:cs="Arial"/>
          <w:b/>
          <w:spacing w:val="-2"/>
          <w:position w:val="-1"/>
          <w:sz w:val="24"/>
          <w:szCs w:val="24"/>
        </w:rPr>
        <w:t>S</w:t>
      </w:r>
      <w:r>
        <w:rPr>
          <w:rFonts w:ascii="Arial" w:eastAsia="Arial" w:hAnsi="Arial" w:cs="Arial"/>
          <w:b/>
          <w:spacing w:val="7"/>
          <w:position w:val="-1"/>
          <w:sz w:val="24"/>
          <w:szCs w:val="24"/>
        </w:rPr>
        <w:t>T</w:t>
      </w:r>
      <w:r>
        <w:rPr>
          <w:rFonts w:ascii="Arial" w:eastAsia="Arial" w:hAnsi="Arial" w:cs="Arial"/>
          <w:b/>
          <w:spacing w:val="-5"/>
          <w:position w:val="-1"/>
          <w:sz w:val="24"/>
          <w:szCs w:val="24"/>
        </w:rPr>
        <w:t>A</w:t>
      </w:r>
      <w:r>
        <w:rPr>
          <w:rFonts w:ascii="Arial" w:eastAsia="Arial" w:hAnsi="Arial" w:cs="Arial"/>
          <w:b/>
          <w:position w:val="-1"/>
          <w:sz w:val="24"/>
          <w:szCs w:val="24"/>
        </w:rPr>
        <w:t>R</w:t>
      </w:r>
      <w:r>
        <w:rPr>
          <w:rFonts w:ascii="Arial" w:eastAsia="Arial" w:hAnsi="Arial" w:cs="Arial"/>
          <w:b/>
          <w:spacing w:val="6"/>
          <w:position w:val="-1"/>
          <w:sz w:val="24"/>
          <w:szCs w:val="24"/>
        </w:rPr>
        <w:t>T</w:t>
      </w:r>
      <w:r>
        <w:rPr>
          <w:rFonts w:ascii="Arial" w:eastAsia="Arial" w:hAnsi="Arial" w:cs="Arial"/>
          <w:b/>
          <w:position w:val="-1"/>
          <w:sz w:val="24"/>
          <w:szCs w:val="24"/>
        </w:rPr>
        <w:t>UP</w:t>
      </w:r>
      <w:r>
        <w:rPr>
          <w:rFonts w:ascii="Arial" w:eastAsia="Arial" w:hAnsi="Arial" w:cs="Arial"/>
          <w:b/>
          <w:spacing w:val="-2"/>
          <w:position w:val="-1"/>
          <w:sz w:val="24"/>
          <w:szCs w:val="24"/>
        </w:rPr>
        <w:t xml:space="preserve"> </w:t>
      </w:r>
      <w:r>
        <w:rPr>
          <w:rFonts w:ascii="Arial" w:eastAsia="Arial" w:hAnsi="Arial" w:cs="Arial"/>
          <w:b/>
          <w:position w:val="-1"/>
          <w:sz w:val="24"/>
          <w:szCs w:val="24"/>
        </w:rPr>
        <w:t>D</w:t>
      </w:r>
      <w:r>
        <w:rPr>
          <w:rFonts w:ascii="Arial" w:eastAsia="Arial" w:hAnsi="Arial" w:cs="Arial"/>
          <w:b/>
          <w:spacing w:val="-2"/>
          <w:position w:val="-1"/>
          <w:sz w:val="24"/>
          <w:szCs w:val="24"/>
        </w:rPr>
        <w:t>ES</w:t>
      </w:r>
      <w:r>
        <w:rPr>
          <w:rFonts w:ascii="Arial" w:eastAsia="Arial" w:hAnsi="Arial" w:cs="Arial"/>
          <w:b/>
          <w:position w:val="-1"/>
          <w:sz w:val="24"/>
          <w:szCs w:val="24"/>
        </w:rPr>
        <w:t>C</w:t>
      </w:r>
      <w:r>
        <w:rPr>
          <w:rFonts w:ascii="Arial" w:eastAsia="Arial" w:hAnsi="Arial" w:cs="Arial"/>
          <w:b/>
          <w:spacing w:val="-1"/>
          <w:position w:val="-1"/>
          <w:sz w:val="24"/>
          <w:szCs w:val="24"/>
        </w:rPr>
        <w:t>R</w:t>
      </w:r>
      <w:r>
        <w:rPr>
          <w:rFonts w:ascii="Arial" w:eastAsia="Arial" w:hAnsi="Arial" w:cs="Arial"/>
          <w:b/>
          <w:spacing w:val="-4"/>
          <w:position w:val="-1"/>
          <w:sz w:val="24"/>
          <w:szCs w:val="24"/>
        </w:rPr>
        <w:t>I</w:t>
      </w:r>
      <w:r>
        <w:rPr>
          <w:rFonts w:ascii="Arial" w:eastAsia="Arial" w:hAnsi="Arial" w:cs="Arial"/>
          <w:b/>
          <w:spacing w:val="-2"/>
          <w:position w:val="-1"/>
          <w:sz w:val="24"/>
          <w:szCs w:val="24"/>
        </w:rPr>
        <w:t>P</w:t>
      </w:r>
      <w:r>
        <w:rPr>
          <w:rFonts w:ascii="Arial" w:eastAsia="Arial" w:hAnsi="Arial" w:cs="Arial"/>
          <w:b/>
          <w:spacing w:val="7"/>
          <w:position w:val="-1"/>
          <w:sz w:val="24"/>
          <w:szCs w:val="24"/>
        </w:rPr>
        <w:t>T</w:t>
      </w:r>
      <w:r>
        <w:rPr>
          <w:rFonts w:ascii="Arial" w:eastAsia="Arial" w:hAnsi="Arial" w:cs="Arial"/>
          <w:b/>
          <w:spacing w:val="-4"/>
          <w:position w:val="-1"/>
          <w:sz w:val="24"/>
          <w:szCs w:val="24"/>
        </w:rPr>
        <w:t>I</w:t>
      </w:r>
      <w:r>
        <w:rPr>
          <w:rFonts w:ascii="Arial" w:eastAsia="Arial" w:hAnsi="Arial" w:cs="Arial"/>
          <w:b/>
          <w:position w:val="-1"/>
          <w:sz w:val="24"/>
          <w:szCs w:val="24"/>
        </w:rPr>
        <w:t>ON</w:t>
      </w:r>
    </w:p>
    <w:p w14:paraId="5C1A4909" w14:textId="77777777" w:rsidR="003760E6" w:rsidRDefault="003760E6">
      <w:pPr>
        <w:spacing w:line="200" w:lineRule="exact"/>
      </w:pPr>
    </w:p>
    <w:p w14:paraId="7770CA17" w14:textId="77777777" w:rsidR="003760E6" w:rsidRDefault="003760E6">
      <w:pPr>
        <w:spacing w:before="11" w:line="200" w:lineRule="exact"/>
      </w:pPr>
    </w:p>
    <w:p w14:paraId="3D05BCCE" w14:textId="77777777" w:rsidR="003760E6" w:rsidRDefault="00F2735C">
      <w:pPr>
        <w:spacing w:before="29"/>
        <w:ind w:left="2161"/>
        <w:rPr>
          <w:rFonts w:ascii="Arial" w:eastAsia="Arial" w:hAnsi="Arial" w:cs="Arial"/>
          <w:sz w:val="24"/>
          <w:szCs w:val="24"/>
        </w:rPr>
      </w:pPr>
      <w:r>
        <w:rPr>
          <w:rFonts w:ascii="Arial" w:eastAsia="Arial" w:hAnsi="Arial" w:cs="Arial"/>
          <w:b/>
          <w:spacing w:val="-2"/>
          <w:sz w:val="24"/>
          <w:szCs w:val="24"/>
        </w:rPr>
        <w:t>S</w:t>
      </w:r>
      <w:r>
        <w:rPr>
          <w:rFonts w:ascii="Arial" w:eastAsia="Arial" w:hAnsi="Arial" w:cs="Arial"/>
          <w:b/>
          <w:spacing w:val="1"/>
          <w:sz w:val="24"/>
          <w:szCs w:val="24"/>
        </w:rPr>
        <w:t>ta</w:t>
      </w:r>
      <w:r>
        <w:rPr>
          <w:rFonts w:ascii="Arial" w:eastAsia="Arial" w:hAnsi="Arial" w:cs="Arial"/>
          <w:b/>
          <w:spacing w:val="-2"/>
          <w:sz w:val="24"/>
          <w:szCs w:val="24"/>
        </w:rPr>
        <w:t>r</w:t>
      </w:r>
      <w:r>
        <w:rPr>
          <w:rFonts w:ascii="Arial" w:eastAsia="Arial" w:hAnsi="Arial" w:cs="Arial"/>
          <w:b/>
          <w:spacing w:val="1"/>
          <w:sz w:val="24"/>
          <w:szCs w:val="24"/>
        </w:rPr>
        <w:t>t</w:t>
      </w:r>
      <w:r>
        <w:rPr>
          <w:rFonts w:ascii="Arial" w:eastAsia="Arial" w:hAnsi="Arial" w:cs="Arial"/>
          <w:b/>
          <w:spacing w:val="-3"/>
          <w:sz w:val="24"/>
          <w:szCs w:val="24"/>
        </w:rPr>
        <w:t>u</w:t>
      </w:r>
      <w:r>
        <w:rPr>
          <w:rFonts w:ascii="Arial" w:eastAsia="Arial" w:hAnsi="Arial" w:cs="Arial"/>
          <w:b/>
          <w:sz w:val="24"/>
          <w:szCs w:val="24"/>
        </w:rPr>
        <w:t>p</w:t>
      </w:r>
      <w:r>
        <w:rPr>
          <w:rFonts w:ascii="Arial" w:eastAsia="Arial" w:hAnsi="Arial" w:cs="Arial"/>
          <w:b/>
          <w:spacing w:val="2"/>
          <w:sz w:val="24"/>
          <w:szCs w:val="24"/>
        </w:rPr>
        <w:t xml:space="preserve"> </w:t>
      </w:r>
      <w:r>
        <w:rPr>
          <w:rFonts w:ascii="Arial" w:eastAsia="Arial" w:hAnsi="Arial" w:cs="Arial"/>
          <w:b/>
          <w:spacing w:val="-1"/>
          <w:sz w:val="24"/>
          <w:szCs w:val="24"/>
        </w:rPr>
        <w:t>P</w:t>
      </w:r>
      <w:r>
        <w:rPr>
          <w:rFonts w:ascii="Arial" w:eastAsia="Arial" w:hAnsi="Arial" w:cs="Arial"/>
          <w:b/>
          <w:spacing w:val="-2"/>
          <w:sz w:val="24"/>
          <w:szCs w:val="24"/>
        </w:rPr>
        <w:t>r</w:t>
      </w:r>
      <w:r>
        <w:rPr>
          <w:rFonts w:ascii="Arial" w:eastAsia="Arial" w:hAnsi="Arial" w:cs="Arial"/>
          <w:b/>
          <w:spacing w:val="2"/>
          <w:sz w:val="24"/>
          <w:szCs w:val="24"/>
        </w:rPr>
        <w:t>o</w:t>
      </w:r>
      <w:r>
        <w:rPr>
          <w:rFonts w:ascii="Arial" w:eastAsia="Arial" w:hAnsi="Arial" w:cs="Arial"/>
          <w:b/>
          <w:sz w:val="24"/>
          <w:szCs w:val="24"/>
        </w:rPr>
        <w:t>j</w:t>
      </w:r>
      <w:r>
        <w:rPr>
          <w:rFonts w:ascii="Arial" w:eastAsia="Arial" w:hAnsi="Arial" w:cs="Arial"/>
          <w:b/>
          <w:spacing w:val="1"/>
          <w:sz w:val="24"/>
          <w:szCs w:val="24"/>
        </w:rPr>
        <w:t>ec</w:t>
      </w:r>
      <w:r>
        <w:rPr>
          <w:rFonts w:ascii="Arial" w:eastAsia="Arial" w:hAnsi="Arial" w:cs="Arial"/>
          <w:b/>
          <w:sz w:val="24"/>
          <w:szCs w:val="24"/>
        </w:rPr>
        <w:t>t</w:t>
      </w:r>
      <w:r>
        <w:rPr>
          <w:rFonts w:ascii="Arial" w:eastAsia="Arial" w:hAnsi="Arial" w:cs="Arial"/>
          <w:b/>
          <w:spacing w:val="2"/>
          <w:sz w:val="24"/>
          <w:szCs w:val="24"/>
        </w:rPr>
        <w:t xml:space="preserve"> </w:t>
      </w:r>
      <w:r>
        <w:rPr>
          <w:rFonts w:ascii="Arial" w:eastAsia="Arial" w:hAnsi="Arial" w:cs="Arial"/>
          <w:b/>
          <w:sz w:val="24"/>
          <w:szCs w:val="24"/>
        </w:rPr>
        <w:t>N</w:t>
      </w:r>
      <w:r>
        <w:rPr>
          <w:rFonts w:ascii="Arial" w:eastAsia="Arial" w:hAnsi="Arial" w:cs="Arial"/>
          <w:b/>
          <w:spacing w:val="1"/>
          <w:sz w:val="24"/>
          <w:szCs w:val="24"/>
        </w:rPr>
        <w:t>a</w:t>
      </w:r>
      <w:r>
        <w:rPr>
          <w:rFonts w:ascii="Arial" w:eastAsia="Arial" w:hAnsi="Arial" w:cs="Arial"/>
          <w:b/>
          <w:spacing w:val="-2"/>
          <w:sz w:val="24"/>
          <w:szCs w:val="24"/>
        </w:rPr>
        <w:t>m</w:t>
      </w:r>
      <w:r>
        <w:rPr>
          <w:rFonts w:ascii="Arial" w:eastAsia="Arial" w:hAnsi="Arial" w:cs="Arial"/>
          <w:b/>
          <w:sz w:val="24"/>
          <w:szCs w:val="24"/>
        </w:rPr>
        <w:t>e</w:t>
      </w:r>
    </w:p>
    <w:p w14:paraId="20290CC5" w14:textId="77777777" w:rsidR="003760E6" w:rsidRDefault="003760E6">
      <w:pPr>
        <w:spacing w:line="200" w:lineRule="exact"/>
      </w:pPr>
    </w:p>
    <w:p w14:paraId="5D6A50E0" w14:textId="26636B3B" w:rsidR="003760E6" w:rsidRPr="002B44F9" w:rsidRDefault="002B44F9">
      <w:pPr>
        <w:spacing w:line="200" w:lineRule="exact"/>
        <w:rPr>
          <w:rFonts w:ascii="Arial" w:hAnsi="Arial" w:cs="Arial"/>
          <w:sz w:val="24"/>
          <w:szCs w:val="24"/>
        </w:rPr>
      </w:pPr>
      <w:r>
        <w:tab/>
      </w:r>
      <w:r>
        <w:tab/>
      </w:r>
      <w:r>
        <w:tab/>
      </w:r>
      <w:r>
        <w:tab/>
      </w:r>
      <w:r>
        <w:rPr>
          <w:rFonts w:ascii="Arial" w:hAnsi="Arial" w:cs="Arial"/>
          <w:sz w:val="24"/>
          <w:szCs w:val="24"/>
        </w:rPr>
        <w:t>Water Level Management System (WLMS)</w:t>
      </w:r>
    </w:p>
    <w:p w14:paraId="52AD96C9" w14:textId="77777777" w:rsidR="003760E6" w:rsidRDefault="003760E6">
      <w:pPr>
        <w:spacing w:before="10" w:line="220" w:lineRule="exact"/>
        <w:rPr>
          <w:sz w:val="22"/>
          <w:szCs w:val="22"/>
        </w:rPr>
      </w:pPr>
    </w:p>
    <w:p w14:paraId="7847F974" w14:textId="26B07B6F" w:rsidR="003760E6" w:rsidRPr="00CA5C75" w:rsidRDefault="00F2735C" w:rsidP="00CA5C75">
      <w:pPr>
        <w:ind w:left="2161"/>
        <w:rPr>
          <w:rFonts w:ascii="Arial" w:eastAsia="Arial" w:hAnsi="Arial" w:cs="Arial"/>
          <w:b/>
          <w:sz w:val="24"/>
          <w:szCs w:val="24"/>
        </w:rPr>
      </w:pPr>
      <w:r>
        <w:rPr>
          <w:rFonts w:ascii="Arial" w:eastAsia="Arial" w:hAnsi="Arial" w:cs="Arial"/>
          <w:b/>
          <w:spacing w:val="-2"/>
          <w:sz w:val="24"/>
          <w:szCs w:val="24"/>
        </w:rPr>
        <w:t>S</w:t>
      </w:r>
      <w:r>
        <w:rPr>
          <w:rFonts w:ascii="Arial" w:eastAsia="Arial" w:hAnsi="Arial" w:cs="Arial"/>
          <w:b/>
          <w:spacing w:val="1"/>
          <w:sz w:val="24"/>
          <w:szCs w:val="24"/>
        </w:rPr>
        <w:t>y</w:t>
      </w:r>
      <w:r>
        <w:rPr>
          <w:rFonts w:ascii="Arial" w:eastAsia="Arial" w:hAnsi="Arial" w:cs="Arial"/>
          <w:b/>
          <w:spacing w:val="-3"/>
          <w:sz w:val="24"/>
          <w:szCs w:val="24"/>
        </w:rPr>
        <w:t>n</w:t>
      </w:r>
      <w:r>
        <w:rPr>
          <w:rFonts w:ascii="Arial" w:eastAsia="Arial" w:hAnsi="Arial" w:cs="Arial"/>
          <w:b/>
          <w:spacing w:val="1"/>
          <w:sz w:val="24"/>
          <w:szCs w:val="24"/>
        </w:rPr>
        <w:t>e</w:t>
      </w:r>
      <w:r>
        <w:rPr>
          <w:rFonts w:ascii="Arial" w:eastAsia="Arial" w:hAnsi="Arial" w:cs="Arial"/>
          <w:b/>
          <w:spacing w:val="-2"/>
          <w:sz w:val="24"/>
          <w:szCs w:val="24"/>
        </w:rPr>
        <w:t>r</w:t>
      </w:r>
      <w:r>
        <w:rPr>
          <w:rFonts w:ascii="Arial" w:eastAsia="Arial" w:hAnsi="Arial" w:cs="Arial"/>
          <w:b/>
          <w:spacing w:val="2"/>
          <w:sz w:val="24"/>
          <w:szCs w:val="24"/>
        </w:rPr>
        <w:t>g</w:t>
      </w:r>
      <w:r>
        <w:rPr>
          <w:rFonts w:ascii="Arial" w:eastAsia="Arial" w:hAnsi="Arial" w:cs="Arial"/>
          <w:b/>
          <w:sz w:val="24"/>
          <w:szCs w:val="24"/>
        </w:rPr>
        <w:t>y</w:t>
      </w:r>
      <w:r w:rsidR="00CA5C75">
        <w:rPr>
          <w:rFonts w:ascii="Arial" w:eastAsia="Arial" w:hAnsi="Arial" w:cs="Arial"/>
          <w:sz w:val="24"/>
          <w:szCs w:val="24"/>
        </w:rPr>
        <w:br/>
        <w:t xml:space="preserve">      </w:t>
      </w:r>
      <w:r w:rsidR="00CA5C75">
        <w:rPr>
          <w:rFonts w:ascii="Arial" w:eastAsia="Arial" w:hAnsi="Arial" w:cs="Arial"/>
          <w:sz w:val="24"/>
          <w:szCs w:val="24"/>
        </w:rPr>
        <w:tab/>
      </w:r>
      <w:r w:rsidR="00CA5C75" w:rsidRPr="00CA5C75">
        <w:rPr>
          <w:rFonts w:ascii="Arial" w:eastAsia="Arial" w:hAnsi="Arial" w:cs="Arial"/>
          <w:sz w:val="24"/>
          <w:szCs w:val="24"/>
        </w:rPr>
        <w:t>Bachelor of Science in Information Technology</w:t>
      </w:r>
      <w:r w:rsidR="00CA5C75">
        <w:rPr>
          <w:rFonts w:ascii="Arial" w:eastAsia="Arial" w:hAnsi="Arial" w:cs="Arial"/>
          <w:sz w:val="24"/>
          <w:szCs w:val="24"/>
        </w:rPr>
        <w:br/>
      </w:r>
    </w:p>
    <w:p w14:paraId="7C39D59E" w14:textId="77777777" w:rsidR="003760E6" w:rsidRDefault="00F2735C">
      <w:pPr>
        <w:ind w:left="2161"/>
        <w:rPr>
          <w:rFonts w:ascii="Arial" w:eastAsia="Arial" w:hAnsi="Arial" w:cs="Arial"/>
          <w:sz w:val="24"/>
          <w:szCs w:val="24"/>
        </w:rPr>
      </w:pPr>
      <w:r>
        <w:rPr>
          <w:rFonts w:ascii="Arial" w:eastAsia="Arial" w:hAnsi="Arial" w:cs="Arial"/>
          <w:b/>
          <w:spacing w:val="-2"/>
          <w:sz w:val="24"/>
          <w:szCs w:val="24"/>
        </w:rPr>
        <w:t>Pr</w:t>
      </w:r>
      <w:r>
        <w:rPr>
          <w:rFonts w:ascii="Arial" w:eastAsia="Arial" w:hAnsi="Arial" w:cs="Arial"/>
          <w:b/>
          <w:spacing w:val="2"/>
          <w:sz w:val="24"/>
          <w:szCs w:val="24"/>
        </w:rPr>
        <w:t>od</w:t>
      </w:r>
      <w:r>
        <w:rPr>
          <w:rFonts w:ascii="Arial" w:eastAsia="Arial" w:hAnsi="Arial" w:cs="Arial"/>
          <w:b/>
          <w:spacing w:val="-3"/>
          <w:sz w:val="24"/>
          <w:szCs w:val="24"/>
        </w:rPr>
        <w:t>u</w:t>
      </w:r>
      <w:r>
        <w:rPr>
          <w:rFonts w:ascii="Arial" w:eastAsia="Arial" w:hAnsi="Arial" w:cs="Arial"/>
          <w:b/>
          <w:spacing w:val="1"/>
          <w:sz w:val="24"/>
          <w:szCs w:val="24"/>
        </w:rPr>
        <w:t>c</w:t>
      </w:r>
      <w:r>
        <w:rPr>
          <w:rFonts w:ascii="Arial" w:eastAsia="Arial" w:hAnsi="Arial" w:cs="Arial"/>
          <w:b/>
          <w:sz w:val="24"/>
          <w:szCs w:val="24"/>
        </w:rPr>
        <w:t>t</w:t>
      </w:r>
      <w:r>
        <w:rPr>
          <w:rFonts w:ascii="Arial" w:eastAsia="Arial" w:hAnsi="Arial" w:cs="Arial"/>
          <w:b/>
          <w:spacing w:val="-3"/>
          <w:sz w:val="24"/>
          <w:szCs w:val="24"/>
        </w:rPr>
        <w:t xml:space="preserve"> </w:t>
      </w:r>
      <w:r>
        <w:rPr>
          <w:rFonts w:ascii="Arial" w:eastAsia="Arial" w:hAnsi="Arial" w:cs="Arial"/>
          <w:b/>
          <w:spacing w:val="7"/>
          <w:sz w:val="24"/>
          <w:szCs w:val="24"/>
        </w:rPr>
        <w:t>T</w:t>
      </w:r>
      <w:r>
        <w:rPr>
          <w:rFonts w:ascii="Arial" w:eastAsia="Arial" w:hAnsi="Arial" w:cs="Arial"/>
          <w:b/>
          <w:spacing w:val="-4"/>
          <w:sz w:val="24"/>
          <w:szCs w:val="24"/>
        </w:rPr>
        <w:t>y</w:t>
      </w:r>
      <w:r>
        <w:rPr>
          <w:rFonts w:ascii="Arial" w:eastAsia="Arial" w:hAnsi="Arial" w:cs="Arial"/>
          <w:b/>
          <w:spacing w:val="2"/>
          <w:sz w:val="24"/>
          <w:szCs w:val="24"/>
        </w:rPr>
        <w:t>p</w:t>
      </w:r>
      <w:r>
        <w:rPr>
          <w:rFonts w:ascii="Arial" w:eastAsia="Arial" w:hAnsi="Arial" w:cs="Arial"/>
          <w:b/>
          <w:sz w:val="24"/>
          <w:szCs w:val="24"/>
        </w:rPr>
        <w:t>e</w:t>
      </w:r>
    </w:p>
    <w:p w14:paraId="0D8F1590" w14:textId="77777777" w:rsidR="003760E6" w:rsidRDefault="003760E6">
      <w:pPr>
        <w:spacing w:before="15" w:line="220" w:lineRule="exact"/>
        <w:rPr>
          <w:sz w:val="22"/>
          <w:szCs w:val="22"/>
        </w:rPr>
      </w:pPr>
    </w:p>
    <w:p w14:paraId="44EC23A8" w14:textId="0BD2D45E" w:rsidR="003760E6" w:rsidRDefault="00F2735C" w:rsidP="00CA5C75">
      <w:pPr>
        <w:ind w:left="2843" w:right="8282"/>
        <w:jc w:val="center"/>
        <w:rPr>
          <w:rFonts w:ascii="Arial" w:eastAsia="Arial" w:hAnsi="Arial" w:cs="Arial"/>
          <w:sz w:val="24"/>
          <w:szCs w:val="24"/>
        </w:rPr>
      </w:pPr>
      <w:r>
        <w:rPr>
          <w:rFonts w:ascii="Arial" w:eastAsia="Arial" w:hAnsi="Arial" w:cs="Arial"/>
          <w:b/>
          <w:spacing w:val="-3"/>
          <w:sz w:val="24"/>
          <w:szCs w:val="24"/>
        </w:rPr>
        <w:t>M</w:t>
      </w:r>
      <w:r>
        <w:rPr>
          <w:rFonts w:ascii="Arial" w:eastAsia="Arial" w:hAnsi="Arial" w:cs="Arial"/>
          <w:b/>
          <w:spacing w:val="1"/>
          <w:sz w:val="24"/>
          <w:szCs w:val="24"/>
        </w:rPr>
        <w:t>ate</w:t>
      </w:r>
      <w:r>
        <w:rPr>
          <w:rFonts w:ascii="Arial" w:eastAsia="Arial" w:hAnsi="Arial" w:cs="Arial"/>
          <w:b/>
          <w:spacing w:val="-2"/>
          <w:sz w:val="24"/>
          <w:szCs w:val="24"/>
        </w:rPr>
        <w:t>r</w:t>
      </w:r>
      <w:r>
        <w:rPr>
          <w:rFonts w:ascii="Arial" w:eastAsia="Arial" w:hAnsi="Arial" w:cs="Arial"/>
          <w:b/>
          <w:sz w:val="24"/>
          <w:szCs w:val="24"/>
        </w:rPr>
        <w:t>i</w:t>
      </w:r>
      <w:r>
        <w:rPr>
          <w:rFonts w:ascii="Arial" w:eastAsia="Arial" w:hAnsi="Arial" w:cs="Arial"/>
          <w:b/>
          <w:spacing w:val="1"/>
          <w:sz w:val="24"/>
          <w:szCs w:val="24"/>
        </w:rPr>
        <w:t>a</w:t>
      </w:r>
      <w:r>
        <w:rPr>
          <w:rFonts w:ascii="Arial" w:eastAsia="Arial" w:hAnsi="Arial" w:cs="Arial"/>
          <w:b/>
          <w:sz w:val="24"/>
          <w:szCs w:val="24"/>
        </w:rPr>
        <w:t>l</w:t>
      </w:r>
      <w:r w:rsidR="00CA5C75">
        <w:rPr>
          <w:rFonts w:ascii="Arial" w:eastAsia="Arial" w:hAnsi="Arial" w:cs="Arial"/>
          <w:b/>
          <w:sz w:val="24"/>
          <w:szCs w:val="24"/>
        </w:rPr>
        <w:t>s</w:t>
      </w:r>
      <w:r>
        <w:rPr>
          <w:rFonts w:ascii="Segoe MDL2 Assets" w:eastAsia="Segoe MDL2 Assets" w:hAnsi="Segoe MDL2 Assets" w:cs="Segoe MDL2 Assets"/>
          <w:w w:val="46"/>
          <w:sz w:val="24"/>
          <w:szCs w:val="24"/>
        </w:rPr>
        <w:t xml:space="preserve"> </w:t>
      </w:r>
      <w:r>
        <w:rPr>
          <w:rFonts w:ascii="Segoe MDL2 Assets" w:eastAsia="Segoe MDL2 Assets" w:hAnsi="Segoe MDL2 Assets" w:cs="Segoe MDL2 Assets"/>
          <w:spacing w:val="9"/>
          <w:w w:val="46"/>
          <w:sz w:val="24"/>
          <w:szCs w:val="24"/>
        </w:rPr>
        <w:t xml:space="preserve"> </w:t>
      </w:r>
    </w:p>
    <w:p w14:paraId="2C718D93" w14:textId="7904D277" w:rsidR="003760E6" w:rsidRDefault="003760E6" w:rsidP="00CA5C75">
      <w:pPr>
        <w:rPr>
          <w:rFonts w:ascii="Arial" w:eastAsia="Arial" w:hAnsi="Arial" w:cs="Arial"/>
          <w:sz w:val="24"/>
          <w:szCs w:val="24"/>
        </w:rPr>
      </w:pPr>
    </w:p>
    <w:p w14:paraId="1B5108A3" w14:textId="77777777" w:rsidR="003760E6" w:rsidRDefault="003760E6">
      <w:pPr>
        <w:spacing w:line="200" w:lineRule="exact"/>
      </w:pPr>
    </w:p>
    <w:p w14:paraId="0EC50C97" w14:textId="77777777" w:rsidR="003760E6" w:rsidRDefault="003760E6">
      <w:pPr>
        <w:spacing w:before="10" w:line="220" w:lineRule="exact"/>
        <w:rPr>
          <w:sz w:val="22"/>
          <w:szCs w:val="22"/>
        </w:rPr>
      </w:pPr>
    </w:p>
    <w:p w14:paraId="3880B940" w14:textId="77777777" w:rsidR="003760E6" w:rsidRDefault="00F2735C">
      <w:pPr>
        <w:ind w:left="2161"/>
        <w:rPr>
          <w:rFonts w:ascii="Arial" w:eastAsia="Arial" w:hAnsi="Arial" w:cs="Arial"/>
          <w:sz w:val="24"/>
          <w:szCs w:val="24"/>
        </w:rPr>
      </w:pPr>
      <w:r>
        <w:rPr>
          <w:rFonts w:ascii="Arial" w:eastAsia="Arial" w:hAnsi="Arial" w:cs="Arial"/>
          <w:b/>
          <w:spacing w:val="2"/>
          <w:sz w:val="24"/>
          <w:szCs w:val="24"/>
        </w:rPr>
        <w:t>F</w:t>
      </w:r>
      <w:r>
        <w:rPr>
          <w:rFonts w:ascii="Arial" w:eastAsia="Arial" w:hAnsi="Arial" w:cs="Arial"/>
          <w:b/>
          <w:sz w:val="24"/>
          <w:szCs w:val="24"/>
        </w:rPr>
        <w:t>i</w:t>
      </w:r>
      <w:r>
        <w:rPr>
          <w:rFonts w:ascii="Arial" w:eastAsia="Arial" w:hAnsi="Arial" w:cs="Arial"/>
          <w:b/>
          <w:spacing w:val="-2"/>
          <w:sz w:val="24"/>
          <w:szCs w:val="24"/>
        </w:rPr>
        <w:t>r</w:t>
      </w:r>
      <w:r>
        <w:rPr>
          <w:rFonts w:ascii="Arial" w:eastAsia="Arial" w:hAnsi="Arial" w:cs="Arial"/>
          <w:b/>
          <w:sz w:val="24"/>
          <w:szCs w:val="24"/>
        </w:rPr>
        <w:t>e</w:t>
      </w:r>
      <w:r>
        <w:rPr>
          <w:rFonts w:ascii="Arial" w:eastAsia="Arial" w:hAnsi="Arial" w:cs="Arial"/>
          <w:b/>
          <w:spacing w:val="1"/>
          <w:sz w:val="24"/>
          <w:szCs w:val="24"/>
        </w:rPr>
        <w:t xml:space="preserve"> </w:t>
      </w:r>
      <w:r>
        <w:rPr>
          <w:rFonts w:ascii="Arial" w:eastAsia="Arial" w:hAnsi="Arial" w:cs="Arial"/>
          <w:b/>
          <w:spacing w:val="-1"/>
          <w:sz w:val="24"/>
          <w:szCs w:val="24"/>
        </w:rPr>
        <w:t>P</w:t>
      </w:r>
      <w:r>
        <w:rPr>
          <w:rFonts w:ascii="Arial" w:eastAsia="Arial" w:hAnsi="Arial" w:cs="Arial"/>
          <w:b/>
          <w:sz w:val="24"/>
          <w:szCs w:val="24"/>
        </w:rPr>
        <w:t>i</w:t>
      </w:r>
      <w:r>
        <w:rPr>
          <w:rFonts w:ascii="Arial" w:eastAsia="Arial" w:hAnsi="Arial" w:cs="Arial"/>
          <w:b/>
          <w:spacing w:val="2"/>
          <w:sz w:val="24"/>
          <w:szCs w:val="24"/>
        </w:rPr>
        <w:t>t</w:t>
      </w:r>
      <w:r>
        <w:rPr>
          <w:rFonts w:ascii="Arial" w:eastAsia="Arial" w:hAnsi="Arial" w:cs="Arial"/>
          <w:b/>
          <w:spacing w:val="1"/>
          <w:sz w:val="24"/>
          <w:szCs w:val="24"/>
        </w:rPr>
        <w:t>c</w:t>
      </w:r>
      <w:r>
        <w:rPr>
          <w:rFonts w:ascii="Arial" w:eastAsia="Arial" w:hAnsi="Arial" w:cs="Arial"/>
          <w:b/>
          <w:sz w:val="24"/>
          <w:szCs w:val="24"/>
        </w:rPr>
        <w:t>h</w:t>
      </w:r>
      <w:r>
        <w:rPr>
          <w:rFonts w:ascii="Arial" w:eastAsia="Arial" w:hAnsi="Arial" w:cs="Arial"/>
          <w:b/>
          <w:spacing w:val="-2"/>
          <w:sz w:val="24"/>
          <w:szCs w:val="24"/>
        </w:rPr>
        <w:t xml:space="preserve"> </w:t>
      </w:r>
      <w:r>
        <w:rPr>
          <w:rFonts w:ascii="Arial" w:eastAsia="Arial" w:hAnsi="Arial" w:cs="Arial"/>
          <w:b/>
          <w:spacing w:val="-1"/>
          <w:sz w:val="24"/>
          <w:szCs w:val="24"/>
        </w:rPr>
        <w:t>V</w:t>
      </w:r>
      <w:r>
        <w:rPr>
          <w:rFonts w:ascii="Arial" w:eastAsia="Arial" w:hAnsi="Arial" w:cs="Arial"/>
          <w:b/>
          <w:sz w:val="24"/>
          <w:szCs w:val="24"/>
        </w:rPr>
        <w:t>i</w:t>
      </w:r>
      <w:r>
        <w:rPr>
          <w:rFonts w:ascii="Arial" w:eastAsia="Arial" w:hAnsi="Arial" w:cs="Arial"/>
          <w:b/>
          <w:spacing w:val="2"/>
          <w:sz w:val="24"/>
          <w:szCs w:val="24"/>
        </w:rPr>
        <w:t>d</w:t>
      </w:r>
      <w:r>
        <w:rPr>
          <w:rFonts w:ascii="Arial" w:eastAsia="Arial" w:hAnsi="Arial" w:cs="Arial"/>
          <w:b/>
          <w:spacing w:val="1"/>
          <w:sz w:val="24"/>
          <w:szCs w:val="24"/>
        </w:rPr>
        <w:t>e</w:t>
      </w:r>
      <w:r>
        <w:rPr>
          <w:rFonts w:ascii="Arial" w:eastAsia="Arial" w:hAnsi="Arial" w:cs="Arial"/>
          <w:b/>
          <w:sz w:val="24"/>
          <w:szCs w:val="24"/>
        </w:rPr>
        <w:t>o</w:t>
      </w:r>
    </w:p>
    <w:p w14:paraId="3D4F8F29" w14:textId="77777777" w:rsidR="003760E6" w:rsidRDefault="003760E6">
      <w:pPr>
        <w:spacing w:line="200" w:lineRule="exact"/>
      </w:pPr>
    </w:p>
    <w:p w14:paraId="4A3A9401" w14:textId="77777777" w:rsidR="003760E6" w:rsidRDefault="003760E6">
      <w:pPr>
        <w:spacing w:before="5" w:line="100" w:lineRule="exact"/>
        <w:rPr>
          <w:sz w:val="10"/>
          <w:szCs w:val="10"/>
        </w:rPr>
      </w:pPr>
    </w:p>
    <w:p w14:paraId="444CB990" w14:textId="77777777" w:rsidR="003760E6" w:rsidRDefault="003760E6">
      <w:pPr>
        <w:spacing w:line="200" w:lineRule="exact"/>
      </w:pPr>
    </w:p>
    <w:p w14:paraId="4E77A2ED" w14:textId="77777777" w:rsidR="003760E6" w:rsidRDefault="003760E6">
      <w:pPr>
        <w:spacing w:line="200" w:lineRule="exact"/>
      </w:pPr>
    </w:p>
    <w:p w14:paraId="5EB2413A" w14:textId="77777777" w:rsidR="003760E6" w:rsidRDefault="00F2735C">
      <w:pPr>
        <w:ind w:left="2161"/>
        <w:rPr>
          <w:rFonts w:ascii="Arial" w:eastAsia="Arial" w:hAnsi="Arial" w:cs="Arial"/>
          <w:sz w:val="24"/>
          <w:szCs w:val="24"/>
        </w:rPr>
      </w:pPr>
      <w:r>
        <w:rPr>
          <w:rFonts w:ascii="Arial" w:eastAsia="Arial" w:hAnsi="Arial" w:cs="Arial"/>
          <w:b/>
          <w:spacing w:val="-2"/>
          <w:sz w:val="24"/>
          <w:szCs w:val="24"/>
        </w:rPr>
        <w:t>E</w:t>
      </w:r>
      <w:r>
        <w:rPr>
          <w:rFonts w:ascii="Arial" w:eastAsia="Arial" w:hAnsi="Arial" w:cs="Arial"/>
          <w:b/>
          <w:spacing w:val="1"/>
          <w:sz w:val="24"/>
          <w:szCs w:val="24"/>
        </w:rPr>
        <w:t>x</w:t>
      </w:r>
      <w:r>
        <w:rPr>
          <w:rFonts w:ascii="Arial" w:eastAsia="Arial" w:hAnsi="Arial" w:cs="Arial"/>
          <w:b/>
          <w:spacing w:val="2"/>
          <w:sz w:val="24"/>
          <w:szCs w:val="24"/>
        </w:rPr>
        <w:t>p</w:t>
      </w:r>
      <w:r>
        <w:rPr>
          <w:rFonts w:ascii="Arial" w:eastAsia="Arial" w:hAnsi="Arial" w:cs="Arial"/>
          <w:b/>
          <w:sz w:val="24"/>
          <w:szCs w:val="24"/>
        </w:rPr>
        <w:t>l</w:t>
      </w:r>
      <w:r>
        <w:rPr>
          <w:rFonts w:ascii="Arial" w:eastAsia="Arial" w:hAnsi="Arial" w:cs="Arial"/>
          <w:b/>
          <w:spacing w:val="1"/>
          <w:sz w:val="24"/>
          <w:szCs w:val="24"/>
        </w:rPr>
        <w:t>a</w:t>
      </w:r>
      <w:r>
        <w:rPr>
          <w:rFonts w:ascii="Arial" w:eastAsia="Arial" w:hAnsi="Arial" w:cs="Arial"/>
          <w:b/>
          <w:sz w:val="24"/>
          <w:szCs w:val="24"/>
        </w:rPr>
        <w:t>i</w:t>
      </w:r>
      <w:r>
        <w:rPr>
          <w:rFonts w:ascii="Arial" w:eastAsia="Arial" w:hAnsi="Arial" w:cs="Arial"/>
          <w:b/>
          <w:spacing w:val="-2"/>
          <w:sz w:val="24"/>
          <w:szCs w:val="24"/>
        </w:rPr>
        <w:t>n</w:t>
      </w:r>
      <w:r>
        <w:rPr>
          <w:rFonts w:ascii="Arial" w:eastAsia="Arial" w:hAnsi="Arial" w:cs="Arial"/>
          <w:b/>
          <w:spacing w:val="1"/>
          <w:sz w:val="24"/>
          <w:szCs w:val="24"/>
        </w:rPr>
        <w:t>e</w:t>
      </w:r>
      <w:r>
        <w:rPr>
          <w:rFonts w:ascii="Arial" w:eastAsia="Arial" w:hAnsi="Arial" w:cs="Arial"/>
          <w:b/>
          <w:sz w:val="24"/>
          <w:szCs w:val="24"/>
        </w:rPr>
        <w:t>r</w:t>
      </w:r>
      <w:r>
        <w:rPr>
          <w:rFonts w:ascii="Arial" w:eastAsia="Arial" w:hAnsi="Arial" w:cs="Arial"/>
          <w:b/>
          <w:spacing w:val="-2"/>
          <w:sz w:val="24"/>
          <w:szCs w:val="24"/>
        </w:rPr>
        <w:t xml:space="preserve"> </w:t>
      </w:r>
      <w:r>
        <w:rPr>
          <w:rFonts w:ascii="Arial" w:eastAsia="Arial" w:hAnsi="Arial" w:cs="Arial"/>
          <w:b/>
          <w:spacing w:val="-1"/>
          <w:sz w:val="24"/>
          <w:szCs w:val="24"/>
        </w:rPr>
        <w:t>V</w:t>
      </w:r>
      <w:r>
        <w:rPr>
          <w:rFonts w:ascii="Arial" w:eastAsia="Arial" w:hAnsi="Arial" w:cs="Arial"/>
          <w:b/>
          <w:sz w:val="24"/>
          <w:szCs w:val="24"/>
        </w:rPr>
        <w:t>i</w:t>
      </w:r>
      <w:r>
        <w:rPr>
          <w:rFonts w:ascii="Arial" w:eastAsia="Arial" w:hAnsi="Arial" w:cs="Arial"/>
          <w:b/>
          <w:spacing w:val="2"/>
          <w:sz w:val="24"/>
          <w:szCs w:val="24"/>
        </w:rPr>
        <w:t>d</w:t>
      </w:r>
      <w:r>
        <w:rPr>
          <w:rFonts w:ascii="Arial" w:eastAsia="Arial" w:hAnsi="Arial" w:cs="Arial"/>
          <w:b/>
          <w:spacing w:val="1"/>
          <w:sz w:val="24"/>
          <w:szCs w:val="24"/>
        </w:rPr>
        <w:t>e</w:t>
      </w:r>
      <w:r>
        <w:rPr>
          <w:rFonts w:ascii="Arial" w:eastAsia="Arial" w:hAnsi="Arial" w:cs="Arial"/>
          <w:b/>
          <w:sz w:val="24"/>
          <w:szCs w:val="24"/>
        </w:rPr>
        <w:t>o</w:t>
      </w:r>
    </w:p>
    <w:p w14:paraId="777D33D2" w14:textId="77777777" w:rsidR="003760E6" w:rsidRDefault="003760E6">
      <w:pPr>
        <w:spacing w:line="200" w:lineRule="exact"/>
      </w:pPr>
    </w:p>
    <w:p w14:paraId="1939F2C2" w14:textId="77777777" w:rsidR="003760E6" w:rsidRDefault="003760E6">
      <w:pPr>
        <w:spacing w:before="8" w:line="240" w:lineRule="exact"/>
        <w:rPr>
          <w:sz w:val="24"/>
          <w:szCs w:val="24"/>
        </w:rPr>
      </w:pPr>
    </w:p>
    <w:p w14:paraId="5F22AC81" w14:textId="77777777" w:rsidR="003760E6" w:rsidRDefault="00F2735C">
      <w:pPr>
        <w:ind w:left="2521"/>
        <w:rPr>
          <w:rFonts w:ascii="Arial" w:eastAsia="Arial" w:hAnsi="Arial" w:cs="Arial"/>
          <w:sz w:val="24"/>
          <w:szCs w:val="24"/>
        </w:rPr>
      </w:pPr>
      <w:r>
        <w:rPr>
          <w:rFonts w:ascii="Segoe MDL2 Assets" w:eastAsia="Segoe MDL2 Assets" w:hAnsi="Segoe MDL2 Assets" w:cs="Segoe MDL2 Assets"/>
          <w:w w:val="46"/>
          <w:sz w:val="24"/>
          <w:szCs w:val="24"/>
        </w:rPr>
        <w:t xml:space="preserve">       </w:t>
      </w:r>
      <w:r>
        <w:rPr>
          <w:rFonts w:ascii="Segoe MDL2 Assets" w:eastAsia="Segoe MDL2 Assets" w:hAnsi="Segoe MDL2 Assets" w:cs="Segoe MDL2 Assets"/>
          <w:spacing w:val="9"/>
          <w:w w:val="46"/>
          <w:sz w:val="24"/>
          <w:szCs w:val="24"/>
        </w:rPr>
        <w:t xml:space="preserve"> </w:t>
      </w:r>
      <w:hyperlink r:id="rId15">
        <w:r>
          <w:rPr>
            <w:rFonts w:ascii="Arial" w:eastAsia="Arial" w:hAnsi="Arial" w:cs="Arial"/>
            <w:spacing w:val="1"/>
            <w:sz w:val="24"/>
            <w:szCs w:val="24"/>
          </w:rPr>
          <w:t>h</w:t>
        </w:r>
        <w:r>
          <w:rPr>
            <w:rFonts w:ascii="Arial" w:eastAsia="Arial" w:hAnsi="Arial" w:cs="Arial"/>
            <w:sz w:val="24"/>
            <w:szCs w:val="24"/>
          </w:rPr>
          <w:t>t</w:t>
        </w:r>
        <w:r>
          <w:rPr>
            <w:rFonts w:ascii="Arial" w:eastAsia="Arial" w:hAnsi="Arial" w:cs="Arial"/>
            <w:spacing w:val="1"/>
            <w:sz w:val="24"/>
            <w:szCs w:val="24"/>
          </w:rPr>
          <w:t>tp</w:t>
        </w:r>
        <w:r>
          <w:rPr>
            <w:rFonts w:ascii="Arial" w:eastAsia="Arial" w:hAnsi="Arial" w:cs="Arial"/>
            <w:sz w:val="24"/>
            <w:szCs w:val="24"/>
          </w:rPr>
          <w:t>s:</w:t>
        </w:r>
        <w:r>
          <w:rPr>
            <w:rFonts w:ascii="Arial" w:eastAsia="Arial" w:hAnsi="Arial" w:cs="Arial"/>
            <w:spacing w:val="1"/>
            <w:sz w:val="24"/>
            <w:szCs w:val="24"/>
          </w:rPr>
          <w:t>/</w:t>
        </w:r>
        <w:r>
          <w:rPr>
            <w:rFonts w:ascii="Arial" w:eastAsia="Arial" w:hAnsi="Arial" w:cs="Arial"/>
            <w:sz w:val="24"/>
            <w:szCs w:val="24"/>
          </w:rPr>
          <w:t>/</w:t>
        </w:r>
        <w:r>
          <w:rPr>
            <w:rFonts w:ascii="Arial" w:eastAsia="Arial" w:hAnsi="Arial" w:cs="Arial"/>
            <w:spacing w:val="-5"/>
            <w:sz w:val="24"/>
            <w:szCs w:val="24"/>
          </w:rPr>
          <w:t>w</w:t>
        </w:r>
        <w:r>
          <w:rPr>
            <w:rFonts w:ascii="Arial" w:eastAsia="Arial" w:hAnsi="Arial" w:cs="Arial"/>
            <w:sz w:val="24"/>
            <w:szCs w:val="24"/>
          </w:rPr>
          <w:t>w</w:t>
        </w:r>
        <w:r>
          <w:rPr>
            <w:rFonts w:ascii="Arial" w:eastAsia="Arial" w:hAnsi="Arial" w:cs="Arial"/>
            <w:spacing w:val="-6"/>
            <w:sz w:val="24"/>
            <w:szCs w:val="24"/>
          </w:rPr>
          <w:t>w</w:t>
        </w:r>
        <w:r>
          <w:rPr>
            <w:rFonts w:ascii="Arial" w:eastAsia="Arial" w:hAnsi="Arial" w:cs="Arial"/>
            <w:sz w:val="24"/>
            <w:szCs w:val="24"/>
          </w:rPr>
          <w:t>.y</w:t>
        </w:r>
        <w:r>
          <w:rPr>
            <w:rFonts w:ascii="Arial" w:eastAsia="Arial" w:hAnsi="Arial" w:cs="Arial"/>
            <w:spacing w:val="1"/>
            <w:sz w:val="24"/>
            <w:szCs w:val="24"/>
          </w:rPr>
          <w:t>ou</w:t>
        </w:r>
        <w:r>
          <w:rPr>
            <w:rFonts w:ascii="Arial" w:eastAsia="Arial" w:hAnsi="Arial" w:cs="Arial"/>
            <w:sz w:val="24"/>
            <w:szCs w:val="24"/>
          </w:rPr>
          <w:t>t</w:t>
        </w:r>
        <w:r>
          <w:rPr>
            <w:rFonts w:ascii="Arial" w:eastAsia="Arial" w:hAnsi="Arial" w:cs="Arial"/>
            <w:spacing w:val="1"/>
            <w:sz w:val="24"/>
            <w:szCs w:val="24"/>
          </w:rPr>
          <w:t>ube</w:t>
        </w:r>
        <w:r>
          <w:rPr>
            <w:rFonts w:ascii="Arial" w:eastAsia="Arial" w:hAnsi="Arial" w:cs="Arial"/>
            <w:sz w:val="24"/>
            <w:szCs w:val="24"/>
          </w:rPr>
          <w:t>.c</w:t>
        </w:r>
        <w:r>
          <w:rPr>
            <w:rFonts w:ascii="Arial" w:eastAsia="Arial" w:hAnsi="Arial" w:cs="Arial"/>
            <w:spacing w:val="1"/>
            <w:sz w:val="24"/>
            <w:szCs w:val="24"/>
          </w:rPr>
          <w:t>o</w:t>
        </w:r>
        <w:r>
          <w:rPr>
            <w:rFonts w:ascii="Arial" w:eastAsia="Arial" w:hAnsi="Arial" w:cs="Arial"/>
            <w:spacing w:val="-8"/>
            <w:sz w:val="24"/>
            <w:szCs w:val="24"/>
          </w:rPr>
          <w:t>m</w:t>
        </w:r>
        <w:r>
          <w:rPr>
            <w:rFonts w:ascii="Arial" w:eastAsia="Arial" w:hAnsi="Arial" w:cs="Arial"/>
            <w:spacing w:val="5"/>
            <w:sz w:val="24"/>
            <w:szCs w:val="24"/>
          </w:rPr>
          <w:t>/</w:t>
        </w:r>
        <w:r>
          <w:rPr>
            <w:rFonts w:ascii="Arial" w:eastAsia="Arial" w:hAnsi="Arial" w:cs="Arial"/>
            <w:spacing w:val="-5"/>
            <w:sz w:val="24"/>
            <w:szCs w:val="24"/>
          </w:rPr>
          <w:t>w</w:t>
        </w:r>
        <w:r>
          <w:rPr>
            <w:rFonts w:ascii="Arial" w:eastAsia="Arial" w:hAnsi="Arial" w:cs="Arial"/>
            <w:spacing w:val="1"/>
            <w:sz w:val="24"/>
            <w:szCs w:val="24"/>
          </w:rPr>
          <w:t>a</w:t>
        </w:r>
        <w:r>
          <w:rPr>
            <w:rFonts w:ascii="Arial" w:eastAsia="Arial" w:hAnsi="Arial" w:cs="Arial"/>
            <w:sz w:val="24"/>
            <w:szCs w:val="24"/>
          </w:rPr>
          <w:t>tc</w:t>
        </w:r>
        <w:r>
          <w:rPr>
            <w:rFonts w:ascii="Arial" w:eastAsia="Arial" w:hAnsi="Arial" w:cs="Arial"/>
            <w:spacing w:val="1"/>
            <w:sz w:val="24"/>
            <w:szCs w:val="24"/>
          </w:rPr>
          <w:t>h?</w:t>
        </w:r>
        <w:r>
          <w:rPr>
            <w:rFonts w:ascii="Arial" w:eastAsia="Arial" w:hAnsi="Arial" w:cs="Arial"/>
            <w:sz w:val="24"/>
            <w:szCs w:val="24"/>
          </w:rPr>
          <w:t>v</w:t>
        </w:r>
        <w:r>
          <w:rPr>
            <w:rFonts w:ascii="Arial" w:eastAsia="Arial" w:hAnsi="Arial" w:cs="Arial"/>
            <w:spacing w:val="-1"/>
            <w:sz w:val="24"/>
            <w:szCs w:val="24"/>
          </w:rPr>
          <w:t>=</w:t>
        </w:r>
        <w:r>
          <w:rPr>
            <w:rFonts w:ascii="Arial" w:eastAsia="Arial" w:hAnsi="Arial" w:cs="Arial"/>
            <w:spacing w:val="6"/>
            <w:sz w:val="24"/>
            <w:szCs w:val="24"/>
          </w:rPr>
          <w:t>d</w:t>
        </w:r>
        <w:r>
          <w:rPr>
            <w:rFonts w:ascii="Arial" w:eastAsia="Arial" w:hAnsi="Arial" w:cs="Arial"/>
            <w:sz w:val="24"/>
            <w:szCs w:val="24"/>
          </w:rPr>
          <w:t>j</w:t>
        </w:r>
        <w:r>
          <w:rPr>
            <w:rFonts w:ascii="Arial" w:eastAsia="Arial" w:hAnsi="Arial" w:cs="Arial"/>
            <w:spacing w:val="-6"/>
            <w:sz w:val="24"/>
            <w:szCs w:val="24"/>
          </w:rPr>
          <w:t>w</w:t>
        </w:r>
        <w:r>
          <w:rPr>
            <w:rFonts w:ascii="Arial" w:eastAsia="Arial" w:hAnsi="Arial" w:cs="Arial"/>
            <w:spacing w:val="3"/>
            <w:sz w:val="24"/>
            <w:szCs w:val="24"/>
          </w:rPr>
          <w:t>B</w:t>
        </w:r>
        <w:r>
          <w:rPr>
            <w:rFonts w:ascii="Arial" w:eastAsia="Arial" w:hAnsi="Arial" w:cs="Arial"/>
            <w:spacing w:val="-2"/>
            <w:sz w:val="24"/>
            <w:szCs w:val="24"/>
          </w:rPr>
          <w:t>B</w:t>
        </w:r>
        <w:r>
          <w:rPr>
            <w:rFonts w:ascii="Arial" w:eastAsia="Arial" w:hAnsi="Arial" w:cs="Arial"/>
            <w:sz w:val="24"/>
            <w:szCs w:val="24"/>
          </w:rPr>
          <w:t>N5</w:t>
        </w:r>
        <w:r>
          <w:rPr>
            <w:rFonts w:ascii="Arial" w:eastAsia="Arial" w:hAnsi="Arial" w:cs="Arial"/>
            <w:spacing w:val="1"/>
            <w:sz w:val="24"/>
            <w:szCs w:val="24"/>
          </w:rPr>
          <w:t>h</w:t>
        </w:r>
        <w:r>
          <w:rPr>
            <w:rFonts w:ascii="Arial" w:eastAsia="Arial" w:hAnsi="Arial" w:cs="Arial"/>
            <w:spacing w:val="-2"/>
            <w:sz w:val="24"/>
            <w:szCs w:val="24"/>
          </w:rPr>
          <w:t>K</w:t>
        </w:r>
        <w:r>
          <w:rPr>
            <w:rFonts w:ascii="Arial" w:eastAsia="Arial" w:hAnsi="Arial" w:cs="Arial"/>
            <w:sz w:val="24"/>
            <w:szCs w:val="24"/>
          </w:rPr>
          <w:t>zY</w:t>
        </w:r>
      </w:hyperlink>
    </w:p>
    <w:p w14:paraId="5040BB43" w14:textId="77777777" w:rsidR="003760E6" w:rsidRDefault="003760E6">
      <w:pPr>
        <w:spacing w:line="200" w:lineRule="exact"/>
      </w:pPr>
    </w:p>
    <w:p w14:paraId="5E5CD07B" w14:textId="77777777" w:rsidR="003760E6" w:rsidRDefault="003760E6">
      <w:pPr>
        <w:spacing w:before="5" w:line="220" w:lineRule="exact"/>
        <w:rPr>
          <w:sz w:val="22"/>
          <w:szCs w:val="22"/>
        </w:rPr>
      </w:pPr>
    </w:p>
    <w:p w14:paraId="29B6E20A" w14:textId="77777777" w:rsidR="003760E6" w:rsidRDefault="00F2735C">
      <w:pPr>
        <w:ind w:left="2161"/>
        <w:rPr>
          <w:rFonts w:ascii="Arial" w:eastAsia="Arial" w:hAnsi="Arial" w:cs="Arial"/>
          <w:sz w:val="24"/>
          <w:szCs w:val="24"/>
        </w:rPr>
      </w:pPr>
      <w:r>
        <w:rPr>
          <w:rFonts w:ascii="Arial" w:eastAsia="Arial" w:hAnsi="Arial" w:cs="Arial"/>
          <w:b/>
          <w:spacing w:val="2"/>
          <w:sz w:val="24"/>
          <w:szCs w:val="24"/>
        </w:rPr>
        <w:t>L</w:t>
      </w:r>
      <w:r>
        <w:rPr>
          <w:rFonts w:ascii="Arial" w:eastAsia="Arial" w:hAnsi="Arial" w:cs="Arial"/>
          <w:b/>
          <w:spacing w:val="1"/>
          <w:sz w:val="24"/>
          <w:szCs w:val="24"/>
        </w:rPr>
        <w:t>a</w:t>
      </w:r>
      <w:r>
        <w:rPr>
          <w:rFonts w:ascii="Arial" w:eastAsia="Arial" w:hAnsi="Arial" w:cs="Arial"/>
          <w:b/>
          <w:spacing w:val="-3"/>
          <w:sz w:val="24"/>
          <w:szCs w:val="24"/>
        </w:rPr>
        <w:t>n</w:t>
      </w:r>
      <w:r>
        <w:rPr>
          <w:rFonts w:ascii="Arial" w:eastAsia="Arial" w:hAnsi="Arial" w:cs="Arial"/>
          <w:b/>
          <w:spacing w:val="2"/>
          <w:sz w:val="24"/>
          <w:szCs w:val="24"/>
        </w:rPr>
        <w:t>d</w:t>
      </w:r>
      <w:r>
        <w:rPr>
          <w:rFonts w:ascii="Arial" w:eastAsia="Arial" w:hAnsi="Arial" w:cs="Arial"/>
          <w:b/>
          <w:sz w:val="24"/>
          <w:szCs w:val="24"/>
        </w:rPr>
        <w:t>i</w:t>
      </w:r>
      <w:r>
        <w:rPr>
          <w:rFonts w:ascii="Arial" w:eastAsia="Arial" w:hAnsi="Arial" w:cs="Arial"/>
          <w:b/>
          <w:spacing w:val="-2"/>
          <w:sz w:val="24"/>
          <w:szCs w:val="24"/>
        </w:rPr>
        <w:t>n</w:t>
      </w:r>
      <w:r>
        <w:rPr>
          <w:rFonts w:ascii="Arial" w:eastAsia="Arial" w:hAnsi="Arial" w:cs="Arial"/>
          <w:b/>
          <w:sz w:val="24"/>
          <w:szCs w:val="24"/>
        </w:rPr>
        <w:t>g</w:t>
      </w:r>
      <w:r>
        <w:rPr>
          <w:rFonts w:ascii="Arial" w:eastAsia="Arial" w:hAnsi="Arial" w:cs="Arial"/>
          <w:b/>
          <w:spacing w:val="2"/>
          <w:sz w:val="24"/>
          <w:szCs w:val="24"/>
        </w:rPr>
        <w:t xml:space="preserve"> </w:t>
      </w:r>
      <w:r>
        <w:rPr>
          <w:rFonts w:ascii="Arial" w:eastAsia="Arial" w:hAnsi="Arial" w:cs="Arial"/>
          <w:b/>
          <w:spacing w:val="-1"/>
          <w:sz w:val="24"/>
          <w:szCs w:val="24"/>
        </w:rPr>
        <w:t>P</w:t>
      </w:r>
      <w:r>
        <w:rPr>
          <w:rFonts w:ascii="Arial" w:eastAsia="Arial" w:hAnsi="Arial" w:cs="Arial"/>
          <w:b/>
          <w:spacing w:val="1"/>
          <w:sz w:val="24"/>
          <w:szCs w:val="24"/>
        </w:rPr>
        <w:t>a</w:t>
      </w:r>
      <w:r>
        <w:rPr>
          <w:rFonts w:ascii="Arial" w:eastAsia="Arial" w:hAnsi="Arial" w:cs="Arial"/>
          <w:b/>
          <w:spacing w:val="2"/>
          <w:sz w:val="24"/>
          <w:szCs w:val="24"/>
        </w:rPr>
        <w:t>g</w:t>
      </w:r>
      <w:r>
        <w:rPr>
          <w:rFonts w:ascii="Arial" w:eastAsia="Arial" w:hAnsi="Arial" w:cs="Arial"/>
          <w:b/>
          <w:sz w:val="24"/>
          <w:szCs w:val="24"/>
        </w:rPr>
        <w:t>e</w:t>
      </w:r>
    </w:p>
    <w:p w14:paraId="680A6DED" w14:textId="77777777" w:rsidR="003760E6" w:rsidRDefault="003760E6">
      <w:pPr>
        <w:spacing w:line="200" w:lineRule="exact"/>
      </w:pPr>
    </w:p>
    <w:p w14:paraId="73280432" w14:textId="77777777" w:rsidR="003760E6" w:rsidRDefault="003760E6">
      <w:pPr>
        <w:spacing w:before="8" w:line="240" w:lineRule="exact"/>
        <w:rPr>
          <w:sz w:val="24"/>
          <w:szCs w:val="24"/>
        </w:rPr>
      </w:pPr>
    </w:p>
    <w:p w14:paraId="6135EFF8" w14:textId="77777777" w:rsidR="003760E6" w:rsidRDefault="00F2735C">
      <w:pPr>
        <w:ind w:left="2521"/>
        <w:rPr>
          <w:rFonts w:ascii="Arial" w:eastAsia="Arial" w:hAnsi="Arial" w:cs="Arial"/>
          <w:sz w:val="24"/>
          <w:szCs w:val="24"/>
        </w:rPr>
        <w:sectPr w:rsidR="003760E6">
          <w:pgSz w:w="12240" w:h="15840"/>
          <w:pgMar w:top="1620" w:right="0" w:bottom="280" w:left="0" w:header="200" w:footer="891" w:gutter="0"/>
          <w:cols w:space="720"/>
        </w:sectPr>
      </w:pPr>
      <w:r>
        <w:rPr>
          <w:rFonts w:ascii="Segoe MDL2 Assets" w:eastAsia="Segoe MDL2 Assets" w:hAnsi="Segoe MDL2 Assets" w:cs="Segoe MDL2 Assets"/>
          <w:w w:val="46"/>
          <w:sz w:val="24"/>
          <w:szCs w:val="24"/>
        </w:rPr>
        <w:t xml:space="preserve">       </w:t>
      </w:r>
      <w:r>
        <w:rPr>
          <w:rFonts w:ascii="Segoe MDL2 Assets" w:eastAsia="Segoe MDL2 Assets" w:hAnsi="Segoe MDL2 Assets" w:cs="Segoe MDL2 Assets"/>
          <w:spacing w:val="9"/>
          <w:w w:val="46"/>
          <w:sz w:val="24"/>
          <w:szCs w:val="24"/>
        </w:rPr>
        <w:t xml:space="preserve"> </w:t>
      </w:r>
      <w:hyperlink r:id="rId16">
        <w:r>
          <w:rPr>
            <w:rFonts w:ascii="Arial" w:eastAsia="Arial" w:hAnsi="Arial" w:cs="Arial"/>
            <w:spacing w:val="1"/>
            <w:sz w:val="24"/>
            <w:szCs w:val="24"/>
          </w:rPr>
          <w:t>h</w:t>
        </w:r>
        <w:r>
          <w:rPr>
            <w:rFonts w:ascii="Arial" w:eastAsia="Arial" w:hAnsi="Arial" w:cs="Arial"/>
            <w:sz w:val="24"/>
            <w:szCs w:val="24"/>
          </w:rPr>
          <w:t>t</w:t>
        </w:r>
        <w:r>
          <w:rPr>
            <w:rFonts w:ascii="Arial" w:eastAsia="Arial" w:hAnsi="Arial" w:cs="Arial"/>
            <w:spacing w:val="1"/>
            <w:sz w:val="24"/>
            <w:szCs w:val="24"/>
          </w:rPr>
          <w:t>tp</w:t>
        </w:r>
        <w:r>
          <w:rPr>
            <w:rFonts w:ascii="Arial" w:eastAsia="Arial" w:hAnsi="Arial" w:cs="Arial"/>
            <w:sz w:val="24"/>
            <w:szCs w:val="24"/>
          </w:rPr>
          <w:t>s:</w:t>
        </w:r>
        <w:r>
          <w:rPr>
            <w:rFonts w:ascii="Arial" w:eastAsia="Arial" w:hAnsi="Arial" w:cs="Arial"/>
            <w:spacing w:val="1"/>
            <w:sz w:val="24"/>
            <w:szCs w:val="24"/>
          </w:rPr>
          <w:t>/</w:t>
        </w:r>
        <w:r>
          <w:rPr>
            <w:rFonts w:ascii="Arial" w:eastAsia="Arial" w:hAnsi="Arial" w:cs="Arial"/>
            <w:sz w:val="24"/>
            <w:szCs w:val="24"/>
          </w:rPr>
          <w:t>/</w:t>
        </w:r>
        <w:r>
          <w:rPr>
            <w:rFonts w:ascii="Arial" w:eastAsia="Arial" w:hAnsi="Arial" w:cs="Arial"/>
            <w:spacing w:val="1"/>
            <w:sz w:val="24"/>
            <w:szCs w:val="24"/>
          </w:rPr>
          <w:t>e</w:t>
        </w:r>
        <w:r>
          <w:rPr>
            <w:rFonts w:ascii="Arial" w:eastAsia="Arial" w:hAnsi="Arial" w:cs="Arial"/>
            <w:spacing w:val="-4"/>
            <w:sz w:val="24"/>
            <w:szCs w:val="24"/>
          </w:rPr>
          <w:t>a</w:t>
        </w:r>
        <w:r>
          <w:rPr>
            <w:rFonts w:ascii="Arial" w:eastAsia="Arial" w:hAnsi="Arial" w:cs="Arial"/>
            <w:spacing w:val="-3"/>
            <w:sz w:val="24"/>
            <w:szCs w:val="24"/>
          </w:rPr>
          <w:t>r</w:t>
        </w:r>
        <w:r>
          <w:rPr>
            <w:rFonts w:ascii="Arial" w:eastAsia="Arial" w:hAnsi="Arial" w:cs="Arial"/>
            <w:spacing w:val="4"/>
            <w:sz w:val="24"/>
            <w:szCs w:val="24"/>
          </w:rPr>
          <w:t>l</w:t>
        </w:r>
        <w:r>
          <w:rPr>
            <w:rFonts w:ascii="Arial" w:eastAsia="Arial" w:hAnsi="Arial" w:cs="Arial"/>
            <w:spacing w:val="1"/>
            <w:sz w:val="24"/>
            <w:szCs w:val="24"/>
          </w:rPr>
          <w:t>da</w:t>
        </w:r>
        <w:r>
          <w:rPr>
            <w:rFonts w:ascii="Arial" w:eastAsia="Arial" w:hAnsi="Arial" w:cs="Arial"/>
            <w:spacing w:val="-8"/>
            <w:sz w:val="24"/>
            <w:szCs w:val="24"/>
          </w:rPr>
          <w:t>m</w:t>
        </w:r>
        <w:r>
          <w:rPr>
            <w:rFonts w:ascii="Arial" w:eastAsia="Arial" w:hAnsi="Arial" w:cs="Arial"/>
            <w:spacing w:val="4"/>
            <w:sz w:val="24"/>
            <w:szCs w:val="24"/>
          </w:rPr>
          <w:t>il</w:t>
        </w:r>
        <w:r>
          <w:rPr>
            <w:rFonts w:ascii="Arial" w:eastAsia="Arial" w:hAnsi="Arial" w:cs="Arial"/>
            <w:spacing w:val="1"/>
            <w:sz w:val="24"/>
            <w:szCs w:val="24"/>
          </w:rPr>
          <w:t>e</w:t>
        </w:r>
        <w:r>
          <w:rPr>
            <w:rFonts w:ascii="Arial" w:eastAsia="Arial" w:hAnsi="Arial" w:cs="Arial"/>
            <w:sz w:val="24"/>
            <w:szCs w:val="24"/>
          </w:rPr>
          <w:t>s.</w:t>
        </w:r>
        <w:r>
          <w:rPr>
            <w:rFonts w:ascii="Arial" w:eastAsia="Arial" w:hAnsi="Arial" w:cs="Arial"/>
            <w:spacing w:val="-5"/>
            <w:sz w:val="24"/>
            <w:szCs w:val="24"/>
          </w:rPr>
          <w:t>w</w:t>
        </w:r>
        <w:r>
          <w:rPr>
            <w:rFonts w:ascii="Arial" w:eastAsia="Arial" w:hAnsi="Arial" w:cs="Arial"/>
            <w:spacing w:val="4"/>
            <w:sz w:val="24"/>
            <w:szCs w:val="24"/>
          </w:rPr>
          <w:t>i</w:t>
        </w:r>
        <w:r>
          <w:rPr>
            <w:rFonts w:ascii="Arial" w:eastAsia="Arial" w:hAnsi="Arial" w:cs="Arial"/>
            <w:spacing w:val="-5"/>
            <w:sz w:val="24"/>
            <w:szCs w:val="24"/>
          </w:rPr>
          <w:t>x</w:t>
        </w:r>
        <w:r>
          <w:rPr>
            <w:rFonts w:ascii="Arial" w:eastAsia="Arial" w:hAnsi="Arial" w:cs="Arial"/>
            <w:sz w:val="24"/>
            <w:szCs w:val="24"/>
          </w:rPr>
          <w:t>s</w:t>
        </w:r>
        <w:r>
          <w:rPr>
            <w:rFonts w:ascii="Arial" w:eastAsia="Arial" w:hAnsi="Arial" w:cs="Arial"/>
            <w:spacing w:val="4"/>
            <w:sz w:val="24"/>
            <w:szCs w:val="24"/>
          </w:rPr>
          <w:t>i</w:t>
        </w:r>
        <w:r>
          <w:rPr>
            <w:rFonts w:ascii="Arial" w:eastAsia="Arial" w:hAnsi="Arial" w:cs="Arial"/>
            <w:sz w:val="24"/>
            <w:szCs w:val="24"/>
          </w:rPr>
          <w:t>t</w:t>
        </w:r>
        <w:r>
          <w:rPr>
            <w:rFonts w:ascii="Arial" w:eastAsia="Arial" w:hAnsi="Arial" w:cs="Arial"/>
            <w:spacing w:val="-3"/>
            <w:sz w:val="24"/>
            <w:szCs w:val="24"/>
          </w:rPr>
          <w:t>e</w:t>
        </w:r>
        <w:r>
          <w:rPr>
            <w:rFonts w:ascii="Arial" w:eastAsia="Arial" w:hAnsi="Arial" w:cs="Arial"/>
            <w:sz w:val="24"/>
            <w:szCs w:val="24"/>
          </w:rPr>
          <w:t>.c</w:t>
        </w:r>
        <w:r>
          <w:rPr>
            <w:rFonts w:ascii="Arial" w:eastAsia="Arial" w:hAnsi="Arial" w:cs="Arial"/>
            <w:spacing w:val="1"/>
            <w:sz w:val="24"/>
            <w:szCs w:val="24"/>
          </w:rPr>
          <w:t>o</w:t>
        </w:r>
        <w:r>
          <w:rPr>
            <w:rFonts w:ascii="Arial" w:eastAsia="Arial" w:hAnsi="Arial" w:cs="Arial"/>
            <w:spacing w:val="-8"/>
            <w:sz w:val="24"/>
            <w:szCs w:val="24"/>
          </w:rPr>
          <w:t>m</w:t>
        </w:r>
        <w:r>
          <w:rPr>
            <w:rFonts w:ascii="Arial" w:eastAsia="Arial" w:hAnsi="Arial" w:cs="Arial"/>
            <w:sz w:val="24"/>
            <w:szCs w:val="24"/>
          </w:rPr>
          <w:t>/</w:t>
        </w:r>
        <w:r>
          <w:rPr>
            <w:rFonts w:ascii="Arial" w:eastAsia="Arial" w:hAnsi="Arial" w:cs="Arial"/>
            <w:spacing w:val="1"/>
            <w:sz w:val="24"/>
            <w:szCs w:val="24"/>
          </w:rPr>
          <w:t>f</w:t>
        </w:r>
        <w:r>
          <w:rPr>
            <w:rFonts w:ascii="Arial" w:eastAsia="Arial" w:hAnsi="Arial" w:cs="Arial"/>
            <w:spacing w:val="4"/>
            <w:sz w:val="24"/>
            <w:szCs w:val="24"/>
          </w:rPr>
          <w:t>i</w:t>
        </w:r>
        <w:r>
          <w:rPr>
            <w:rFonts w:ascii="Arial" w:eastAsia="Arial" w:hAnsi="Arial" w:cs="Arial"/>
            <w:sz w:val="24"/>
            <w:szCs w:val="24"/>
          </w:rPr>
          <w:t>s</w:t>
        </w:r>
        <w:r>
          <w:rPr>
            <w:rFonts w:ascii="Arial" w:eastAsia="Arial" w:hAnsi="Arial" w:cs="Arial"/>
            <w:spacing w:val="6"/>
            <w:sz w:val="24"/>
            <w:szCs w:val="24"/>
          </w:rPr>
          <w:t>h</w:t>
        </w:r>
        <w:r>
          <w:rPr>
            <w:rFonts w:ascii="Arial" w:eastAsia="Arial" w:hAnsi="Arial" w:cs="Arial"/>
            <w:spacing w:val="2"/>
            <w:sz w:val="24"/>
            <w:szCs w:val="24"/>
          </w:rPr>
          <w:t>-</w:t>
        </w:r>
        <w:r>
          <w:rPr>
            <w:rFonts w:ascii="Arial" w:eastAsia="Arial" w:hAnsi="Arial" w:cs="Arial"/>
            <w:spacing w:val="1"/>
            <w:sz w:val="24"/>
            <w:szCs w:val="24"/>
          </w:rPr>
          <w:t>a</w:t>
        </w:r>
        <w:r>
          <w:rPr>
            <w:rFonts w:ascii="Arial" w:eastAsia="Arial" w:hAnsi="Arial" w:cs="Arial"/>
            <w:spacing w:val="-8"/>
            <w:sz w:val="24"/>
            <w:szCs w:val="24"/>
          </w:rPr>
          <w:t>m</w:t>
        </w:r>
        <w:r>
          <w:rPr>
            <w:rFonts w:ascii="Arial" w:eastAsia="Arial" w:hAnsi="Arial" w:cs="Arial"/>
            <w:spacing w:val="4"/>
            <w:sz w:val="24"/>
            <w:szCs w:val="24"/>
          </w:rPr>
          <w:t>i</w:t>
        </w:r>
        <w:r>
          <w:rPr>
            <w:rFonts w:ascii="Arial" w:eastAsia="Arial" w:hAnsi="Arial" w:cs="Arial"/>
            <w:spacing w:val="1"/>
            <w:sz w:val="24"/>
            <w:szCs w:val="24"/>
          </w:rPr>
          <w:t>n</w:t>
        </w:r>
        <w:r>
          <w:rPr>
            <w:rFonts w:ascii="Arial" w:eastAsia="Arial" w:hAnsi="Arial" w:cs="Arial"/>
            <w:spacing w:val="2"/>
            <w:sz w:val="24"/>
            <w:szCs w:val="24"/>
          </w:rPr>
          <w:t>o-</w:t>
        </w:r>
        <w:r>
          <w:rPr>
            <w:rFonts w:ascii="Arial" w:eastAsia="Arial" w:hAnsi="Arial" w:cs="Arial"/>
            <w:spacing w:val="1"/>
            <w:sz w:val="24"/>
            <w:szCs w:val="24"/>
          </w:rPr>
          <w:t>a</w:t>
        </w:r>
        <w:r>
          <w:rPr>
            <w:rFonts w:ascii="Arial" w:eastAsia="Arial" w:hAnsi="Arial" w:cs="Arial"/>
            <w:spacing w:val="-5"/>
            <w:sz w:val="24"/>
            <w:szCs w:val="24"/>
          </w:rPr>
          <w:t>c</w:t>
        </w:r>
        <w:r>
          <w:rPr>
            <w:rFonts w:ascii="Arial" w:eastAsia="Arial" w:hAnsi="Arial" w:cs="Arial"/>
            <w:sz w:val="24"/>
            <w:szCs w:val="24"/>
          </w:rPr>
          <w:t>id</w:t>
        </w:r>
      </w:hyperlink>
    </w:p>
    <w:p w14:paraId="6D43D608" w14:textId="77777777" w:rsidR="003760E6" w:rsidRDefault="003760E6">
      <w:pPr>
        <w:spacing w:before="6" w:line="140" w:lineRule="exact"/>
        <w:rPr>
          <w:sz w:val="14"/>
          <w:szCs w:val="14"/>
        </w:rPr>
      </w:pPr>
    </w:p>
    <w:p w14:paraId="5E76E20C" w14:textId="77777777" w:rsidR="003760E6" w:rsidRDefault="00F2735C">
      <w:pPr>
        <w:spacing w:before="29"/>
        <w:ind w:left="2161" w:right="8017"/>
        <w:jc w:val="both"/>
        <w:rPr>
          <w:rFonts w:ascii="Arial" w:eastAsia="Arial" w:hAnsi="Arial" w:cs="Arial"/>
          <w:sz w:val="24"/>
          <w:szCs w:val="24"/>
        </w:rPr>
      </w:pPr>
      <w:r>
        <w:rPr>
          <w:rFonts w:ascii="Arial" w:eastAsia="Arial" w:hAnsi="Arial" w:cs="Arial"/>
          <w:b/>
          <w:spacing w:val="-2"/>
          <w:sz w:val="24"/>
          <w:szCs w:val="24"/>
        </w:rPr>
        <w:t>S</w:t>
      </w:r>
      <w:r>
        <w:rPr>
          <w:rFonts w:ascii="Arial" w:eastAsia="Arial" w:hAnsi="Arial" w:cs="Arial"/>
          <w:b/>
          <w:spacing w:val="7"/>
          <w:sz w:val="24"/>
          <w:szCs w:val="24"/>
        </w:rPr>
        <w:t>T</w:t>
      </w:r>
      <w:r>
        <w:rPr>
          <w:rFonts w:ascii="Arial" w:eastAsia="Arial" w:hAnsi="Arial" w:cs="Arial"/>
          <w:b/>
          <w:spacing w:val="-5"/>
          <w:sz w:val="24"/>
          <w:szCs w:val="24"/>
        </w:rPr>
        <w:t>A</w:t>
      </w:r>
      <w:r>
        <w:rPr>
          <w:rFonts w:ascii="Arial" w:eastAsia="Arial" w:hAnsi="Arial" w:cs="Arial"/>
          <w:b/>
          <w:sz w:val="24"/>
          <w:szCs w:val="24"/>
        </w:rPr>
        <w:t>R</w:t>
      </w:r>
      <w:r>
        <w:rPr>
          <w:rFonts w:ascii="Arial" w:eastAsia="Arial" w:hAnsi="Arial" w:cs="Arial"/>
          <w:b/>
          <w:spacing w:val="6"/>
          <w:sz w:val="24"/>
          <w:szCs w:val="24"/>
        </w:rPr>
        <w:t>T</w:t>
      </w:r>
      <w:r>
        <w:rPr>
          <w:rFonts w:ascii="Arial" w:eastAsia="Arial" w:hAnsi="Arial" w:cs="Arial"/>
          <w:b/>
          <w:sz w:val="24"/>
          <w:szCs w:val="24"/>
        </w:rPr>
        <w:t>UP</w:t>
      </w:r>
      <w:r>
        <w:rPr>
          <w:rFonts w:ascii="Arial" w:eastAsia="Arial" w:hAnsi="Arial" w:cs="Arial"/>
          <w:b/>
          <w:spacing w:val="-2"/>
          <w:sz w:val="24"/>
          <w:szCs w:val="24"/>
        </w:rPr>
        <w:t xml:space="preserve"> </w:t>
      </w:r>
      <w:r>
        <w:rPr>
          <w:rFonts w:ascii="Arial" w:eastAsia="Arial" w:hAnsi="Arial" w:cs="Arial"/>
          <w:b/>
          <w:spacing w:val="-6"/>
          <w:sz w:val="24"/>
          <w:szCs w:val="24"/>
        </w:rPr>
        <w:t>S</w:t>
      </w:r>
      <w:r>
        <w:rPr>
          <w:rFonts w:ascii="Arial" w:eastAsia="Arial" w:hAnsi="Arial" w:cs="Arial"/>
          <w:b/>
          <w:spacing w:val="7"/>
          <w:sz w:val="24"/>
          <w:szCs w:val="24"/>
        </w:rPr>
        <w:t>T</w:t>
      </w:r>
      <w:r>
        <w:rPr>
          <w:rFonts w:ascii="Arial" w:eastAsia="Arial" w:hAnsi="Arial" w:cs="Arial"/>
          <w:b/>
          <w:spacing w:val="-5"/>
          <w:sz w:val="24"/>
          <w:szCs w:val="24"/>
        </w:rPr>
        <w:t>A</w:t>
      </w:r>
      <w:r>
        <w:rPr>
          <w:rFonts w:ascii="Arial" w:eastAsia="Arial" w:hAnsi="Arial" w:cs="Arial"/>
          <w:b/>
          <w:sz w:val="24"/>
          <w:szCs w:val="24"/>
        </w:rPr>
        <w:t>GE</w:t>
      </w:r>
    </w:p>
    <w:p w14:paraId="11CACAFE" w14:textId="77777777" w:rsidR="003760E6" w:rsidRDefault="003760E6">
      <w:pPr>
        <w:spacing w:before="17" w:line="260" w:lineRule="exact"/>
        <w:rPr>
          <w:sz w:val="26"/>
          <w:szCs w:val="26"/>
        </w:rPr>
      </w:pPr>
    </w:p>
    <w:p w14:paraId="60845B42" w14:textId="363863DE" w:rsidR="00CA5C75" w:rsidRDefault="00F2735C" w:rsidP="00CA5C75">
      <w:pPr>
        <w:ind w:left="2161" w:right="5538"/>
        <w:jc w:val="both"/>
        <w:rPr>
          <w:rFonts w:ascii="Arial" w:eastAsia="Arial" w:hAnsi="Arial" w:cs="Arial"/>
          <w:sz w:val="24"/>
          <w:szCs w:val="24"/>
        </w:rPr>
      </w:pPr>
      <w:r>
        <w:rPr>
          <w:rFonts w:ascii="Arial" w:eastAsia="Arial" w:hAnsi="Arial" w:cs="Arial"/>
          <w:b/>
          <w:spacing w:val="-2"/>
          <w:sz w:val="24"/>
          <w:szCs w:val="24"/>
        </w:rPr>
        <w:t>P</w:t>
      </w:r>
      <w:r>
        <w:rPr>
          <w:rFonts w:ascii="Arial" w:eastAsia="Arial" w:hAnsi="Arial" w:cs="Arial"/>
          <w:b/>
          <w:spacing w:val="-3"/>
          <w:sz w:val="24"/>
          <w:szCs w:val="24"/>
        </w:rPr>
        <w:t>h</w:t>
      </w:r>
      <w:r>
        <w:rPr>
          <w:rFonts w:ascii="Arial" w:eastAsia="Arial" w:hAnsi="Arial" w:cs="Arial"/>
          <w:b/>
          <w:spacing w:val="1"/>
          <w:sz w:val="24"/>
          <w:szCs w:val="24"/>
        </w:rPr>
        <w:t>as</w:t>
      </w:r>
      <w:r>
        <w:rPr>
          <w:rFonts w:ascii="Arial" w:eastAsia="Arial" w:hAnsi="Arial" w:cs="Arial"/>
          <w:b/>
          <w:sz w:val="24"/>
          <w:szCs w:val="24"/>
        </w:rPr>
        <w:t>e</w:t>
      </w:r>
      <w:r>
        <w:rPr>
          <w:rFonts w:ascii="Arial" w:eastAsia="Arial" w:hAnsi="Arial" w:cs="Arial"/>
          <w:b/>
          <w:spacing w:val="1"/>
          <w:sz w:val="24"/>
          <w:szCs w:val="24"/>
        </w:rPr>
        <w:t xml:space="preserve"> 1</w:t>
      </w:r>
      <w:r>
        <w:rPr>
          <w:rFonts w:ascii="Arial" w:eastAsia="Arial" w:hAnsi="Arial" w:cs="Arial"/>
          <w:b/>
          <w:sz w:val="24"/>
          <w:szCs w:val="24"/>
        </w:rPr>
        <w:t>:</w:t>
      </w:r>
      <w:r>
        <w:rPr>
          <w:rFonts w:ascii="Arial" w:eastAsia="Arial" w:hAnsi="Arial" w:cs="Arial"/>
          <w:b/>
          <w:spacing w:val="2"/>
          <w:sz w:val="24"/>
          <w:szCs w:val="24"/>
        </w:rPr>
        <w:t xml:space="preserve"> </w:t>
      </w:r>
      <w:r>
        <w:rPr>
          <w:rFonts w:ascii="Arial" w:eastAsia="Arial" w:hAnsi="Arial" w:cs="Arial"/>
          <w:b/>
          <w:spacing w:val="-4"/>
          <w:sz w:val="24"/>
          <w:szCs w:val="24"/>
        </w:rPr>
        <w:t>I</w:t>
      </w:r>
      <w:r>
        <w:rPr>
          <w:rFonts w:ascii="Arial" w:eastAsia="Arial" w:hAnsi="Arial" w:cs="Arial"/>
          <w:b/>
          <w:spacing w:val="2"/>
          <w:sz w:val="24"/>
          <w:szCs w:val="24"/>
        </w:rPr>
        <w:t>d</w:t>
      </w:r>
      <w:r>
        <w:rPr>
          <w:rFonts w:ascii="Arial" w:eastAsia="Arial" w:hAnsi="Arial" w:cs="Arial"/>
          <w:b/>
          <w:spacing w:val="1"/>
          <w:sz w:val="24"/>
          <w:szCs w:val="24"/>
        </w:rPr>
        <w:t>e</w:t>
      </w:r>
      <w:r>
        <w:rPr>
          <w:rFonts w:ascii="Arial" w:eastAsia="Arial" w:hAnsi="Arial" w:cs="Arial"/>
          <w:b/>
          <w:sz w:val="24"/>
          <w:szCs w:val="24"/>
        </w:rPr>
        <w:t>a</w:t>
      </w:r>
      <w:r>
        <w:rPr>
          <w:rFonts w:ascii="Arial" w:eastAsia="Arial" w:hAnsi="Arial" w:cs="Arial"/>
          <w:b/>
          <w:spacing w:val="1"/>
          <w:sz w:val="24"/>
          <w:szCs w:val="24"/>
        </w:rPr>
        <w:t xml:space="preserve"> Ge</w:t>
      </w:r>
      <w:r>
        <w:rPr>
          <w:rFonts w:ascii="Arial" w:eastAsia="Arial" w:hAnsi="Arial" w:cs="Arial"/>
          <w:b/>
          <w:spacing w:val="-3"/>
          <w:sz w:val="24"/>
          <w:szCs w:val="24"/>
        </w:rPr>
        <w:t>n</w:t>
      </w:r>
      <w:r>
        <w:rPr>
          <w:rFonts w:ascii="Arial" w:eastAsia="Arial" w:hAnsi="Arial" w:cs="Arial"/>
          <w:b/>
          <w:spacing w:val="1"/>
          <w:sz w:val="24"/>
          <w:szCs w:val="24"/>
        </w:rPr>
        <w:t>e</w:t>
      </w:r>
      <w:r>
        <w:rPr>
          <w:rFonts w:ascii="Arial" w:eastAsia="Arial" w:hAnsi="Arial" w:cs="Arial"/>
          <w:b/>
          <w:spacing w:val="-2"/>
          <w:sz w:val="24"/>
          <w:szCs w:val="24"/>
        </w:rPr>
        <w:t>r</w:t>
      </w:r>
      <w:r>
        <w:rPr>
          <w:rFonts w:ascii="Arial" w:eastAsia="Arial" w:hAnsi="Arial" w:cs="Arial"/>
          <w:b/>
          <w:spacing w:val="1"/>
          <w:sz w:val="24"/>
          <w:szCs w:val="24"/>
        </w:rPr>
        <w:t>at</w:t>
      </w:r>
      <w:r>
        <w:rPr>
          <w:rFonts w:ascii="Arial" w:eastAsia="Arial" w:hAnsi="Arial" w:cs="Arial"/>
          <w:b/>
          <w:sz w:val="24"/>
          <w:szCs w:val="24"/>
        </w:rPr>
        <w:t>i</w:t>
      </w:r>
      <w:r>
        <w:rPr>
          <w:rFonts w:ascii="Arial" w:eastAsia="Arial" w:hAnsi="Arial" w:cs="Arial"/>
          <w:b/>
          <w:spacing w:val="2"/>
          <w:sz w:val="24"/>
          <w:szCs w:val="24"/>
        </w:rPr>
        <w:t>o</w:t>
      </w:r>
      <w:r>
        <w:rPr>
          <w:rFonts w:ascii="Arial" w:eastAsia="Arial" w:hAnsi="Arial" w:cs="Arial"/>
          <w:b/>
          <w:sz w:val="24"/>
          <w:szCs w:val="24"/>
        </w:rPr>
        <w:t>n</w:t>
      </w:r>
      <w:r>
        <w:rPr>
          <w:rFonts w:ascii="Arial" w:eastAsia="Arial" w:hAnsi="Arial" w:cs="Arial"/>
          <w:b/>
          <w:spacing w:val="-2"/>
          <w:sz w:val="24"/>
          <w:szCs w:val="24"/>
        </w:rPr>
        <w:t xml:space="preserve"> </w:t>
      </w:r>
      <w:r>
        <w:rPr>
          <w:rFonts w:ascii="Arial" w:eastAsia="Arial" w:hAnsi="Arial" w:cs="Arial"/>
          <w:b/>
          <w:spacing w:val="1"/>
          <w:sz w:val="24"/>
          <w:szCs w:val="24"/>
        </w:rPr>
        <w:t>a</w:t>
      </w:r>
      <w:r>
        <w:rPr>
          <w:rFonts w:ascii="Arial" w:eastAsia="Arial" w:hAnsi="Arial" w:cs="Arial"/>
          <w:b/>
          <w:spacing w:val="-3"/>
          <w:sz w:val="24"/>
          <w:szCs w:val="24"/>
        </w:rPr>
        <w:t>n</w:t>
      </w:r>
      <w:r>
        <w:rPr>
          <w:rFonts w:ascii="Arial" w:eastAsia="Arial" w:hAnsi="Arial" w:cs="Arial"/>
          <w:b/>
          <w:sz w:val="24"/>
          <w:szCs w:val="24"/>
        </w:rPr>
        <w:t>d</w:t>
      </w:r>
      <w:r>
        <w:rPr>
          <w:rFonts w:ascii="Arial" w:eastAsia="Arial" w:hAnsi="Arial" w:cs="Arial"/>
          <w:b/>
          <w:spacing w:val="2"/>
          <w:sz w:val="24"/>
          <w:szCs w:val="24"/>
        </w:rPr>
        <w:t xml:space="preserve"> </w:t>
      </w:r>
      <w:r>
        <w:rPr>
          <w:rFonts w:ascii="Arial" w:eastAsia="Arial" w:hAnsi="Arial" w:cs="Arial"/>
          <w:b/>
          <w:sz w:val="24"/>
          <w:szCs w:val="24"/>
        </w:rPr>
        <w:t>R</w:t>
      </w:r>
      <w:r>
        <w:rPr>
          <w:rFonts w:ascii="Arial" w:eastAsia="Arial" w:hAnsi="Arial" w:cs="Arial"/>
          <w:b/>
          <w:spacing w:val="1"/>
          <w:sz w:val="24"/>
          <w:szCs w:val="24"/>
        </w:rPr>
        <w:t>es</w:t>
      </w:r>
      <w:r>
        <w:rPr>
          <w:rFonts w:ascii="Arial" w:eastAsia="Arial" w:hAnsi="Arial" w:cs="Arial"/>
          <w:b/>
          <w:spacing w:val="-4"/>
          <w:sz w:val="24"/>
          <w:szCs w:val="24"/>
        </w:rPr>
        <w:t>e</w:t>
      </w:r>
      <w:r>
        <w:rPr>
          <w:rFonts w:ascii="Arial" w:eastAsia="Arial" w:hAnsi="Arial" w:cs="Arial"/>
          <w:b/>
          <w:spacing w:val="1"/>
          <w:sz w:val="24"/>
          <w:szCs w:val="24"/>
        </w:rPr>
        <w:t>a</w:t>
      </w:r>
      <w:r>
        <w:rPr>
          <w:rFonts w:ascii="Arial" w:eastAsia="Arial" w:hAnsi="Arial" w:cs="Arial"/>
          <w:b/>
          <w:spacing w:val="-2"/>
          <w:sz w:val="24"/>
          <w:szCs w:val="24"/>
        </w:rPr>
        <w:t>r</w:t>
      </w:r>
      <w:r>
        <w:rPr>
          <w:rFonts w:ascii="Arial" w:eastAsia="Arial" w:hAnsi="Arial" w:cs="Arial"/>
          <w:b/>
          <w:spacing w:val="1"/>
          <w:sz w:val="24"/>
          <w:szCs w:val="24"/>
        </w:rPr>
        <w:t>c</w:t>
      </w:r>
      <w:r>
        <w:rPr>
          <w:rFonts w:ascii="Arial" w:eastAsia="Arial" w:hAnsi="Arial" w:cs="Arial"/>
          <w:b/>
          <w:sz w:val="24"/>
          <w:szCs w:val="24"/>
        </w:rPr>
        <w:t>h</w:t>
      </w:r>
    </w:p>
    <w:p w14:paraId="2C5C0395" w14:textId="77777777" w:rsidR="00CA5C75" w:rsidRPr="00CA5C75" w:rsidRDefault="00CA5C75" w:rsidP="00CA5C75">
      <w:pPr>
        <w:ind w:left="2161" w:right="5538"/>
        <w:jc w:val="both"/>
        <w:rPr>
          <w:rFonts w:ascii="Arial" w:eastAsia="Arial" w:hAnsi="Arial" w:cs="Arial"/>
          <w:sz w:val="24"/>
          <w:szCs w:val="24"/>
        </w:rPr>
      </w:pPr>
    </w:p>
    <w:p w14:paraId="24D6E29C" w14:textId="1B483B57" w:rsidR="00CA5C75" w:rsidRDefault="00CA5C75" w:rsidP="00CA5C75">
      <w:pPr>
        <w:spacing w:line="600" w:lineRule="auto"/>
        <w:ind w:left="2160" w:right="1396"/>
        <w:jc w:val="both"/>
        <w:rPr>
          <w:rFonts w:ascii="Arial" w:hAnsi="Arial" w:cs="Arial"/>
          <w:sz w:val="24"/>
          <w:szCs w:val="24"/>
        </w:rPr>
      </w:pPr>
      <w:r w:rsidRPr="00CA5C75">
        <w:rPr>
          <w:rStyle w:val="Strong"/>
          <w:rFonts w:ascii="Arial" w:eastAsiaTheme="majorEastAsia" w:hAnsi="Arial" w:cs="Arial"/>
          <w:sz w:val="24"/>
          <w:szCs w:val="24"/>
        </w:rPr>
        <w:t>Research and Development</w:t>
      </w:r>
      <w:r w:rsidRPr="00CA5C75">
        <w:rPr>
          <w:rFonts w:ascii="Arial" w:hAnsi="Arial" w:cs="Arial"/>
          <w:sz w:val="24"/>
          <w:szCs w:val="24"/>
        </w:rPr>
        <w:t>: Conduct comprehensive research on water level monitoring systems, including sensor technology, data processing methods, and application benefits. Analyze different water bodies such as rivers, dams, and reservoirs to identify specific needs and risks associated with fluctuating water levels. Study existing water management systems and their limitations to define competitive advantages.</w:t>
      </w:r>
    </w:p>
    <w:p w14:paraId="4AB07A4F" w14:textId="7BFF25E8" w:rsidR="00CA5C75" w:rsidRPr="00CA5C75" w:rsidRDefault="00CA5C75" w:rsidP="00CA5C75">
      <w:pPr>
        <w:pStyle w:val="NormalWeb"/>
        <w:spacing w:line="600" w:lineRule="auto"/>
        <w:ind w:left="2160"/>
        <w:rPr>
          <w:rFonts w:ascii="Arial" w:hAnsi="Arial" w:cs="Arial"/>
        </w:rPr>
      </w:pPr>
      <w:r w:rsidRPr="00CA5C75">
        <w:rPr>
          <w:rStyle w:val="Strong"/>
          <w:rFonts w:ascii="Arial" w:eastAsiaTheme="majorEastAsia" w:hAnsi="Arial" w:cs="Arial"/>
        </w:rPr>
        <w:t>Market Research</w:t>
      </w:r>
      <w:r w:rsidRPr="00CA5C75">
        <w:rPr>
          <w:rFonts w:ascii="Arial" w:hAnsi="Arial" w:cs="Arial"/>
        </w:rPr>
        <w:t>: Evaluate market demand, potential customer base (such as government agencies, municipalities, and agricultural sectors), and competitive landscape. Identify unique selling points and determine how the system can stand out in the water management technology market.</w:t>
      </w:r>
    </w:p>
    <w:p w14:paraId="6F510DA0" w14:textId="09024858" w:rsidR="00CA5C75" w:rsidRDefault="00CA5C75" w:rsidP="00CA5C75">
      <w:pPr>
        <w:pStyle w:val="NormalWeb"/>
        <w:spacing w:line="600" w:lineRule="auto"/>
        <w:ind w:left="2160"/>
      </w:pPr>
      <w:r w:rsidRPr="00CA5C75">
        <w:rPr>
          <w:rStyle w:val="Strong"/>
          <w:rFonts w:ascii="Arial" w:eastAsiaTheme="majorEastAsia" w:hAnsi="Arial" w:cs="Arial"/>
        </w:rPr>
        <w:t>Concept Development</w:t>
      </w:r>
      <w:r w:rsidRPr="00CA5C75">
        <w:rPr>
          <w:rFonts w:ascii="Arial" w:hAnsi="Arial" w:cs="Arial"/>
        </w:rPr>
        <w:t>: Design a system that balances accuracy, cost-efficiency, and environmental sustainability, leveraging IoT and real-time data analytics for efficient water monitoring</w:t>
      </w:r>
      <w:r>
        <w:t>.</w:t>
      </w:r>
    </w:p>
    <w:p w14:paraId="379E1C61" w14:textId="47B388DC" w:rsidR="00CA5C75" w:rsidRDefault="00CA5C75" w:rsidP="00CA5C75">
      <w:pPr>
        <w:pStyle w:val="NormalWeb"/>
        <w:spacing w:line="600" w:lineRule="auto"/>
        <w:ind w:left="2160"/>
      </w:pPr>
    </w:p>
    <w:p w14:paraId="4D962EAC" w14:textId="77777777" w:rsidR="00CA5C75" w:rsidRDefault="00CA5C75" w:rsidP="00CA5C75">
      <w:pPr>
        <w:pStyle w:val="NormalWeb"/>
        <w:spacing w:line="600" w:lineRule="auto"/>
        <w:ind w:left="2160"/>
      </w:pPr>
    </w:p>
    <w:p w14:paraId="3D193047" w14:textId="77777777" w:rsidR="00CA5C75" w:rsidRPr="00CA5C75" w:rsidRDefault="00CA5C75" w:rsidP="00CA5C75">
      <w:pPr>
        <w:spacing w:line="480" w:lineRule="auto"/>
        <w:ind w:left="2160" w:right="1396"/>
        <w:jc w:val="both"/>
        <w:rPr>
          <w:rFonts w:ascii="Arial" w:hAnsi="Arial" w:cs="Arial"/>
          <w:sz w:val="24"/>
          <w:szCs w:val="24"/>
        </w:rPr>
      </w:pPr>
    </w:p>
    <w:p w14:paraId="2B84D927" w14:textId="77777777" w:rsidR="00CA5C75" w:rsidRDefault="00CA5C75" w:rsidP="00CA5C75">
      <w:pPr>
        <w:spacing w:line="480" w:lineRule="auto"/>
        <w:ind w:left="2160" w:right="1396"/>
        <w:jc w:val="both"/>
      </w:pPr>
    </w:p>
    <w:p w14:paraId="0A64FAC0" w14:textId="7AFBB18A" w:rsidR="003760E6" w:rsidRDefault="00F2735C" w:rsidP="00CA5C75">
      <w:pPr>
        <w:spacing w:line="480" w:lineRule="auto"/>
        <w:ind w:left="2161" w:right="1396"/>
        <w:jc w:val="both"/>
        <w:rPr>
          <w:rFonts w:ascii="Arial" w:eastAsia="Arial" w:hAnsi="Arial" w:cs="Arial"/>
          <w:sz w:val="24"/>
          <w:szCs w:val="24"/>
        </w:rPr>
      </w:pPr>
      <w:r>
        <w:rPr>
          <w:rFonts w:ascii="Arial" w:eastAsia="Arial" w:hAnsi="Arial" w:cs="Arial"/>
          <w:b/>
          <w:spacing w:val="-2"/>
          <w:sz w:val="24"/>
          <w:szCs w:val="24"/>
        </w:rPr>
        <w:t>P</w:t>
      </w:r>
      <w:r>
        <w:rPr>
          <w:rFonts w:ascii="Arial" w:eastAsia="Arial" w:hAnsi="Arial" w:cs="Arial"/>
          <w:b/>
          <w:spacing w:val="-3"/>
          <w:sz w:val="24"/>
          <w:szCs w:val="24"/>
        </w:rPr>
        <w:t>h</w:t>
      </w:r>
      <w:r>
        <w:rPr>
          <w:rFonts w:ascii="Arial" w:eastAsia="Arial" w:hAnsi="Arial" w:cs="Arial"/>
          <w:b/>
          <w:spacing w:val="1"/>
          <w:sz w:val="24"/>
          <w:szCs w:val="24"/>
        </w:rPr>
        <w:t>as</w:t>
      </w:r>
      <w:r>
        <w:rPr>
          <w:rFonts w:ascii="Arial" w:eastAsia="Arial" w:hAnsi="Arial" w:cs="Arial"/>
          <w:b/>
          <w:sz w:val="24"/>
          <w:szCs w:val="24"/>
        </w:rPr>
        <w:t>e</w:t>
      </w:r>
      <w:r>
        <w:rPr>
          <w:rFonts w:ascii="Arial" w:eastAsia="Arial" w:hAnsi="Arial" w:cs="Arial"/>
          <w:b/>
          <w:spacing w:val="1"/>
          <w:sz w:val="24"/>
          <w:szCs w:val="24"/>
        </w:rPr>
        <w:t xml:space="preserve"> 2</w:t>
      </w:r>
      <w:r>
        <w:rPr>
          <w:rFonts w:ascii="Arial" w:eastAsia="Arial" w:hAnsi="Arial" w:cs="Arial"/>
          <w:b/>
          <w:sz w:val="24"/>
          <w:szCs w:val="24"/>
        </w:rPr>
        <w:t>:</w:t>
      </w:r>
      <w:r>
        <w:rPr>
          <w:rFonts w:ascii="Arial" w:eastAsia="Arial" w:hAnsi="Arial" w:cs="Arial"/>
          <w:b/>
          <w:spacing w:val="2"/>
          <w:sz w:val="24"/>
          <w:szCs w:val="24"/>
        </w:rPr>
        <w:t xml:space="preserve"> </w:t>
      </w:r>
      <w:r>
        <w:rPr>
          <w:rFonts w:ascii="Arial" w:eastAsia="Arial" w:hAnsi="Arial" w:cs="Arial"/>
          <w:b/>
          <w:spacing w:val="-1"/>
          <w:sz w:val="24"/>
          <w:szCs w:val="24"/>
        </w:rPr>
        <w:t>P</w:t>
      </w:r>
      <w:r>
        <w:rPr>
          <w:rFonts w:ascii="Arial" w:eastAsia="Arial" w:hAnsi="Arial" w:cs="Arial"/>
          <w:b/>
          <w:sz w:val="24"/>
          <w:szCs w:val="24"/>
        </w:rPr>
        <w:t>l</w:t>
      </w:r>
      <w:r>
        <w:rPr>
          <w:rFonts w:ascii="Arial" w:eastAsia="Arial" w:hAnsi="Arial" w:cs="Arial"/>
          <w:b/>
          <w:spacing w:val="1"/>
          <w:sz w:val="24"/>
          <w:szCs w:val="24"/>
        </w:rPr>
        <w:t>a</w:t>
      </w:r>
      <w:r>
        <w:rPr>
          <w:rFonts w:ascii="Arial" w:eastAsia="Arial" w:hAnsi="Arial" w:cs="Arial"/>
          <w:b/>
          <w:spacing w:val="-3"/>
          <w:sz w:val="24"/>
          <w:szCs w:val="24"/>
        </w:rPr>
        <w:t>nn</w:t>
      </w:r>
      <w:r>
        <w:rPr>
          <w:rFonts w:ascii="Arial" w:eastAsia="Arial" w:hAnsi="Arial" w:cs="Arial"/>
          <w:b/>
          <w:sz w:val="24"/>
          <w:szCs w:val="24"/>
        </w:rPr>
        <w:t>i</w:t>
      </w:r>
      <w:r>
        <w:rPr>
          <w:rFonts w:ascii="Arial" w:eastAsia="Arial" w:hAnsi="Arial" w:cs="Arial"/>
          <w:b/>
          <w:spacing w:val="-2"/>
          <w:sz w:val="24"/>
          <w:szCs w:val="24"/>
        </w:rPr>
        <w:t>n</w:t>
      </w:r>
      <w:r>
        <w:rPr>
          <w:rFonts w:ascii="Arial" w:eastAsia="Arial" w:hAnsi="Arial" w:cs="Arial"/>
          <w:b/>
          <w:sz w:val="24"/>
          <w:szCs w:val="24"/>
        </w:rPr>
        <w:t>g</w:t>
      </w:r>
      <w:r>
        <w:rPr>
          <w:rFonts w:ascii="Arial" w:eastAsia="Arial" w:hAnsi="Arial" w:cs="Arial"/>
          <w:b/>
          <w:spacing w:val="2"/>
          <w:sz w:val="24"/>
          <w:szCs w:val="24"/>
        </w:rPr>
        <w:t xml:space="preserve"> </w:t>
      </w:r>
      <w:r>
        <w:rPr>
          <w:rFonts w:ascii="Arial" w:eastAsia="Arial" w:hAnsi="Arial" w:cs="Arial"/>
          <w:b/>
          <w:spacing w:val="1"/>
          <w:sz w:val="24"/>
          <w:szCs w:val="24"/>
        </w:rPr>
        <w:t>a</w:t>
      </w:r>
      <w:r>
        <w:rPr>
          <w:rFonts w:ascii="Arial" w:eastAsia="Arial" w:hAnsi="Arial" w:cs="Arial"/>
          <w:b/>
          <w:spacing w:val="-3"/>
          <w:sz w:val="24"/>
          <w:szCs w:val="24"/>
        </w:rPr>
        <w:t>n</w:t>
      </w:r>
      <w:r>
        <w:rPr>
          <w:rFonts w:ascii="Arial" w:eastAsia="Arial" w:hAnsi="Arial" w:cs="Arial"/>
          <w:b/>
          <w:sz w:val="24"/>
          <w:szCs w:val="24"/>
        </w:rPr>
        <w:t>d</w:t>
      </w:r>
      <w:r>
        <w:rPr>
          <w:rFonts w:ascii="Arial" w:eastAsia="Arial" w:hAnsi="Arial" w:cs="Arial"/>
          <w:b/>
          <w:spacing w:val="2"/>
          <w:sz w:val="24"/>
          <w:szCs w:val="24"/>
        </w:rPr>
        <w:t xml:space="preserve"> </w:t>
      </w:r>
      <w:r>
        <w:rPr>
          <w:rFonts w:ascii="Arial" w:eastAsia="Arial" w:hAnsi="Arial" w:cs="Arial"/>
          <w:b/>
          <w:sz w:val="24"/>
          <w:szCs w:val="24"/>
        </w:rPr>
        <w:t>D</w:t>
      </w:r>
      <w:r>
        <w:rPr>
          <w:rFonts w:ascii="Arial" w:eastAsia="Arial" w:hAnsi="Arial" w:cs="Arial"/>
          <w:b/>
          <w:spacing w:val="1"/>
          <w:sz w:val="24"/>
          <w:szCs w:val="24"/>
        </w:rPr>
        <w:t>e</w:t>
      </w:r>
      <w:r>
        <w:rPr>
          <w:rFonts w:ascii="Arial" w:eastAsia="Arial" w:hAnsi="Arial" w:cs="Arial"/>
          <w:b/>
          <w:spacing w:val="-4"/>
          <w:sz w:val="24"/>
          <w:szCs w:val="24"/>
        </w:rPr>
        <w:t>v</w:t>
      </w:r>
      <w:r>
        <w:rPr>
          <w:rFonts w:ascii="Arial" w:eastAsia="Arial" w:hAnsi="Arial" w:cs="Arial"/>
          <w:b/>
          <w:spacing w:val="1"/>
          <w:sz w:val="24"/>
          <w:szCs w:val="24"/>
        </w:rPr>
        <w:t>e</w:t>
      </w:r>
      <w:r>
        <w:rPr>
          <w:rFonts w:ascii="Arial" w:eastAsia="Arial" w:hAnsi="Arial" w:cs="Arial"/>
          <w:b/>
          <w:sz w:val="24"/>
          <w:szCs w:val="24"/>
        </w:rPr>
        <w:t>l</w:t>
      </w:r>
      <w:r>
        <w:rPr>
          <w:rFonts w:ascii="Arial" w:eastAsia="Arial" w:hAnsi="Arial" w:cs="Arial"/>
          <w:b/>
          <w:spacing w:val="2"/>
          <w:sz w:val="24"/>
          <w:szCs w:val="24"/>
        </w:rPr>
        <w:t>op</w:t>
      </w:r>
      <w:r>
        <w:rPr>
          <w:rFonts w:ascii="Arial" w:eastAsia="Arial" w:hAnsi="Arial" w:cs="Arial"/>
          <w:b/>
          <w:spacing w:val="-2"/>
          <w:sz w:val="24"/>
          <w:szCs w:val="24"/>
        </w:rPr>
        <w:t>m</w:t>
      </w:r>
      <w:r>
        <w:rPr>
          <w:rFonts w:ascii="Arial" w:eastAsia="Arial" w:hAnsi="Arial" w:cs="Arial"/>
          <w:b/>
          <w:spacing w:val="1"/>
          <w:sz w:val="24"/>
          <w:szCs w:val="24"/>
        </w:rPr>
        <w:t>e</w:t>
      </w:r>
      <w:r>
        <w:rPr>
          <w:rFonts w:ascii="Arial" w:eastAsia="Arial" w:hAnsi="Arial" w:cs="Arial"/>
          <w:b/>
          <w:spacing w:val="-3"/>
          <w:sz w:val="24"/>
          <w:szCs w:val="24"/>
        </w:rPr>
        <w:t>n</w:t>
      </w:r>
      <w:r>
        <w:rPr>
          <w:rFonts w:ascii="Arial" w:eastAsia="Arial" w:hAnsi="Arial" w:cs="Arial"/>
          <w:b/>
          <w:sz w:val="24"/>
          <w:szCs w:val="24"/>
        </w:rPr>
        <w:t>t</w:t>
      </w:r>
    </w:p>
    <w:p w14:paraId="5EF45377" w14:textId="77777777" w:rsidR="003760E6" w:rsidRDefault="003760E6">
      <w:pPr>
        <w:spacing w:before="1" w:line="280" w:lineRule="exact"/>
        <w:rPr>
          <w:sz w:val="28"/>
          <w:szCs w:val="28"/>
        </w:rPr>
      </w:pPr>
    </w:p>
    <w:p w14:paraId="4A8BDE99" w14:textId="23E4AD9D" w:rsidR="00CA5C75" w:rsidRPr="00CA5C75" w:rsidRDefault="00CA5C75" w:rsidP="00CA5C75">
      <w:pPr>
        <w:pStyle w:val="NormalWeb"/>
        <w:spacing w:line="600" w:lineRule="auto"/>
        <w:ind w:left="2161"/>
        <w:rPr>
          <w:rFonts w:ascii="Arial" w:hAnsi="Arial" w:cs="Arial"/>
        </w:rPr>
      </w:pPr>
      <w:r w:rsidRPr="00CA5C75">
        <w:rPr>
          <w:rStyle w:val="Strong"/>
          <w:rFonts w:ascii="Arial" w:eastAsiaTheme="majorEastAsia" w:hAnsi="Arial" w:cs="Arial"/>
        </w:rPr>
        <w:t>Business Plan</w:t>
      </w:r>
      <w:r w:rsidRPr="00CA5C75">
        <w:rPr>
          <w:rFonts w:ascii="Arial" w:hAnsi="Arial" w:cs="Arial"/>
        </w:rPr>
        <w:t>: Develop a business plan with clear objectives, target markets, marketing strategies, financial projections, and operational plans. Assess the required resources, such as high-quality sensors, software, infrastructure, and skilled personnel, to establish and manage the startup.</w:t>
      </w:r>
    </w:p>
    <w:p w14:paraId="72E779A2" w14:textId="3D98FE65" w:rsidR="00CA5C75" w:rsidRDefault="00CA5C75" w:rsidP="00CA5C75">
      <w:pPr>
        <w:pStyle w:val="NormalWeb"/>
        <w:spacing w:line="600" w:lineRule="auto"/>
        <w:ind w:left="2161"/>
      </w:pPr>
      <w:r w:rsidRPr="00CA5C75">
        <w:rPr>
          <w:rStyle w:val="Strong"/>
          <w:rFonts w:ascii="Arial" w:eastAsiaTheme="majorEastAsia" w:hAnsi="Arial" w:cs="Arial"/>
        </w:rPr>
        <w:t>Prototype Development</w:t>
      </w:r>
      <w:r w:rsidRPr="00CA5C75">
        <w:rPr>
          <w:rFonts w:ascii="Arial" w:hAnsi="Arial" w:cs="Arial"/>
        </w:rPr>
        <w:t>: Create a prototype system that can monitor and relay water levels accurately. Integrate quality control measures for sensor accuracy, data stability, and effective data visualization. Refine the system as necessary to ensure precision and durability in real-world settings.</w:t>
      </w:r>
    </w:p>
    <w:p w14:paraId="2F507A0A" w14:textId="77777777" w:rsidR="003760E6" w:rsidRDefault="00F2735C">
      <w:pPr>
        <w:spacing w:before="3"/>
        <w:ind w:left="2161" w:right="6627"/>
        <w:jc w:val="both"/>
        <w:rPr>
          <w:rFonts w:ascii="Arial" w:eastAsia="Arial" w:hAnsi="Arial" w:cs="Arial"/>
          <w:sz w:val="24"/>
          <w:szCs w:val="24"/>
        </w:rPr>
      </w:pPr>
      <w:r>
        <w:rPr>
          <w:rFonts w:ascii="Arial" w:eastAsia="Arial" w:hAnsi="Arial" w:cs="Arial"/>
          <w:b/>
          <w:spacing w:val="-2"/>
          <w:sz w:val="24"/>
          <w:szCs w:val="24"/>
        </w:rPr>
        <w:t>P</w:t>
      </w:r>
      <w:r>
        <w:rPr>
          <w:rFonts w:ascii="Arial" w:eastAsia="Arial" w:hAnsi="Arial" w:cs="Arial"/>
          <w:b/>
          <w:spacing w:val="-3"/>
          <w:sz w:val="24"/>
          <w:szCs w:val="24"/>
        </w:rPr>
        <w:t>h</w:t>
      </w:r>
      <w:r>
        <w:rPr>
          <w:rFonts w:ascii="Arial" w:eastAsia="Arial" w:hAnsi="Arial" w:cs="Arial"/>
          <w:b/>
          <w:spacing w:val="1"/>
          <w:sz w:val="24"/>
          <w:szCs w:val="24"/>
        </w:rPr>
        <w:t>as</w:t>
      </w:r>
      <w:r>
        <w:rPr>
          <w:rFonts w:ascii="Arial" w:eastAsia="Arial" w:hAnsi="Arial" w:cs="Arial"/>
          <w:b/>
          <w:sz w:val="24"/>
          <w:szCs w:val="24"/>
        </w:rPr>
        <w:t>e</w:t>
      </w:r>
      <w:r>
        <w:rPr>
          <w:rFonts w:ascii="Arial" w:eastAsia="Arial" w:hAnsi="Arial" w:cs="Arial"/>
          <w:b/>
          <w:spacing w:val="1"/>
          <w:sz w:val="24"/>
          <w:szCs w:val="24"/>
        </w:rPr>
        <w:t xml:space="preserve"> 3</w:t>
      </w:r>
      <w:r>
        <w:rPr>
          <w:rFonts w:ascii="Arial" w:eastAsia="Arial" w:hAnsi="Arial" w:cs="Arial"/>
          <w:b/>
          <w:sz w:val="24"/>
          <w:szCs w:val="24"/>
        </w:rPr>
        <w:t>:</w:t>
      </w:r>
      <w:r>
        <w:rPr>
          <w:rFonts w:ascii="Arial" w:eastAsia="Arial" w:hAnsi="Arial" w:cs="Arial"/>
          <w:b/>
          <w:spacing w:val="-3"/>
          <w:sz w:val="24"/>
          <w:szCs w:val="24"/>
        </w:rPr>
        <w:t xml:space="preserve"> </w:t>
      </w:r>
      <w:r>
        <w:rPr>
          <w:rFonts w:ascii="Arial" w:eastAsia="Arial" w:hAnsi="Arial" w:cs="Arial"/>
          <w:b/>
          <w:spacing w:val="7"/>
          <w:sz w:val="24"/>
          <w:szCs w:val="24"/>
        </w:rPr>
        <w:t>T</w:t>
      </w:r>
      <w:r>
        <w:rPr>
          <w:rFonts w:ascii="Arial" w:eastAsia="Arial" w:hAnsi="Arial" w:cs="Arial"/>
          <w:b/>
          <w:spacing w:val="1"/>
          <w:sz w:val="24"/>
          <w:szCs w:val="24"/>
        </w:rPr>
        <w:t>e</w:t>
      </w:r>
      <w:r>
        <w:rPr>
          <w:rFonts w:ascii="Arial" w:eastAsia="Arial" w:hAnsi="Arial" w:cs="Arial"/>
          <w:b/>
          <w:spacing w:val="-4"/>
          <w:sz w:val="24"/>
          <w:szCs w:val="24"/>
        </w:rPr>
        <w:t>s</w:t>
      </w:r>
      <w:r>
        <w:rPr>
          <w:rFonts w:ascii="Arial" w:eastAsia="Arial" w:hAnsi="Arial" w:cs="Arial"/>
          <w:b/>
          <w:spacing w:val="1"/>
          <w:sz w:val="24"/>
          <w:szCs w:val="24"/>
        </w:rPr>
        <w:t>t</w:t>
      </w:r>
      <w:r>
        <w:rPr>
          <w:rFonts w:ascii="Arial" w:eastAsia="Arial" w:hAnsi="Arial" w:cs="Arial"/>
          <w:b/>
          <w:sz w:val="24"/>
          <w:szCs w:val="24"/>
        </w:rPr>
        <w:t>i</w:t>
      </w:r>
      <w:r>
        <w:rPr>
          <w:rFonts w:ascii="Arial" w:eastAsia="Arial" w:hAnsi="Arial" w:cs="Arial"/>
          <w:b/>
          <w:spacing w:val="-2"/>
          <w:sz w:val="24"/>
          <w:szCs w:val="24"/>
        </w:rPr>
        <w:t>n</w:t>
      </w:r>
      <w:r>
        <w:rPr>
          <w:rFonts w:ascii="Arial" w:eastAsia="Arial" w:hAnsi="Arial" w:cs="Arial"/>
          <w:b/>
          <w:sz w:val="24"/>
          <w:szCs w:val="24"/>
        </w:rPr>
        <w:t>g</w:t>
      </w:r>
      <w:r>
        <w:rPr>
          <w:rFonts w:ascii="Arial" w:eastAsia="Arial" w:hAnsi="Arial" w:cs="Arial"/>
          <w:b/>
          <w:spacing w:val="2"/>
          <w:sz w:val="24"/>
          <w:szCs w:val="24"/>
        </w:rPr>
        <w:t xml:space="preserve"> </w:t>
      </w:r>
      <w:r>
        <w:rPr>
          <w:rFonts w:ascii="Arial" w:eastAsia="Arial" w:hAnsi="Arial" w:cs="Arial"/>
          <w:b/>
          <w:spacing w:val="1"/>
          <w:sz w:val="24"/>
          <w:szCs w:val="24"/>
        </w:rPr>
        <w:t>a</w:t>
      </w:r>
      <w:r>
        <w:rPr>
          <w:rFonts w:ascii="Arial" w:eastAsia="Arial" w:hAnsi="Arial" w:cs="Arial"/>
          <w:b/>
          <w:spacing w:val="-3"/>
          <w:sz w:val="24"/>
          <w:szCs w:val="24"/>
        </w:rPr>
        <w:t>n</w:t>
      </w:r>
      <w:r>
        <w:rPr>
          <w:rFonts w:ascii="Arial" w:eastAsia="Arial" w:hAnsi="Arial" w:cs="Arial"/>
          <w:b/>
          <w:sz w:val="24"/>
          <w:szCs w:val="24"/>
        </w:rPr>
        <w:t>d</w:t>
      </w:r>
      <w:r>
        <w:rPr>
          <w:rFonts w:ascii="Arial" w:eastAsia="Arial" w:hAnsi="Arial" w:cs="Arial"/>
          <w:b/>
          <w:spacing w:val="2"/>
          <w:sz w:val="24"/>
          <w:szCs w:val="24"/>
        </w:rPr>
        <w:t xml:space="preserve"> </w:t>
      </w:r>
      <w:r>
        <w:rPr>
          <w:rFonts w:ascii="Arial" w:eastAsia="Arial" w:hAnsi="Arial" w:cs="Arial"/>
          <w:b/>
          <w:spacing w:val="-4"/>
          <w:sz w:val="24"/>
          <w:szCs w:val="24"/>
        </w:rPr>
        <w:t>I</w:t>
      </w:r>
      <w:r>
        <w:rPr>
          <w:rFonts w:ascii="Arial" w:eastAsia="Arial" w:hAnsi="Arial" w:cs="Arial"/>
          <w:b/>
          <w:spacing w:val="1"/>
          <w:sz w:val="24"/>
          <w:szCs w:val="24"/>
        </w:rPr>
        <w:t>te</w:t>
      </w:r>
      <w:r>
        <w:rPr>
          <w:rFonts w:ascii="Arial" w:eastAsia="Arial" w:hAnsi="Arial" w:cs="Arial"/>
          <w:b/>
          <w:spacing w:val="-2"/>
          <w:sz w:val="24"/>
          <w:szCs w:val="24"/>
        </w:rPr>
        <w:t>r</w:t>
      </w:r>
      <w:r>
        <w:rPr>
          <w:rFonts w:ascii="Arial" w:eastAsia="Arial" w:hAnsi="Arial" w:cs="Arial"/>
          <w:b/>
          <w:spacing w:val="1"/>
          <w:sz w:val="24"/>
          <w:szCs w:val="24"/>
        </w:rPr>
        <w:t>at</w:t>
      </w:r>
      <w:r>
        <w:rPr>
          <w:rFonts w:ascii="Arial" w:eastAsia="Arial" w:hAnsi="Arial" w:cs="Arial"/>
          <w:b/>
          <w:sz w:val="24"/>
          <w:szCs w:val="24"/>
        </w:rPr>
        <w:t>i</w:t>
      </w:r>
      <w:r>
        <w:rPr>
          <w:rFonts w:ascii="Arial" w:eastAsia="Arial" w:hAnsi="Arial" w:cs="Arial"/>
          <w:b/>
          <w:spacing w:val="2"/>
          <w:sz w:val="24"/>
          <w:szCs w:val="24"/>
        </w:rPr>
        <w:t>o</w:t>
      </w:r>
      <w:r>
        <w:rPr>
          <w:rFonts w:ascii="Arial" w:eastAsia="Arial" w:hAnsi="Arial" w:cs="Arial"/>
          <w:b/>
          <w:sz w:val="24"/>
          <w:szCs w:val="24"/>
        </w:rPr>
        <w:t>n</w:t>
      </w:r>
    </w:p>
    <w:p w14:paraId="6165C428" w14:textId="789E5CC9" w:rsidR="00CA5C75" w:rsidRDefault="00CA5C75" w:rsidP="00CA5C75">
      <w:pPr>
        <w:pStyle w:val="NormalWeb"/>
        <w:spacing w:line="600" w:lineRule="auto"/>
        <w:ind w:left="2160"/>
        <w:rPr>
          <w:rFonts w:ascii="Arial" w:hAnsi="Arial" w:cs="Arial"/>
        </w:rPr>
      </w:pPr>
      <w:r w:rsidRPr="00CA5C75">
        <w:rPr>
          <w:rStyle w:val="Strong"/>
          <w:rFonts w:ascii="Arial" w:eastAsiaTheme="majorEastAsia" w:hAnsi="Arial" w:cs="Arial"/>
        </w:rPr>
        <w:t>System Testing</w:t>
      </w:r>
      <w:r w:rsidRPr="00CA5C75">
        <w:rPr>
          <w:rFonts w:ascii="Arial" w:hAnsi="Arial" w:cs="Arial"/>
        </w:rPr>
        <w:t>: Conduct field trials in various water bodies to validate the effectiveness of the Water Level Management System. Assess its performance in diverse environmental conditions, recording data on its reliability, response time, and accuracy in detecting water level fluctuations.</w:t>
      </w:r>
    </w:p>
    <w:p w14:paraId="6E5A90C4" w14:textId="237091E3" w:rsidR="00CA5C75" w:rsidRDefault="00CA5C75" w:rsidP="00CA5C75">
      <w:pPr>
        <w:pStyle w:val="NormalWeb"/>
        <w:spacing w:line="600" w:lineRule="auto"/>
        <w:ind w:left="2160"/>
        <w:rPr>
          <w:rFonts w:ascii="Arial" w:hAnsi="Arial" w:cs="Arial"/>
        </w:rPr>
      </w:pPr>
    </w:p>
    <w:p w14:paraId="30996D7C" w14:textId="0909F47C" w:rsidR="00CA5C75" w:rsidRDefault="00CA5C75" w:rsidP="00CA5C75">
      <w:pPr>
        <w:pStyle w:val="NormalWeb"/>
        <w:spacing w:line="600" w:lineRule="auto"/>
        <w:ind w:left="2160"/>
        <w:rPr>
          <w:rFonts w:ascii="Arial" w:hAnsi="Arial" w:cs="Arial"/>
        </w:rPr>
      </w:pPr>
    </w:p>
    <w:p w14:paraId="5DF4E2A1" w14:textId="77777777" w:rsidR="00CA5C75" w:rsidRPr="00CA5C75" w:rsidRDefault="00CA5C75" w:rsidP="00CA5C75">
      <w:pPr>
        <w:pStyle w:val="NormalWeb"/>
        <w:spacing w:line="600" w:lineRule="auto"/>
        <w:ind w:left="2160"/>
        <w:rPr>
          <w:rFonts w:ascii="Arial" w:hAnsi="Arial" w:cs="Arial"/>
        </w:rPr>
      </w:pPr>
    </w:p>
    <w:p w14:paraId="18231C7C" w14:textId="40E5FB25" w:rsidR="00CA5C75" w:rsidRDefault="00CA5C75" w:rsidP="00CA5C75">
      <w:pPr>
        <w:pStyle w:val="NormalWeb"/>
        <w:spacing w:line="600" w:lineRule="auto"/>
        <w:ind w:left="2160"/>
      </w:pPr>
      <w:r w:rsidRPr="00CA5C75">
        <w:rPr>
          <w:rStyle w:val="Strong"/>
          <w:rFonts w:ascii="Arial" w:eastAsiaTheme="majorEastAsia" w:hAnsi="Arial" w:cs="Arial"/>
        </w:rPr>
        <w:t>Feedback and Improvement</w:t>
      </w:r>
      <w:r w:rsidRPr="00CA5C75">
        <w:rPr>
          <w:rFonts w:ascii="Arial" w:hAnsi="Arial" w:cs="Arial"/>
        </w:rPr>
        <w:t>: Gather feedback from initial users, including engineers, environmental scientists, and local authorities, to identify areas for improvement. Use this information to refine the system’s functionality and enhance its adaptability to different water bodies and use cases.</w:t>
      </w:r>
    </w:p>
    <w:p w14:paraId="6A3BC1A9" w14:textId="0BD5ECF2" w:rsidR="003760E6" w:rsidRDefault="00F2735C">
      <w:pPr>
        <w:spacing w:before="3"/>
        <w:ind w:left="2161" w:right="4696"/>
        <w:jc w:val="both"/>
        <w:rPr>
          <w:rFonts w:ascii="Arial" w:eastAsia="Arial" w:hAnsi="Arial" w:cs="Arial"/>
          <w:b/>
          <w:sz w:val="24"/>
          <w:szCs w:val="24"/>
        </w:rPr>
      </w:pPr>
      <w:r>
        <w:rPr>
          <w:rFonts w:ascii="Arial" w:eastAsia="Arial" w:hAnsi="Arial" w:cs="Arial"/>
          <w:b/>
          <w:spacing w:val="-2"/>
          <w:sz w:val="24"/>
          <w:szCs w:val="24"/>
        </w:rPr>
        <w:t>P</w:t>
      </w:r>
      <w:r>
        <w:rPr>
          <w:rFonts w:ascii="Arial" w:eastAsia="Arial" w:hAnsi="Arial" w:cs="Arial"/>
          <w:b/>
          <w:spacing w:val="-3"/>
          <w:sz w:val="24"/>
          <w:szCs w:val="24"/>
        </w:rPr>
        <w:t>h</w:t>
      </w:r>
      <w:r>
        <w:rPr>
          <w:rFonts w:ascii="Arial" w:eastAsia="Arial" w:hAnsi="Arial" w:cs="Arial"/>
          <w:b/>
          <w:spacing w:val="1"/>
          <w:sz w:val="24"/>
          <w:szCs w:val="24"/>
        </w:rPr>
        <w:t>as</w:t>
      </w:r>
      <w:r>
        <w:rPr>
          <w:rFonts w:ascii="Arial" w:eastAsia="Arial" w:hAnsi="Arial" w:cs="Arial"/>
          <w:b/>
          <w:sz w:val="24"/>
          <w:szCs w:val="24"/>
        </w:rPr>
        <w:t>e</w:t>
      </w:r>
      <w:r>
        <w:rPr>
          <w:rFonts w:ascii="Arial" w:eastAsia="Arial" w:hAnsi="Arial" w:cs="Arial"/>
          <w:b/>
          <w:spacing w:val="1"/>
          <w:sz w:val="24"/>
          <w:szCs w:val="24"/>
        </w:rPr>
        <w:t xml:space="preserve"> 4</w:t>
      </w:r>
      <w:r>
        <w:rPr>
          <w:rFonts w:ascii="Arial" w:eastAsia="Arial" w:hAnsi="Arial" w:cs="Arial"/>
          <w:b/>
          <w:sz w:val="24"/>
          <w:szCs w:val="24"/>
        </w:rPr>
        <w:t>:</w:t>
      </w:r>
      <w:r>
        <w:rPr>
          <w:rFonts w:ascii="Arial" w:eastAsia="Arial" w:hAnsi="Arial" w:cs="Arial"/>
          <w:b/>
          <w:spacing w:val="2"/>
          <w:sz w:val="24"/>
          <w:szCs w:val="24"/>
        </w:rPr>
        <w:t xml:space="preserve"> </w:t>
      </w:r>
      <w:r>
        <w:rPr>
          <w:rFonts w:ascii="Arial" w:eastAsia="Arial" w:hAnsi="Arial" w:cs="Arial"/>
          <w:b/>
          <w:spacing w:val="-1"/>
          <w:sz w:val="24"/>
          <w:szCs w:val="24"/>
        </w:rPr>
        <w:t>P</w:t>
      </w:r>
      <w:r>
        <w:rPr>
          <w:rFonts w:ascii="Arial" w:eastAsia="Arial" w:hAnsi="Arial" w:cs="Arial"/>
          <w:b/>
          <w:spacing w:val="-2"/>
          <w:sz w:val="24"/>
          <w:szCs w:val="24"/>
        </w:rPr>
        <w:t>r</w:t>
      </w:r>
      <w:r>
        <w:rPr>
          <w:rFonts w:ascii="Arial" w:eastAsia="Arial" w:hAnsi="Arial" w:cs="Arial"/>
          <w:b/>
          <w:spacing w:val="2"/>
          <w:sz w:val="24"/>
          <w:szCs w:val="24"/>
        </w:rPr>
        <w:t>o</w:t>
      </w:r>
      <w:r>
        <w:rPr>
          <w:rFonts w:ascii="Arial" w:eastAsia="Arial" w:hAnsi="Arial" w:cs="Arial"/>
          <w:b/>
          <w:spacing w:val="4"/>
          <w:sz w:val="24"/>
          <w:szCs w:val="24"/>
        </w:rPr>
        <w:t>d</w:t>
      </w:r>
      <w:r>
        <w:rPr>
          <w:rFonts w:ascii="Arial" w:eastAsia="Arial" w:hAnsi="Arial" w:cs="Arial"/>
          <w:b/>
          <w:spacing w:val="-3"/>
          <w:sz w:val="24"/>
          <w:szCs w:val="24"/>
        </w:rPr>
        <w:t>u</w:t>
      </w:r>
      <w:r>
        <w:rPr>
          <w:rFonts w:ascii="Arial" w:eastAsia="Arial" w:hAnsi="Arial" w:cs="Arial"/>
          <w:b/>
          <w:spacing w:val="1"/>
          <w:sz w:val="24"/>
          <w:szCs w:val="24"/>
        </w:rPr>
        <w:t>c</w:t>
      </w:r>
      <w:r>
        <w:rPr>
          <w:rFonts w:ascii="Arial" w:eastAsia="Arial" w:hAnsi="Arial" w:cs="Arial"/>
          <w:b/>
          <w:sz w:val="24"/>
          <w:szCs w:val="24"/>
        </w:rPr>
        <w:t>t</w:t>
      </w:r>
      <w:r>
        <w:rPr>
          <w:rFonts w:ascii="Arial" w:eastAsia="Arial" w:hAnsi="Arial" w:cs="Arial"/>
          <w:b/>
          <w:spacing w:val="2"/>
          <w:sz w:val="24"/>
          <w:szCs w:val="24"/>
        </w:rPr>
        <w:t xml:space="preserve"> L</w:t>
      </w:r>
      <w:r>
        <w:rPr>
          <w:rFonts w:ascii="Arial" w:eastAsia="Arial" w:hAnsi="Arial" w:cs="Arial"/>
          <w:b/>
          <w:spacing w:val="1"/>
          <w:sz w:val="24"/>
          <w:szCs w:val="24"/>
        </w:rPr>
        <w:t>a</w:t>
      </w:r>
      <w:r>
        <w:rPr>
          <w:rFonts w:ascii="Arial" w:eastAsia="Arial" w:hAnsi="Arial" w:cs="Arial"/>
          <w:b/>
          <w:spacing w:val="-3"/>
          <w:sz w:val="24"/>
          <w:szCs w:val="24"/>
        </w:rPr>
        <w:t>un</w:t>
      </w:r>
      <w:r>
        <w:rPr>
          <w:rFonts w:ascii="Arial" w:eastAsia="Arial" w:hAnsi="Arial" w:cs="Arial"/>
          <w:b/>
          <w:spacing w:val="1"/>
          <w:sz w:val="24"/>
          <w:szCs w:val="24"/>
        </w:rPr>
        <w:t>c</w:t>
      </w:r>
      <w:r>
        <w:rPr>
          <w:rFonts w:ascii="Arial" w:eastAsia="Arial" w:hAnsi="Arial" w:cs="Arial"/>
          <w:b/>
          <w:sz w:val="24"/>
          <w:szCs w:val="24"/>
        </w:rPr>
        <w:t>h</w:t>
      </w:r>
      <w:r>
        <w:rPr>
          <w:rFonts w:ascii="Arial" w:eastAsia="Arial" w:hAnsi="Arial" w:cs="Arial"/>
          <w:b/>
          <w:spacing w:val="-2"/>
          <w:sz w:val="24"/>
          <w:szCs w:val="24"/>
        </w:rPr>
        <w:t xml:space="preserve"> </w:t>
      </w:r>
      <w:r>
        <w:rPr>
          <w:rFonts w:ascii="Arial" w:eastAsia="Arial" w:hAnsi="Arial" w:cs="Arial"/>
          <w:b/>
          <w:spacing w:val="1"/>
          <w:sz w:val="24"/>
          <w:szCs w:val="24"/>
        </w:rPr>
        <w:t>a</w:t>
      </w:r>
      <w:r>
        <w:rPr>
          <w:rFonts w:ascii="Arial" w:eastAsia="Arial" w:hAnsi="Arial" w:cs="Arial"/>
          <w:b/>
          <w:spacing w:val="-3"/>
          <w:sz w:val="24"/>
          <w:szCs w:val="24"/>
        </w:rPr>
        <w:t>n</w:t>
      </w:r>
      <w:r>
        <w:rPr>
          <w:rFonts w:ascii="Arial" w:eastAsia="Arial" w:hAnsi="Arial" w:cs="Arial"/>
          <w:b/>
          <w:sz w:val="24"/>
          <w:szCs w:val="24"/>
        </w:rPr>
        <w:t>d</w:t>
      </w:r>
      <w:r>
        <w:rPr>
          <w:rFonts w:ascii="Arial" w:eastAsia="Arial" w:hAnsi="Arial" w:cs="Arial"/>
          <w:b/>
          <w:spacing w:val="2"/>
          <w:sz w:val="24"/>
          <w:szCs w:val="24"/>
        </w:rPr>
        <w:t xml:space="preserve"> </w:t>
      </w:r>
      <w:r>
        <w:rPr>
          <w:rFonts w:ascii="Arial" w:eastAsia="Arial" w:hAnsi="Arial" w:cs="Arial"/>
          <w:b/>
          <w:sz w:val="24"/>
          <w:szCs w:val="24"/>
        </w:rPr>
        <w:t>U</w:t>
      </w:r>
      <w:r>
        <w:rPr>
          <w:rFonts w:ascii="Arial" w:eastAsia="Arial" w:hAnsi="Arial" w:cs="Arial"/>
          <w:b/>
          <w:spacing w:val="1"/>
          <w:sz w:val="24"/>
          <w:szCs w:val="24"/>
        </w:rPr>
        <w:t>se</w:t>
      </w:r>
      <w:r>
        <w:rPr>
          <w:rFonts w:ascii="Arial" w:eastAsia="Arial" w:hAnsi="Arial" w:cs="Arial"/>
          <w:b/>
          <w:sz w:val="24"/>
          <w:szCs w:val="24"/>
        </w:rPr>
        <w:t>r</w:t>
      </w:r>
      <w:r>
        <w:rPr>
          <w:rFonts w:ascii="Arial" w:eastAsia="Arial" w:hAnsi="Arial" w:cs="Arial"/>
          <w:b/>
          <w:spacing w:val="-2"/>
          <w:sz w:val="24"/>
          <w:szCs w:val="24"/>
        </w:rPr>
        <w:t xml:space="preserve"> </w:t>
      </w:r>
      <w:r>
        <w:rPr>
          <w:rFonts w:ascii="Arial" w:eastAsia="Arial" w:hAnsi="Arial" w:cs="Arial"/>
          <w:b/>
          <w:spacing w:val="-5"/>
          <w:sz w:val="24"/>
          <w:szCs w:val="24"/>
        </w:rPr>
        <w:t>A</w:t>
      </w:r>
      <w:r>
        <w:rPr>
          <w:rFonts w:ascii="Arial" w:eastAsia="Arial" w:hAnsi="Arial" w:cs="Arial"/>
          <w:b/>
          <w:spacing w:val="1"/>
          <w:sz w:val="24"/>
          <w:szCs w:val="24"/>
        </w:rPr>
        <w:t>c</w:t>
      </w:r>
      <w:r>
        <w:rPr>
          <w:rFonts w:ascii="Arial" w:eastAsia="Arial" w:hAnsi="Arial" w:cs="Arial"/>
          <w:b/>
          <w:spacing w:val="2"/>
          <w:sz w:val="24"/>
          <w:szCs w:val="24"/>
        </w:rPr>
        <w:t>q</w:t>
      </w:r>
      <w:r>
        <w:rPr>
          <w:rFonts w:ascii="Arial" w:eastAsia="Arial" w:hAnsi="Arial" w:cs="Arial"/>
          <w:b/>
          <w:spacing w:val="-3"/>
          <w:sz w:val="24"/>
          <w:szCs w:val="24"/>
        </w:rPr>
        <w:t>u</w:t>
      </w:r>
      <w:r>
        <w:rPr>
          <w:rFonts w:ascii="Arial" w:eastAsia="Arial" w:hAnsi="Arial" w:cs="Arial"/>
          <w:b/>
          <w:sz w:val="24"/>
          <w:szCs w:val="24"/>
        </w:rPr>
        <w:t>i</w:t>
      </w:r>
      <w:r>
        <w:rPr>
          <w:rFonts w:ascii="Arial" w:eastAsia="Arial" w:hAnsi="Arial" w:cs="Arial"/>
          <w:b/>
          <w:spacing w:val="1"/>
          <w:sz w:val="24"/>
          <w:szCs w:val="24"/>
        </w:rPr>
        <w:t>s</w:t>
      </w:r>
      <w:r>
        <w:rPr>
          <w:rFonts w:ascii="Arial" w:eastAsia="Arial" w:hAnsi="Arial" w:cs="Arial"/>
          <w:b/>
          <w:sz w:val="24"/>
          <w:szCs w:val="24"/>
        </w:rPr>
        <w:t>i</w:t>
      </w:r>
      <w:r>
        <w:rPr>
          <w:rFonts w:ascii="Arial" w:eastAsia="Arial" w:hAnsi="Arial" w:cs="Arial"/>
          <w:b/>
          <w:spacing w:val="2"/>
          <w:sz w:val="24"/>
          <w:szCs w:val="24"/>
        </w:rPr>
        <w:t>t</w:t>
      </w:r>
      <w:r>
        <w:rPr>
          <w:rFonts w:ascii="Arial" w:eastAsia="Arial" w:hAnsi="Arial" w:cs="Arial"/>
          <w:b/>
          <w:sz w:val="24"/>
          <w:szCs w:val="24"/>
        </w:rPr>
        <w:t>i</w:t>
      </w:r>
      <w:r>
        <w:rPr>
          <w:rFonts w:ascii="Arial" w:eastAsia="Arial" w:hAnsi="Arial" w:cs="Arial"/>
          <w:b/>
          <w:spacing w:val="2"/>
          <w:sz w:val="24"/>
          <w:szCs w:val="24"/>
        </w:rPr>
        <w:t>o</w:t>
      </w:r>
      <w:r>
        <w:rPr>
          <w:rFonts w:ascii="Arial" w:eastAsia="Arial" w:hAnsi="Arial" w:cs="Arial"/>
          <w:b/>
          <w:sz w:val="24"/>
          <w:szCs w:val="24"/>
        </w:rPr>
        <w:t>n</w:t>
      </w:r>
    </w:p>
    <w:p w14:paraId="08FB7001" w14:textId="24F83BEB" w:rsidR="00CA5C75" w:rsidRPr="00CA5C75" w:rsidRDefault="00CA5C75" w:rsidP="00CA5C75">
      <w:pPr>
        <w:pStyle w:val="NormalWeb"/>
        <w:spacing w:line="600" w:lineRule="auto"/>
        <w:ind w:left="2160"/>
        <w:rPr>
          <w:rFonts w:ascii="Arial" w:hAnsi="Arial" w:cs="Arial"/>
        </w:rPr>
      </w:pPr>
      <w:r w:rsidRPr="00CA5C75">
        <w:rPr>
          <w:rStyle w:val="Strong"/>
          <w:rFonts w:ascii="Arial" w:eastAsiaTheme="majorEastAsia" w:hAnsi="Arial" w:cs="Arial"/>
        </w:rPr>
        <w:t>Manufacturing and Production</w:t>
      </w:r>
      <w:r w:rsidRPr="00CA5C75">
        <w:rPr>
          <w:rFonts w:ascii="Arial" w:hAnsi="Arial" w:cs="Arial"/>
        </w:rPr>
        <w:t>: Establish or source a production facility with the necessary technology and infrastructure to produce the Water Level Management System. Implement strict quality control standards to maintain data accuracy, durability, and compliance with industry norms.</w:t>
      </w:r>
    </w:p>
    <w:p w14:paraId="31048605" w14:textId="0C062DC1" w:rsidR="00CA5C75" w:rsidRPr="00CA5C75" w:rsidRDefault="00CA5C75" w:rsidP="00CA5C75">
      <w:pPr>
        <w:pStyle w:val="NormalWeb"/>
        <w:spacing w:line="600" w:lineRule="auto"/>
        <w:ind w:left="2160"/>
        <w:rPr>
          <w:rFonts w:ascii="Arial" w:hAnsi="Arial" w:cs="Arial"/>
        </w:rPr>
      </w:pPr>
      <w:r w:rsidRPr="00CA5C75">
        <w:rPr>
          <w:rStyle w:val="Strong"/>
          <w:rFonts w:ascii="Arial" w:eastAsiaTheme="majorEastAsia" w:hAnsi="Arial" w:cs="Arial"/>
        </w:rPr>
        <w:t>Marketing and Sales</w:t>
      </w:r>
      <w:r w:rsidRPr="00CA5C75">
        <w:rPr>
          <w:rFonts w:ascii="Arial" w:hAnsi="Arial" w:cs="Arial"/>
        </w:rPr>
        <w:t>: Identify key customers, such as municipalities, environmental agencies, and agricultural organizations. Develop sales channels to engage these audiences through direct sales, partnerships, or distributor networks. Develop competitive pricing strategies based on production costs, customer needs, and market demand.</w:t>
      </w:r>
    </w:p>
    <w:p w14:paraId="28EFC48D" w14:textId="67D00E89" w:rsidR="00CA5C75" w:rsidRDefault="00CA5C75">
      <w:pPr>
        <w:spacing w:before="3"/>
        <w:ind w:left="2161" w:right="4696"/>
        <w:jc w:val="both"/>
        <w:rPr>
          <w:rFonts w:ascii="Arial" w:eastAsia="Arial" w:hAnsi="Arial" w:cs="Arial"/>
          <w:sz w:val="24"/>
          <w:szCs w:val="24"/>
        </w:rPr>
      </w:pPr>
    </w:p>
    <w:p w14:paraId="33CA89D1" w14:textId="7C15EDEA" w:rsidR="00CA5C75" w:rsidRDefault="00CA5C75">
      <w:pPr>
        <w:spacing w:before="3"/>
        <w:ind w:left="2161" w:right="4696"/>
        <w:jc w:val="both"/>
        <w:rPr>
          <w:rFonts w:ascii="Arial" w:eastAsia="Arial" w:hAnsi="Arial" w:cs="Arial"/>
          <w:sz w:val="24"/>
          <w:szCs w:val="24"/>
        </w:rPr>
      </w:pPr>
    </w:p>
    <w:p w14:paraId="705525C9" w14:textId="0D9792EC" w:rsidR="00CA5C75" w:rsidRDefault="00CA5C75">
      <w:pPr>
        <w:spacing w:before="3"/>
        <w:ind w:left="2161" w:right="4696"/>
        <w:jc w:val="both"/>
        <w:rPr>
          <w:rFonts w:ascii="Arial" w:eastAsia="Arial" w:hAnsi="Arial" w:cs="Arial"/>
          <w:sz w:val="24"/>
          <w:szCs w:val="24"/>
        </w:rPr>
      </w:pPr>
    </w:p>
    <w:p w14:paraId="0AEC27CD" w14:textId="20BFA291" w:rsidR="00CA5C75" w:rsidRDefault="00CA5C75">
      <w:pPr>
        <w:spacing w:before="3"/>
        <w:ind w:left="2161" w:right="4696"/>
        <w:jc w:val="both"/>
        <w:rPr>
          <w:rFonts w:ascii="Arial" w:eastAsia="Arial" w:hAnsi="Arial" w:cs="Arial"/>
          <w:sz w:val="24"/>
          <w:szCs w:val="24"/>
        </w:rPr>
      </w:pPr>
    </w:p>
    <w:p w14:paraId="72CC45E7" w14:textId="21A295B9" w:rsidR="00CA5C75" w:rsidRDefault="00CA5C75">
      <w:pPr>
        <w:spacing w:before="3"/>
        <w:ind w:left="2161" w:right="4696"/>
        <w:jc w:val="both"/>
        <w:rPr>
          <w:rFonts w:ascii="Arial" w:eastAsia="Arial" w:hAnsi="Arial" w:cs="Arial"/>
          <w:sz w:val="24"/>
          <w:szCs w:val="24"/>
        </w:rPr>
      </w:pPr>
    </w:p>
    <w:p w14:paraId="755695C6" w14:textId="15BCB648" w:rsidR="00CA5C75" w:rsidRDefault="00CA5C75">
      <w:pPr>
        <w:spacing w:before="3"/>
        <w:ind w:left="2161" w:right="4696"/>
        <w:jc w:val="both"/>
        <w:rPr>
          <w:rFonts w:ascii="Arial" w:eastAsia="Arial" w:hAnsi="Arial" w:cs="Arial"/>
          <w:sz w:val="24"/>
          <w:szCs w:val="24"/>
        </w:rPr>
      </w:pPr>
    </w:p>
    <w:p w14:paraId="03A9AA9F" w14:textId="1F034DA9" w:rsidR="00CA5C75" w:rsidRDefault="00CA5C75">
      <w:pPr>
        <w:spacing w:before="3"/>
        <w:ind w:left="2161" w:right="4696"/>
        <w:jc w:val="both"/>
        <w:rPr>
          <w:rFonts w:ascii="Arial" w:eastAsia="Arial" w:hAnsi="Arial" w:cs="Arial"/>
          <w:sz w:val="24"/>
          <w:szCs w:val="24"/>
        </w:rPr>
      </w:pPr>
    </w:p>
    <w:p w14:paraId="5CC71333" w14:textId="5C387E51" w:rsidR="00CA5C75" w:rsidRDefault="00CA5C75">
      <w:pPr>
        <w:spacing w:before="3"/>
        <w:ind w:left="2161" w:right="4696"/>
        <w:jc w:val="both"/>
        <w:rPr>
          <w:rFonts w:ascii="Arial" w:eastAsia="Arial" w:hAnsi="Arial" w:cs="Arial"/>
          <w:sz w:val="24"/>
          <w:szCs w:val="24"/>
        </w:rPr>
      </w:pPr>
    </w:p>
    <w:p w14:paraId="7E52CDC0" w14:textId="77777777" w:rsidR="00CA5C75" w:rsidRDefault="00CA5C75">
      <w:pPr>
        <w:spacing w:before="3"/>
        <w:ind w:left="2161" w:right="4696"/>
        <w:jc w:val="both"/>
        <w:rPr>
          <w:rFonts w:ascii="Arial" w:eastAsia="Arial" w:hAnsi="Arial" w:cs="Arial"/>
          <w:sz w:val="24"/>
          <w:szCs w:val="24"/>
        </w:rPr>
      </w:pPr>
    </w:p>
    <w:p w14:paraId="11815C4B" w14:textId="77777777" w:rsidR="003760E6" w:rsidRDefault="003760E6">
      <w:pPr>
        <w:spacing w:before="1" w:line="280" w:lineRule="exact"/>
        <w:rPr>
          <w:sz w:val="28"/>
          <w:szCs w:val="28"/>
        </w:rPr>
      </w:pPr>
    </w:p>
    <w:p w14:paraId="6733D1A2" w14:textId="16A7336D" w:rsidR="003760E6" w:rsidRDefault="00F2735C">
      <w:pPr>
        <w:spacing w:before="7" w:line="479" w:lineRule="auto"/>
        <w:ind w:left="2113" w:right="1399" w:firstLine="48"/>
        <w:jc w:val="both"/>
        <w:rPr>
          <w:rFonts w:ascii="Arial" w:eastAsia="Arial" w:hAnsi="Arial" w:cs="Arial"/>
          <w:sz w:val="24"/>
          <w:szCs w:val="24"/>
        </w:rPr>
      </w:pPr>
      <w:r>
        <w:rPr>
          <w:rFonts w:ascii="Arial" w:eastAsia="Arial" w:hAnsi="Arial" w:cs="Arial"/>
          <w:b/>
          <w:spacing w:val="-2"/>
          <w:sz w:val="24"/>
          <w:szCs w:val="24"/>
        </w:rPr>
        <w:t>P</w:t>
      </w:r>
      <w:r>
        <w:rPr>
          <w:rFonts w:ascii="Arial" w:eastAsia="Arial" w:hAnsi="Arial" w:cs="Arial"/>
          <w:b/>
          <w:spacing w:val="-3"/>
          <w:sz w:val="24"/>
          <w:szCs w:val="24"/>
        </w:rPr>
        <w:t>h</w:t>
      </w:r>
      <w:r>
        <w:rPr>
          <w:rFonts w:ascii="Arial" w:eastAsia="Arial" w:hAnsi="Arial" w:cs="Arial"/>
          <w:b/>
          <w:spacing w:val="1"/>
          <w:sz w:val="24"/>
          <w:szCs w:val="24"/>
        </w:rPr>
        <w:t>as</w:t>
      </w:r>
      <w:r>
        <w:rPr>
          <w:rFonts w:ascii="Arial" w:eastAsia="Arial" w:hAnsi="Arial" w:cs="Arial"/>
          <w:b/>
          <w:sz w:val="24"/>
          <w:szCs w:val="24"/>
        </w:rPr>
        <w:t>e</w:t>
      </w:r>
      <w:r>
        <w:rPr>
          <w:rFonts w:ascii="Arial" w:eastAsia="Arial" w:hAnsi="Arial" w:cs="Arial"/>
          <w:b/>
          <w:spacing w:val="1"/>
          <w:sz w:val="24"/>
          <w:szCs w:val="24"/>
        </w:rPr>
        <w:t xml:space="preserve"> 5</w:t>
      </w:r>
      <w:r>
        <w:rPr>
          <w:rFonts w:ascii="Arial" w:eastAsia="Arial" w:hAnsi="Arial" w:cs="Arial"/>
          <w:b/>
          <w:sz w:val="24"/>
          <w:szCs w:val="24"/>
        </w:rPr>
        <w:t>:</w:t>
      </w:r>
      <w:r>
        <w:rPr>
          <w:rFonts w:ascii="Arial" w:eastAsia="Arial" w:hAnsi="Arial" w:cs="Arial"/>
          <w:b/>
          <w:spacing w:val="-3"/>
          <w:sz w:val="24"/>
          <w:szCs w:val="24"/>
        </w:rPr>
        <w:t xml:space="preserve"> </w:t>
      </w:r>
      <w:r>
        <w:rPr>
          <w:rFonts w:ascii="Arial" w:eastAsia="Arial" w:hAnsi="Arial" w:cs="Arial"/>
          <w:b/>
          <w:spacing w:val="-1"/>
          <w:sz w:val="24"/>
          <w:szCs w:val="24"/>
        </w:rPr>
        <w:t>S</w:t>
      </w:r>
      <w:r>
        <w:rPr>
          <w:rFonts w:ascii="Arial" w:eastAsia="Arial" w:hAnsi="Arial" w:cs="Arial"/>
          <w:b/>
          <w:spacing w:val="1"/>
          <w:sz w:val="24"/>
          <w:szCs w:val="24"/>
        </w:rPr>
        <w:t>ca</w:t>
      </w:r>
      <w:r>
        <w:rPr>
          <w:rFonts w:ascii="Arial" w:eastAsia="Arial" w:hAnsi="Arial" w:cs="Arial"/>
          <w:b/>
          <w:sz w:val="24"/>
          <w:szCs w:val="24"/>
        </w:rPr>
        <w:t>l</w:t>
      </w:r>
      <w:r>
        <w:rPr>
          <w:rFonts w:ascii="Arial" w:eastAsia="Arial" w:hAnsi="Arial" w:cs="Arial"/>
          <w:b/>
          <w:spacing w:val="1"/>
          <w:sz w:val="24"/>
          <w:szCs w:val="24"/>
        </w:rPr>
        <w:t>i</w:t>
      </w:r>
      <w:r>
        <w:rPr>
          <w:rFonts w:ascii="Arial" w:eastAsia="Arial" w:hAnsi="Arial" w:cs="Arial"/>
          <w:b/>
          <w:spacing w:val="-3"/>
          <w:sz w:val="24"/>
          <w:szCs w:val="24"/>
        </w:rPr>
        <w:t>n</w:t>
      </w:r>
      <w:r>
        <w:rPr>
          <w:rFonts w:ascii="Arial" w:eastAsia="Arial" w:hAnsi="Arial" w:cs="Arial"/>
          <w:b/>
          <w:sz w:val="24"/>
          <w:szCs w:val="24"/>
        </w:rPr>
        <w:t>g</w:t>
      </w:r>
      <w:r>
        <w:rPr>
          <w:rFonts w:ascii="Arial" w:eastAsia="Arial" w:hAnsi="Arial" w:cs="Arial"/>
          <w:b/>
          <w:spacing w:val="2"/>
          <w:sz w:val="24"/>
          <w:szCs w:val="24"/>
        </w:rPr>
        <w:t xml:space="preserve"> </w:t>
      </w:r>
      <w:r>
        <w:rPr>
          <w:rFonts w:ascii="Arial" w:eastAsia="Arial" w:hAnsi="Arial" w:cs="Arial"/>
          <w:b/>
          <w:spacing w:val="1"/>
          <w:sz w:val="24"/>
          <w:szCs w:val="24"/>
        </w:rPr>
        <w:t>a</w:t>
      </w:r>
      <w:r>
        <w:rPr>
          <w:rFonts w:ascii="Arial" w:eastAsia="Arial" w:hAnsi="Arial" w:cs="Arial"/>
          <w:b/>
          <w:spacing w:val="-3"/>
          <w:sz w:val="24"/>
          <w:szCs w:val="24"/>
        </w:rPr>
        <w:t>n</w:t>
      </w:r>
      <w:r>
        <w:rPr>
          <w:rFonts w:ascii="Arial" w:eastAsia="Arial" w:hAnsi="Arial" w:cs="Arial"/>
          <w:b/>
          <w:sz w:val="24"/>
          <w:szCs w:val="24"/>
        </w:rPr>
        <w:t>d</w:t>
      </w:r>
      <w:r>
        <w:rPr>
          <w:rFonts w:ascii="Arial" w:eastAsia="Arial" w:hAnsi="Arial" w:cs="Arial"/>
          <w:b/>
          <w:spacing w:val="2"/>
          <w:sz w:val="24"/>
          <w:szCs w:val="24"/>
        </w:rPr>
        <w:t xml:space="preserve"> </w:t>
      </w:r>
      <w:r>
        <w:rPr>
          <w:rFonts w:ascii="Arial" w:eastAsia="Arial" w:hAnsi="Arial" w:cs="Arial"/>
          <w:b/>
          <w:spacing w:val="-1"/>
          <w:sz w:val="24"/>
          <w:szCs w:val="24"/>
        </w:rPr>
        <w:t>E</w:t>
      </w:r>
      <w:r>
        <w:rPr>
          <w:rFonts w:ascii="Arial" w:eastAsia="Arial" w:hAnsi="Arial" w:cs="Arial"/>
          <w:b/>
          <w:spacing w:val="1"/>
          <w:sz w:val="24"/>
          <w:szCs w:val="24"/>
        </w:rPr>
        <w:t>x</w:t>
      </w:r>
      <w:r>
        <w:rPr>
          <w:rFonts w:ascii="Arial" w:eastAsia="Arial" w:hAnsi="Arial" w:cs="Arial"/>
          <w:b/>
          <w:spacing w:val="-3"/>
          <w:sz w:val="24"/>
          <w:szCs w:val="24"/>
        </w:rPr>
        <w:t>p</w:t>
      </w:r>
      <w:r>
        <w:rPr>
          <w:rFonts w:ascii="Arial" w:eastAsia="Arial" w:hAnsi="Arial" w:cs="Arial"/>
          <w:b/>
          <w:spacing w:val="1"/>
          <w:sz w:val="24"/>
          <w:szCs w:val="24"/>
        </w:rPr>
        <w:t>a</w:t>
      </w:r>
      <w:r>
        <w:rPr>
          <w:rFonts w:ascii="Arial" w:eastAsia="Arial" w:hAnsi="Arial" w:cs="Arial"/>
          <w:b/>
          <w:spacing w:val="-3"/>
          <w:sz w:val="24"/>
          <w:szCs w:val="24"/>
        </w:rPr>
        <w:t>n</w:t>
      </w:r>
      <w:r>
        <w:rPr>
          <w:rFonts w:ascii="Arial" w:eastAsia="Arial" w:hAnsi="Arial" w:cs="Arial"/>
          <w:b/>
          <w:spacing w:val="1"/>
          <w:sz w:val="24"/>
          <w:szCs w:val="24"/>
        </w:rPr>
        <w:t>s</w:t>
      </w:r>
      <w:r>
        <w:rPr>
          <w:rFonts w:ascii="Arial" w:eastAsia="Arial" w:hAnsi="Arial" w:cs="Arial"/>
          <w:b/>
          <w:sz w:val="24"/>
          <w:szCs w:val="24"/>
        </w:rPr>
        <w:t>i</w:t>
      </w:r>
      <w:r>
        <w:rPr>
          <w:rFonts w:ascii="Arial" w:eastAsia="Arial" w:hAnsi="Arial" w:cs="Arial"/>
          <w:b/>
          <w:spacing w:val="2"/>
          <w:sz w:val="24"/>
          <w:szCs w:val="24"/>
        </w:rPr>
        <w:t>o</w:t>
      </w:r>
      <w:r>
        <w:rPr>
          <w:rFonts w:ascii="Arial" w:eastAsia="Arial" w:hAnsi="Arial" w:cs="Arial"/>
          <w:b/>
          <w:sz w:val="24"/>
          <w:szCs w:val="24"/>
        </w:rPr>
        <w:t>n</w:t>
      </w:r>
    </w:p>
    <w:p w14:paraId="6AF9A52D" w14:textId="4FA7076E" w:rsidR="00CA5C75" w:rsidRPr="00CA5C75" w:rsidRDefault="00CA5C75" w:rsidP="00CA5C75">
      <w:pPr>
        <w:pStyle w:val="NormalWeb"/>
        <w:spacing w:line="600" w:lineRule="auto"/>
        <w:ind w:left="2113"/>
        <w:rPr>
          <w:rFonts w:ascii="Arial" w:hAnsi="Arial" w:cs="Arial"/>
        </w:rPr>
      </w:pPr>
      <w:r w:rsidRPr="00CA5C75">
        <w:rPr>
          <w:rStyle w:val="Strong"/>
          <w:rFonts w:ascii="Arial" w:eastAsiaTheme="majorEastAsia" w:hAnsi="Arial" w:cs="Arial"/>
        </w:rPr>
        <w:t>Market Expansion</w:t>
      </w:r>
      <w:r w:rsidRPr="00CA5C75">
        <w:rPr>
          <w:rFonts w:ascii="Arial" w:hAnsi="Arial" w:cs="Arial"/>
        </w:rPr>
        <w:t>: As the system gains traction, explore opportunities to expand into new markets, including flood-prone regions or large agricultural areas. Build strategic partnerships with other technology firms and expand distribution channels to reach a broader audience.</w:t>
      </w:r>
    </w:p>
    <w:p w14:paraId="0642A0B8" w14:textId="489A9789" w:rsidR="00CA5C75" w:rsidRDefault="00CA5C75" w:rsidP="00CA5C75">
      <w:pPr>
        <w:pStyle w:val="NormalWeb"/>
        <w:spacing w:line="600" w:lineRule="auto"/>
        <w:ind w:left="2113"/>
      </w:pPr>
      <w:r w:rsidRPr="00CA5C75">
        <w:rPr>
          <w:rStyle w:val="Strong"/>
          <w:rFonts w:ascii="Arial" w:eastAsiaTheme="majorEastAsia" w:hAnsi="Arial" w:cs="Arial"/>
        </w:rPr>
        <w:t>Scaling Operations</w:t>
      </w:r>
      <w:r w:rsidRPr="00CA5C75">
        <w:rPr>
          <w:rFonts w:ascii="Arial" w:hAnsi="Arial" w:cs="Arial"/>
        </w:rPr>
        <w:t>: Increase production capacity to meet growing demand. Optimize supply chain management to ensure reliable delivery and support the scalability of the system for larger projects and expanded geographical coverage</w:t>
      </w:r>
      <w:r>
        <w:t>.</w:t>
      </w:r>
    </w:p>
    <w:p w14:paraId="6DB4436D" w14:textId="378B9293" w:rsidR="00CA5C75" w:rsidRDefault="00CA5C75" w:rsidP="00CA5C75">
      <w:pPr>
        <w:pStyle w:val="NormalWeb"/>
        <w:spacing w:line="600" w:lineRule="auto"/>
        <w:ind w:left="2113"/>
      </w:pPr>
    </w:p>
    <w:p w14:paraId="0082F37D" w14:textId="3AC3ACF8" w:rsidR="00CA5C75" w:rsidRDefault="00CA5C75" w:rsidP="00CA5C75">
      <w:pPr>
        <w:pStyle w:val="NormalWeb"/>
        <w:spacing w:line="600" w:lineRule="auto"/>
        <w:ind w:left="2113"/>
      </w:pPr>
    </w:p>
    <w:p w14:paraId="7FCF8686" w14:textId="5768C594" w:rsidR="00CA5C75" w:rsidRDefault="00CA5C75" w:rsidP="00CA5C75">
      <w:pPr>
        <w:pStyle w:val="NormalWeb"/>
        <w:spacing w:line="600" w:lineRule="auto"/>
        <w:ind w:left="2113"/>
      </w:pPr>
    </w:p>
    <w:p w14:paraId="6970A531" w14:textId="217E2E42" w:rsidR="00CA5C75" w:rsidRDefault="00CA5C75" w:rsidP="00CA5C75">
      <w:pPr>
        <w:pStyle w:val="NormalWeb"/>
        <w:spacing w:line="600" w:lineRule="auto"/>
        <w:ind w:left="2113"/>
      </w:pPr>
    </w:p>
    <w:p w14:paraId="00C14B35" w14:textId="126EF0B2" w:rsidR="00CA5C75" w:rsidRDefault="00CA5C75" w:rsidP="00CA5C75">
      <w:pPr>
        <w:pStyle w:val="NormalWeb"/>
        <w:spacing w:line="600" w:lineRule="auto"/>
        <w:ind w:left="2113"/>
      </w:pPr>
    </w:p>
    <w:p w14:paraId="4514983C" w14:textId="42210449" w:rsidR="00CA5C75" w:rsidRDefault="00CA5C75" w:rsidP="00CA5C75">
      <w:pPr>
        <w:pStyle w:val="NormalWeb"/>
        <w:spacing w:line="600" w:lineRule="auto"/>
        <w:ind w:left="2113"/>
      </w:pPr>
    </w:p>
    <w:p w14:paraId="07AE3572" w14:textId="4145107C" w:rsidR="00CA5C75" w:rsidRDefault="00CA5C75" w:rsidP="00CA5C75">
      <w:pPr>
        <w:pStyle w:val="NormalWeb"/>
        <w:spacing w:line="600" w:lineRule="auto"/>
        <w:ind w:left="2113"/>
      </w:pPr>
    </w:p>
    <w:p w14:paraId="1196361F" w14:textId="77777777" w:rsidR="00CA5C75" w:rsidRDefault="00CA5C75" w:rsidP="00CA5C75">
      <w:pPr>
        <w:pStyle w:val="NormalWeb"/>
        <w:spacing w:line="600" w:lineRule="auto"/>
        <w:ind w:left="2113"/>
      </w:pPr>
    </w:p>
    <w:p w14:paraId="5D9EBB01" w14:textId="77777777" w:rsidR="003760E6" w:rsidRDefault="003760E6">
      <w:pPr>
        <w:spacing w:before="6" w:line="140" w:lineRule="exact"/>
        <w:rPr>
          <w:sz w:val="14"/>
          <w:szCs w:val="14"/>
        </w:rPr>
      </w:pPr>
    </w:p>
    <w:p w14:paraId="2D78ED55" w14:textId="54F7D4AE" w:rsidR="003760E6" w:rsidRDefault="00F2735C">
      <w:pPr>
        <w:spacing w:before="29"/>
        <w:ind w:left="2161"/>
        <w:rPr>
          <w:rFonts w:ascii="Arial" w:eastAsia="Arial" w:hAnsi="Arial" w:cs="Arial"/>
          <w:b/>
          <w:sz w:val="24"/>
          <w:szCs w:val="24"/>
        </w:rPr>
      </w:pPr>
      <w:r>
        <w:rPr>
          <w:rFonts w:ascii="Arial" w:eastAsia="Arial" w:hAnsi="Arial" w:cs="Arial"/>
          <w:b/>
          <w:spacing w:val="-2"/>
          <w:sz w:val="24"/>
          <w:szCs w:val="24"/>
        </w:rPr>
        <w:t>Pr</w:t>
      </w:r>
      <w:r>
        <w:rPr>
          <w:rFonts w:ascii="Arial" w:eastAsia="Arial" w:hAnsi="Arial" w:cs="Arial"/>
          <w:b/>
          <w:spacing w:val="2"/>
          <w:sz w:val="24"/>
          <w:szCs w:val="24"/>
        </w:rPr>
        <w:t>od</w:t>
      </w:r>
      <w:r>
        <w:rPr>
          <w:rFonts w:ascii="Arial" w:eastAsia="Arial" w:hAnsi="Arial" w:cs="Arial"/>
          <w:b/>
          <w:spacing w:val="-3"/>
          <w:sz w:val="24"/>
          <w:szCs w:val="24"/>
        </w:rPr>
        <w:t>u</w:t>
      </w:r>
      <w:r>
        <w:rPr>
          <w:rFonts w:ascii="Arial" w:eastAsia="Arial" w:hAnsi="Arial" w:cs="Arial"/>
          <w:b/>
          <w:spacing w:val="1"/>
          <w:sz w:val="24"/>
          <w:szCs w:val="24"/>
        </w:rPr>
        <w:t>ct</w:t>
      </w:r>
      <w:r>
        <w:rPr>
          <w:rFonts w:ascii="Arial" w:eastAsia="Arial" w:hAnsi="Arial" w:cs="Arial"/>
          <w:b/>
          <w:sz w:val="24"/>
          <w:szCs w:val="24"/>
        </w:rPr>
        <w:t>/</w:t>
      </w:r>
      <w:r>
        <w:rPr>
          <w:rFonts w:ascii="Arial" w:eastAsia="Arial" w:hAnsi="Arial" w:cs="Arial"/>
          <w:b/>
          <w:spacing w:val="-1"/>
          <w:sz w:val="24"/>
          <w:szCs w:val="24"/>
        </w:rPr>
        <w:t>S</w:t>
      </w:r>
      <w:r>
        <w:rPr>
          <w:rFonts w:ascii="Arial" w:eastAsia="Arial" w:hAnsi="Arial" w:cs="Arial"/>
          <w:b/>
          <w:spacing w:val="2"/>
          <w:sz w:val="24"/>
          <w:szCs w:val="24"/>
        </w:rPr>
        <w:t>e</w:t>
      </w:r>
      <w:r>
        <w:rPr>
          <w:rFonts w:ascii="Arial" w:eastAsia="Arial" w:hAnsi="Arial" w:cs="Arial"/>
          <w:b/>
          <w:spacing w:val="-2"/>
          <w:sz w:val="24"/>
          <w:szCs w:val="24"/>
        </w:rPr>
        <w:t>r</w:t>
      </w:r>
      <w:r>
        <w:rPr>
          <w:rFonts w:ascii="Arial" w:eastAsia="Arial" w:hAnsi="Arial" w:cs="Arial"/>
          <w:b/>
          <w:spacing w:val="-4"/>
          <w:sz w:val="24"/>
          <w:szCs w:val="24"/>
        </w:rPr>
        <w:t>v</w:t>
      </w:r>
      <w:r>
        <w:rPr>
          <w:rFonts w:ascii="Arial" w:eastAsia="Arial" w:hAnsi="Arial" w:cs="Arial"/>
          <w:b/>
          <w:sz w:val="24"/>
          <w:szCs w:val="24"/>
        </w:rPr>
        <w:t>i</w:t>
      </w:r>
      <w:r>
        <w:rPr>
          <w:rFonts w:ascii="Arial" w:eastAsia="Arial" w:hAnsi="Arial" w:cs="Arial"/>
          <w:b/>
          <w:spacing w:val="1"/>
          <w:sz w:val="24"/>
          <w:szCs w:val="24"/>
        </w:rPr>
        <w:t>c</w:t>
      </w:r>
      <w:r>
        <w:rPr>
          <w:rFonts w:ascii="Arial" w:eastAsia="Arial" w:hAnsi="Arial" w:cs="Arial"/>
          <w:b/>
          <w:sz w:val="24"/>
          <w:szCs w:val="24"/>
        </w:rPr>
        <w:t>e</w:t>
      </w:r>
      <w:r>
        <w:rPr>
          <w:rFonts w:ascii="Arial" w:eastAsia="Arial" w:hAnsi="Arial" w:cs="Arial"/>
          <w:b/>
          <w:spacing w:val="1"/>
          <w:sz w:val="24"/>
          <w:szCs w:val="24"/>
        </w:rPr>
        <w:t xml:space="preserve"> </w:t>
      </w:r>
      <w:r>
        <w:rPr>
          <w:rFonts w:ascii="Arial" w:eastAsia="Arial" w:hAnsi="Arial" w:cs="Arial"/>
          <w:b/>
          <w:sz w:val="24"/>
          <w:szCs w:val="24"/>
        </w:rPr>
        <w:t>D</w:t>
      </w:r>
      <w:r>
        <w:rPr>
          <w:rFonts w:ascii="Arial" w:eastAsia="Arial" w:hAnsi="Arial" w:cs="Arial"/>
          <w:b/>
          <w:spacing w:val="1"/>
          <w:sz w:val="24"/>
          <w:szCs w:val="24"/>
        </w:rPr>
        <w:t>esc</w:t>
      </w:r>
      <w:r>
        <w:rPr>
          <w:rFonts w:ascii="Arial" w:eastAsia="Arial" w:hAnsi="Arial" w:cs="Arial"/>
          <w:b/>
          <w:spacing w:val="-2"/>
          <w:sz w:val="24"/>
          <w:szCs w:val="24"/>
        </w:rPr>
        <w:t>r</w:t>
      </w:r>
      <w:r>
        <w:rPr>
          <w:rFonts w:ascii="Arial" w:eastAsia="Arial" w:hAnsi="Arial" w:cs="Arial"/>
          <w:b/>
          <w:sz w:val="24"/>
          <w:szCs w:val="24"/>
        </w:rPr>
        <w:t>i</w:t>
      </w:r>
      <w:r>
        <w:rPr>
          <w:rFonts w:ascii="Arial" w:eastAsia="Arial" w:hAnsi="Arial" w:cs="Arial"/>
          <w:b/>
          <w:spacing w:val="2"/>
          <w:sz w:val="24"/>
          <w:szCs w:val="24"/>
        </w:rPr>
        <w:t>p</w:t>
      </w:r>
      <w:r>
        <w:rPr>
          <w:rFonts w:ascii="Arial" w:eastAsia="Arial" w:hAnsi="Arial" w:cs="Arial"/>
          <w:b/>
          <w:spacing w:val="1"/>
          <w:sz w:val="24"/>
          <w:szCs w:val="24"/>
        </w:rPr>
        <w:t>t</w:t>
      </w:r>
      <w:r>
        <w:rPr>
          <w:rFonts w:ascii="Arial" w:eastAsia="Arial" w:hAnsi="Arial" w:cs="Arial"/>
          <w:b/>
          <w:sz w:val="24"/>
          <w:szCs w:val="24"/>
        </w:rPr>
        <w:t>i</w:t>
      </w:r>
      <w:r>
        <w:rPr>
          <w:rFonts w:ascii="Arial" w:eastAsia="Arial" w:hAnsi="Arial" w:cs="Arial"/>
          <w:b/>
          <w:spacing w:val="2"/>
          <w:sz w:val="24"/>
          <w:szCs w:val="24"/>
        </w:rPr>
        <w:t>o</w:t>
      </w:r>
      <w:r>
        <w:rPr>
          <w:rFonts w:ascii="Arial" w:eastAsia="Arial" w:hAnsi="Arial" w:cs="Arial"/>
          <w:b/>
          <w:sz w:val="24"/>
          <w:szCs w:val="24"/>
        </w:rPr>
        <w:t>n</w:t>
      </w:r>
    </w:p>
    <w:p w14:paraId="42A6FE50" w14:textId="77777777" w:rsidR="00CA5C75" w:rsidRDefault="00CA5C75">
      <w:pPr>
        <w:spacing w:before="29"/>
        <w:ind w:left="2161"/>
        <w:rPr>
          <w:rFonts w:ascii="Arial" w:eastAsia="Arial" w:hAnsi="Arial" w:cs="Arial"/>
          <w:b/>
          <w:sz w:val="24"/>
          <w:szCs w:val="24"/>
        </w:rPr>
      </w:pPr>
    </w:p>
    <w:p w14:paraId="71F4B66C" w14:textId="7EB11511" w:rsidR="00CA5C75" w:rsidRPr="00CA5C75" w:rsidRDefault="00CA5C75" w:rsidP="00CA5C75">
      <w:pPr>
        <w:spacing w:before="29" w:line="600" w:lineRule="auto"/>
        <w:ind w:left="2161"/>
        <w:rPr>
          <w:rFonts w:ascii="Arial" w:eastAsia="Arial" w:hAnsi="Arial" w:cs="Arial"/>
          <w:sz w:val="24"/>
          <w:szCs w:val="24"/>
        </w:rPr>
      </w:pPr>
      <w:r w:rsidRPr="00CA5C75">
        <w:rPr>
          <w:rFonts w:ascii="Arial" w:hAnsi="Arial" w:cs="Arial"/>
          <w:sz w:val="24"/>
          <w:szCs w:val="24"/>
        </w:rPr>
        <w:t>The Water Level Management System is an advanced monitoring solution designed to measure and report water levels in real-time for bodies of water such as rivers, dams, reservoirs, and flood-prone areas. Using IoT sensors, data analytics, and cloud-based platforms, the system provides accurate water level measurements that can be accessed remotely. This system can be deployed to monitor critical water level thresholds and send alerts in the event of rising or falling water levels, helping to prevent flooding, manage water resources, and support timely responses to environmental changes.</w:t>
      </w:r>
    </w:p>
    <w:p w14:paraId="133592CC" w14:textId="77777777" w:rsidR="003760E6" w:rsidRDefault="003760E6">
      <w:pPr>
        <w:spacing w:before="1" w:line="280" w:lineRule="exact"/>
        <w:rPr>
          <w:sz w:val="28"/>
          <w:szCs w:val="28"/>
        </w:rPr>
      </w:pPr>
    </w:p>
    <w:p w14:paraId="79D2B28B" w14:textId="77777777" w:rsidR="003760E6" w:rsidRDefault="00F2735C">
      <w:pPr>
        <w:spacing w:before="3"/>
        <w:ind w:left="2161"/>
        <w:rPr>
          <w:rFonts w:ascii="Arial" w:eastAsia="Arial" w:hAnsi="Arial" w:cs="Arial"/>
          <w:sz w:val="24"/>
          <w:szCs w:val="24"/>
        </w:rPr>
      </w:pPr>
      <w:r>
        <w:rPr>
          <w:rFonts w:ascii="Arial" w:eastAsia="Arial" w:hAnsi="Arial" w:cs="Arial"/>
          <w:b/>
          <w:spacing w:val="7"/>
          <w:sz w:val="24"/>
          <w:szCs w:val="24"/>
        </w:rPr>
        <w:t>T</w:t>
      </w:r>
      <w:r>
        <w:rPr>
          <w:rFonts w:ascii="Arial" w:eastAsia="Arial" w:hAnsi="Arial" w:cs="Arial"/>
          <w:b/>
          <w:spacing w:val="-3"/>
          <w:sz w:val="24"/>
          <w:szCs w:val="24"/>
        </w:rPr>
        <w:t>h</w:t>
      </w:r>
      <w:r>
        <w:rPr>
          <w:rFonts w:ascii="Arial" w:eastAsia="Arial" w:hAnsi="Arial" w:cs="Arial"/>
          <w:b/>
          <w:sz w:val="24"/>
          <w:szCs w:val="24"/>
        </w:rPr>
        <w:t>e</w:t>
      </w:r>
      <w:r>
        <w:rPr>
          <w:rFonts w:ascii="Arial" w:eastAsia="Arial" w:hAnsi="Arial" w:cs="Arial"/>
          <w:b/>
          <w:spacing w:val="1"/>
          <w:sz w:val="24"/>
          <w:szCs w:val="24"/>
        </w:rPr>
        <w:t xml:space="preserve"> </w:t>
      </w:r>
      <w:r>
        <w:rPr>
          <w:rFonts w:ascii="Arial" w:eastAsia="Arial" w:hAnsi="Arial" w:cs="Arial"/>
          <w:b/>
          <w:spacing w:val="-1"/>
          <w:sz w:val="24"/>
          <w:szCs w:val="24"/>
        </w:rPr>
        <w:t>P</w:t>
      </w:r>
      <w:r>
        <w:rPr>
          <w:rFonts w:ascii="Arial" w:eastAsia="Arial" w:hAnsi="Arial" w:cs="Arial"/>
          <w:b/>
          <w:spacing w:val="-2"/>
          <w:sz w:val="24"/>
          <w:szCs w:val="24"/>
        </w:rPr>
        <w:t>r</w:t>
      </w:r>
      <w:r>
        <w:rPr>
          <w:rFonts w:ascii="Arial" w:eastAsia="Arial" w:hAnsi="Arial" w:cs="Arial"/>
          <w:b/>
          <w:spacing w:val="2"/>
          <w:sz w:val="24"/>
          <w:szCs w:val="24"/>
        </w:rPr>
        <w:t>ob</w:t>
      </w:r>
      <w:r>
        <w:rPr>
          <w:rFonts w:ascii="Arial" w:eastAsia="Arial" w:hAnsi="Arial" w:cs="Arial"/>
          <w:b/>
          <w:spacing w:val="-4"/>
          <w:sz w:val="24"/>
          <w:szCs w:val="24"/>
        </w:rPr>
        <w:t>l</w:t>
      </w:r>
      <w:r>
        <w:rPr>
          <w:rFonts w:ascii="Arial" w:eastAsia="Arial" w:hAnsi="Arial" w:cs="Arial"/>
          <w:b/>
          <w:spacing w:val="1"/>
          <w:sz w:val="24"/>
          <w:szCs w:val="24"/>
        </w:rPr>
        <w:t>e</w:t>
      </w:r>
      <w:r>
        <w:rPr>
          <w:rFonts w:ascii="Arial" w:eastAsia="Arial" w:hAnsi="Arial" w:cs="Arial"/>
          <w:b/>
          <w:sz w:val="24"/>
          <w:szCs w:val="24"/>
        </w:rPr>
        <w:t>m</w:t>
      </w:r>
    </w:p>
    <w:p w14:paraId="23187BEE" w14:textId="77777777" w:rsidR="003760E6" w:rsidRDefault="003760E6">
      <w:pPr>
        <w:spacing w:line="200" w:lineRule="exact"/>
      </w:pPr>
    </w:p>
    <w:p w14:paraId="7D570FA1" w14:textId="77777777" w:rsidR="003760E6" w:rsidRDefault="003760E6">
      <w:pPr>
        <w:spacing w:before="20" w:line="200" w:lineRule="exact"/>
      </w:pPr>
    </w:p>
    <w:p w14:paraId="082747BB" w14:textId="77777777" w:rsidR="00157B38" w:rsidRDefault="00CA5C75" w:rsidP="00157B38">
      <w:pPr>
        <w:spacing w:line="600" w:lineRule="auto"/>
        <w:ind w:left="2160"/>
        <w:rPr>
          <w:rFonts w:ascii="Arial" w:hAnsi="Arial" w:cs="Arial"/>
          <w:sz w:val="24"/>
          <w:szCs w:val="24"/>
          <w:lang w:val="en-PH" w:eastAsia="en-PH"/>
        </w:rPr>
      </w:pPr>
      <w:r w:rsidRPr="00CA5C75">
        <w:rPr>
          <w:rFonts w:ascii="Arial" w:hAnsi="Arial" w:cs="Arial"/>
          <w:b/>
          <w:bCs/>
          <w:sz w:val="24"/>
          <w:szCs w:val="24"/>
          <w:lang w:val="en-PH" w:eastAsia="en-PH"/>
        </w:rPr>
        <w:t>Risk of Flooding</w:t>
      </w:r>
      <w:r w:rsidRPr="00CA5C75">
        <w:rPr>
          <w:rFonts w:ascii="Arial" w:hAnsi="Arial" w:cs="Arial"/>
          <w:sz w:val="24"/>
          <w:szCs w:val="24"/>
          <w:lang w:val="en-PH" w:eastAsia="en-PH"/>
        </w:rPr>
        <w:t>: Without real-time water level monitoring, communities and infrastructure</w:t>
      </w:r>
    </w:p>
    <w:p w14:paraId="329682B4" w14:textId="3D192182" w:rsidR="00CA5C75" w:rsidRPr="00CA5C75" w:rsidRDefault="00CA5C75" w:rsidP="00157B38">
      <w:pPr>
        <w:spacing w:line="600" w:lineRule="auto"/>
        <w:ind w:left="2160"/>
        <w:rPr>
          <w:rFonts w:ascii="Arial" w:hAnsi="Arial" w:cs="Arial"/>
          <w:sz w:val="24"/>
          <w:szCs w:val="24"/>
          <w:lang w:val="en-PH" w:eastAsia="en-PH"/>
        </w:rPr>
      </w:pPr>
      <w:r w:rsidRPr="00CA5C75">
        <w:rPr>
          <w:rFonts w:ascii="Arial" w:hAnsi="Arial" w:cs="Arial"/>
          <w:sz w:val="24"/>
          <w:szCs w:val="24"/>
          <w:lang w:val="en-PH" w:eastAsia="en-PH"/>
        </w:rPr>
        <w:t xml:space="preserve"> are at high risk during sudden increases in water levels, especially during heavy rainfall.</w:t>
      </w:r>
    </w:p>
    <w:p w14:paraId="5321068F" w14:textId="161D4960" w:rsidR="00CA5C75" w:rsidRPr="00CA5C75" w:rsidRDefault="00CA5C75" w:rsidP="00157B38">
      <w:pPr>
        <w:spacing w:line="600" w:lineRule="auto"/>
        <w:ind w:left="2160"/>
        <w:rPr>
          <w:rFonts w:ascii="Arial" w:hAnsi="Arial" w:cs="Arial"/>
          <w:sz w:val="24"/>
          <w:szCs w:val="24"/>
          <w:lang w:val="en-PH" w:eastAsia="en-PH"/>
        </w:rPr>
      </w:pPr>
      <w:r w:rsidRPr="00CA5C75">
        <w:rPr>
          <w:rFonts w:ascii="Arial" w:hAnsi="Arial" w:cs="Arial"/>
          <w:b/>
          <w:bCs/>
          <w:sz w:val="24"/>
          <w:szCs w:val="24"/>
          <w:lang w:val="en-PH" w:eastAsia="en-PH"/>
        </w:rPr>
        <w:t>Water Scarcity Management</w:t>
      </w:r>
      <w:r w:rsidRPr="00CA5C75">
        <w:rPr>
          <w:rFonts w:ascii="Arial" w:hAnsi="Arial" w:cs="Arial"/>
          <w:sz w:val="24"/>
          <w:szCs w:val="24"/>
          <w:lang w:val="en-PH" w:eastAsia="en-PH"/>
        </w:rPr>
        <w:t>: Ineffective monitoring can lead to inefficient water resource management, which is crucial in drought-prone or agriculturally dependent regions.</w:t>
      </w:r>
    </w:p>
    <w:p w14:paraId="78B2FFFA" w14:textId="65F779B1" w:rsidR="003760E6" w:rsidRDefault="00CA5C75" w:rsidP="00157B38">
      <w:pPr>
        <w:spacing w:line="600" w:lineRule="auto"/>
        <w:ind w:left="2160"/>
        <w:rPr>
          <w:sz w:val="24"/>
          <w:szCs w:val="24"/>
          <w:lang w:val="en-PH" w:eastAsia="en-PH"/>
        </w:rPr>
      </w:pPr>
      <w:r w:rsidRPr="00CA5C75">
        <w:rPr>
          <w:rFonts w:ascii="Arial" w:hAnsi="Arial" w:cs="Arial"/>
          <w:b/>
          <w:bCs/>
          <w:sz w:val="24"/>
          <w:szCs w:val="24"/>
          <w:lang w:val="en-PH" w:eastAsia="en-PH"/>
        </w:rPr>
        <w:t>Infrastructure Damage</w:t>
      </w:r>
      <w:r w:rsidRPr="00CA5C75">
        <w:rPr>
          <w:rFonts w:ascii="Arial" w:hAnsi="Arial" w:cs="Arial"/>
          <w:sz w:val="24"/>
          <w:szCs w:val="24"/>
          <w:lang w:val="en-PH" w:eastAsia="en-PH"/>
        </w:rPr>
        <w:t>: Water level mismanagement can lead to dam overflow or dry reservoirs, risking damage to infrastructure and the surrounding ecosystem</w:t>
      </w:r>
      <w:r w:rsidRPr="00CA5C75">
        <w:rPr>
          <w:sz w:val="24"/>
          <w:szCs w:val="24"/>
          <w:lang w:val="en-PH" w:eastAsia="en-PH"/>
        </w:rPr>
        <w:t>.</w:t>
      </w:r>
    </w:p>
    <w:p w14:paraId="6204744F" w14:textId="5B7559A7" w:rsidR="00157B38" w:rsidRDefault="00157B38" w:rsidP="00157B38">
      <w:pPr>
        <w:spacing w:line="600" w:lineRule="auto"/>
        <w:ind w:left="2160"/>
        <w:rPr>
          <w:sz w:val="26"/>
          <w:szCs w:val="26"/>
        </w:rPr>
      </w:pPr>
    </w:p>
    <w:p w14:paraId="3FFD4697" w14:textId="7289F069" w:rsidR="00157B38" w:rsidRDefault="00157B38" w:rsidP="00157B38">
      <w:pPr>
        <w:spacing w:line="600" w:lineRule="auto"/>
        <w:ind w:left="2160"/>
        <w:rPr>
          <w:sz w:val="26"/>
          <w:szCs w:val="26"/>
        </w:rPr>
      </w:pPr>
    </w:p>
    <w:p w14:paraId="30D8D904" w14:textId="77777777" w:rsidR="00157B38" w:rsidRDefault="00157B38" w:rsidP="00157B38">
      <w:pPr>
        <w:spacing w:line="600" w:lineRule="auto"/>
        <w:ind w:left="2160"/>
        <w:rPr>
          <w:sz w:val="26"/>
          <w:szCs w:val="26"/>
        </w:rPr>
      </w:pPr>
    </w:p>
    <w:p w14:paraId="06132424" w14:textId="303CA276" w:rsidR="003760E6" w:rsidRDefault="00F2735C">
      <w:pPr>
        <w:ind w:left="2161"/>
        <w:rPr>
          <w:rFonts w:ascii="Arial" w:eastAsia="Arial" w:hAnsi="Arial" w:cs="Arial"/>
          <w:b/>
          <w:sz w:val="24"/>
          <w:szCs w:val="24"/>
        </w:rPr>
      </w:pPr>
      <w:r>
        <w:rPr>
          <w:rFonts w:ascii="Arial" w:eastAsia="Arial" w:hAnsi="Arial" w:cs="Arial"/>
          <w:b/>
          <w:sz w:val="24"/>
          <w:szCs w:val="24"/>
        </w:rPr>
        <w:t>C</w:t>
      </w:r>
      <w:r>
        <w:rPr>
          <w:rFonts w:ascii="Arial" w:eastAsia="Arial" w:hAnsi="Arial" w:cs="Arial"/>
          <w:b/>
          <w:spacing w:val="-3"/>
          <w:sz w:val="24"/>
          <w:szCs w:val="24"/>
        </w:rPr>
        <w:t>u</w:t>
      </w:r>
      <w:r>
        <w:rPr>
          <w:rFonts w:ascii="Arial" w:eastAsia="Arial" w:hAnsi="Arial" w:cs="Arial"/>
          <w:b/>
          <w:spacing w:val="1"/>
          <w:sz w:val="24"/>
          <w:szCs w:val="24"/>
        </w:rPr>
        <w:t>st</w:t>
      </w:r>
      <w:r>
        <w:rPr>
          <w:rFonts w:ascii="Arial" w:eastAsia="Arial" w:hAnsi="Arial" w:cs="Arial"/>
          <w:b/>
          <w:spacing w:val="2"/>
          <w:sz w:val="24"/>
          <w:szCs w:val="24"/>
        </w:rPr>
        <w:t>o</w:t>
      </w:r>
      <w:r>
        <w:rPr>
          <w:rFonts w:ascii="Arial" w:eastAsia="Arial" w:hAnsi="Arial" w:cs="Arial"/>
          <w:b/>
          <w:spacing w:val="-2"/>
          <w:sz w:val="24"/>
          <w:szCs w:val="24"/>
        </w:rPr>
        <w:t>m</w:t>
      </w:r>
      <w:r>
        <w:rPr>
          <w:rFonts w:ascii="Arial" w:eastAsia="Arial" w:hAnsi="Arial" w:cs="Arial"/>
          <w:b/>
          <w:spacing w:val="1"/>
          <w:sz w:val="24"/>
          <w:szCs w:val="24"/>
        </w:rPr>
        <w:t>e</w:t>
      </w:r>
      <w:r>
        <w:rPr>
          <w:rFonts w:ascii="Arial" w:eastAsia="Arial" w:hAnsi="Arial" w:cs="Arial"/>
          <w:b/>
          <w:sz w:val="24"/>
          <w:szCs w:val="24"/>
        </w:rPr>
        <w:t>r</w:t>
      </w:r>
      <w:r>
        <w:rPr>
          <w:rFonts w:ascii="Arial" w:eastAsia="Arial" w:hAnsi="Arial" w:cs="Arial"/>
          <w:b/>
          <w:spacing w:val="-2"/>
          <w:sz w:val="24"/>
          <w:szCs w:val="24"/>
        </w:rPr>
        <w:t xml:space="preserve"> </w:t>
      </w:r>
      <w:r>
        <w:rPr>
          <w:rFonts w:ascii="Arial" w:eastAsia="Arial" w:hAnsi="Arial" w:cs="Arial"/>
          <w:b/>
          <w:spacing w:val="-1"/>
          <w:sz w:val="24"/>
          <w:szCs w:val="24"/>
        </w:rPr>
        <w:t>S</w:t>
      </w:r>
      <w:r>
        <w:rPr>
          <w:rFonts w:ascii="Arial" w:eastAsia="Arial" w:hAnsi="Arial" w:cs="Arial"/>
          <w:b/>
          <w:spacing w:val="1"/>
          <w:sz w:val="24"/>
          <w:szCs w:val="24"/>
        </w:rPr>
        <w:t>e</w:t>
      </w:r>
      <w:r>
        <w:rPr>
          <w:rFonts w:ascii="Arial" w:eastAsia="Arial" w:hAnsi="Arial" w:cs="Arial"/>
          <w:b/>
          <w:spacing w:val="2"/>
          <w:sz w:val="24"/>
          <w:szCs w:val="24"/>
        </w:rPr>
        <w:t>g</w:t>
      </w:r>
      <w:r>
        <w:rPr>
          <w:rFonts w:ascii="Arial" w:eastAsia="Arial" w:hAnsi="Arial" w:cs="Arial"/>
          <w:b/>
          <w:spacing w:val="-2"/>
          <w:sz w:val="24"/>
          <w:szCs w:val="24"/>
        </w:rPr>
        <w:t>m</w:t>
      </w:r>
      <w:r>
        <w:rPr>
          <w:rFonts w:ascii="Arial" w:eastAsia="Arial" w:hAnsi="Arial" w:cs="Arial"/>
          <w:b/>
          <w:spacing w:val="1"/>
          <w:sz w:val="24"/>
          <w:szCs w:val="24"/>
        </w:rPr>
        <w:t>e</w:t>
      </w:r>
      <w:r>
        <w:rPr>
          <w:rFonts w:ascii="Arial" w:eastAsia="Arial" w:hAnsi="Arial" w:cs="Arial"/>
          <w:b/>
          <w:spacing w:val="-3"/>
          <w:sz w:val="24"/>
          <w:szCs w:val="24"/>
        </w:rPr>
        <w:t>n</w:t>
      </w:r>
      <w:r>
        <w:rPr>
          <w:rFonts w:ascii="Arial" w:eastAsia="Arial" w:hAnsi="Arial" w:cs="Arial"/>
          <w:b/>
          <w:spacing w:val="1"/>
          <w:sz w:val="24"/>
          <w:szCs w:val="24"/>
        </w:rPr>
        <w:t>t</w:t>
      </w:r>
      <w:r>
        <w:rPr>
          <w:rFonts w:ascii="Arial" w:eastAsia="Arial" w:hAnsi="Arial" w:cs="Arial"/>
          <w:b/>
          <w:sz w:val="24"/>
          <w:szCs w:val="24"/>
        </w:rPr>
        <w:t>s</w:t>
      </w:r>
    </w:p>
    <w:p w14:paraId="21315E36" w14:textId="7DF8132F" w:rsidR="00157B38" w:rsidRDefault="00157B38">
      <w:pPr>
        <w:ind w:left="2161"/>
        <w:rPr>
          <w:rFonts w:ascii="Arial" w:eastAsia="Arial" w:hAnsi="Arial" w:cs="Arial"/>
          <w:b/>
          <w:sz w:val="24"/>
          <w:szCs w:val="24"/>
        </w:rPr>
      </w:pPr>
    </w:p>
    <w:p w14:paraId="740F0D45" w14:textId="3A956C8B" w:rsidR="00157B38" w:rsidRPr="00157B38" w:rsidRDefault="00157B38" w:rsidP="00157B38">
      <w:pPr>
        <w:spacing w:line="600" w:lineRule="auto"/>
        <w:ind w:left="2160"/>
        <w:rPr>
          <w:rFonts w:ascii="Arial" w:hAnsi="Arial" w:cs="Arial"/>
          <w:sz w:val="24"/>
          <w:szCs w:val="24"/>
          <w:lang w:val="en-PH" w:eastAsia="en-PH"/>
        </w:rPr>
      </w:pPr>
      <w:r w:rsidRPr="00157B38">
        <w:rPr>
          <w:rFonts w:ascii="Arial" w:hAnsi="Arial" w:cs="Arial"/>
          <w:b/>
          <w:bCs/>
          <w:sz w:val="24"/>
          <w:szCs w:val="24"/>
          <w:lang w:val="en-PH" w:eastAsia="en-PH"/>
        </w:rPr>
        <w:t>Government Agencies</w:t>
      </w:r>
      <w:r w:rsidRPr="00157B38">
        <w:rPr>
          <w:rFonts w:ascii="Arial" w:hAnsi="Arial" w:cs="Arial"/>
          <w:sz w:val="24"/>
          <w:szCs w:val="24"/>
          <w:lang w:val="en-PH" w:eastAsia="en-PH"/>
        </w:rPr>
        <w:t>: Agencies responsible for public safety and water resource management benefit from accurate, real-time data to manage flood risks and water supplies.</w:t>
      </w:r>
    </w:p>
    <w:p w14:paraId="007D07BB" w14:textId="5C1C1F82" w:rsidR="00157B38" w:rsidRPr="00157B38" w:rsidRDefault="00157B38" w:rsidP="00157B38">
      <w:pPr>
        <w:spacing w:line="600" w:lineRule="auto"/>
        <w:ind w:left="2160"/>
        <w:rPr>
          <w:rFonts w:ascii="Arial" w:hAnsi="Arial" w:cs="Arial"/>
          <w:sz w:val="24"/>
          <w:szCs w:val="24"/>
          <w:lang w:val="en-PH" w:eastAsia="en-PH"/>
        </w:rPr>
      </w:pPr>
      <w:r w:rsidRPr="00157B38">
        <w:rPr>
          <w:rFonts w:ascii="Arial" w:hAnsi="Arial" w:cs="Arial"/>
          <w:b/>
          <w:bCs/>
          <w:sz w:val="24"/>
          <w:szCs w:val="24"/>
          <w:lang w:val="en-PH" w:eastAsia="en-PH"/>
        </w:rPr>
        <w:t>Agricultural Companies and Farmers</w:t>
      </w:r>
      <w:r w:rsidRPr="00157B38">
        <w:rPr>
          <w:rFonts w:ascii="Arial" w:hAnsi="Arial" w:cs="Arial"/>
          <w:sz w:val="24"/>
          <w:szCs w:val="24"/>
          <w:lang w:val="en-PH" w:eastAsia="en-PH"/>
        </w:rPr>
        <w:t>: Reliable water level data helps agricultural entities manage water usage effectively for irrigation and conserve water during times of scarcity.</w:t>
      </w:r>
    </w:p>
    <w:p w14:paraId="3104DC8C" w14:textId="3148A45F" w:rsidR="00157B38" w:rsidRDefault="00157B38" w:rsidP="00157B38">
      <w:pPr>
        <w:spacing w:line="600" w:lineRule="auto"/>
        <w:ind w:left="2160"/>
        <w:rPr>
          <w:rFonts w:ascii="Arial" w:hAnsi="Arial" w:cs="Arial"/>
          <w:sz w:val="24"/>
          <w:szCs w:val="24"/>
          <w:lang w:val="en-PH" w:eastAsia="en-PH"/>
        </w:rPr>
      </w:pPr>
      <w:r w:rsidRPr="00157B38">
        <w:rPr>
          <w:rFonts w:ascii="Arial" w:hAnsi="Arial" w:cs="Arial"/>
          <w:b/>
          <w:bCs/>
          <w:sz w:val="24"/>
          <w:szCs w:val="24"/>
          <w:lang w:val="en-PH" w:eastAsia="en-PH"/>
        </w:rPr>
        <w:t>Environmental and Water Management Organizations</w:t>
      </w:r>
      <w:r w:rsidRPr="00157B38">
        <w:rPr>
          <w:rFonts w:ascii="Arial" w:hAnsi="Arial" w:cs="Arial"/>
          <w:sz w:val="24"/>
          <w:szCs w:val="24"/>
          <w:lang w:val="en-PH" w:eastAsia="en-PH"/>
        </w:rPr>
        <w:t>: These organizations can use the system to monitor water ecosystems, maintain environmental safety, and support water sustainability projects.</w:t>
      </w:r>
    </w:p>
    <w:p w14:paraId="4AD68B1B" w14:textId="23A3664C" w:rsidR="00157B38" w:rsidRDefault="00157B38" w:rsidP="00157B38">
      <w:pPr>
        <w:spacing w:line="600" w:lineRule="auto"/>
        <w:ind w:left="2160"/>
        <w:rPr>
          <w:rFonts w:ascii="Arial" w:eastAsia="Arial" w:hAnsi="Arial" w:cs="Arial"/>
          <w:sz w:val="24"/>
          <w:szCs w:val="24"/>
        </w:rPr>
      </w:pPr>
    </w:p>
    <w:p w14:paraId="4E984321" w14:textId="42543ACE" w:rsidR="00157B38" w:rsidRDefault="00157B38" w:rsidP="00157B38">
      <w:pPr>
        <w:spacing w:line="600" w:lineRule="auto"/>
        <w:ind w:left="2160"/>
        <w:rPr>
          <w:rFonts w:ascii="Arial" w:eastAsia="Arial" w:hAnsi="Arial" w:cs="Arial"/>
          <w:sz w:val="24"/>
          <w:szCs w:val="24"/>
        </w:rPr>
      </w:pPr>
    </w:p>
    <w:p w14:paraId="3460C74E" w14:textId="7FCAC656" w:rsidR="00157B38" w:rsidRDefault="00157B38" w:rsidP="00157B38">
      <w:pPr>
        <w:spacing w:line="600" w:lineRule="auto"/>
        <w:ind w:left="2160"/>
        <w:rPr>
          <w:rFonts w:ascii="Arial" w:eastAsia="Arial" w:hAnsi="Arial" w:cs="Arial"/>
          <w:sz w:val="24"/>
          <w:szCs w:val="24"/>
        </w:rPr>
      </w:pPr>
    </w:p>
    <w:p w14:paraId="2127CAA1" w14:textId="0E953FDC" w:rsidR="00157B38" w:rsidRDefault="00157B38" w:rsidP="00157B38">
      <w:pPr>
        <w:spacing w:line="600" w:lineRule="auto"/>
        <w:ind w:left="2160"/>
        <w:rPr>
          <w:rFonts w:ascii="Arial" w:eastAsia="Arial" w:hAnsi="Arial" w:cs="Arial"/>
          <w:sz w:val="24"/>
          <w:szCs w:val="24"/>
        </w:rPr>
      </w:pPr>
    </w:p>
    <w:p w14:paraId="0EBF8556" w14:textId="646AE060" w:rsidR="00157B38" w:rsidRDefault="00157B38" w:rsidP="00157B38">
      <w:pPr>
        <w:spacing w:line="600" w:lineRule="auto"/>
        <w:ind w:left="2160"/>
        <w:rPr>
          <w:rFonts w:ascii="Arial" w:eastAsia="Arial" w:hAnsi="Arial" w:cs="Arial"/>
          <w:sz w:val="24"/>
          <w:szCs w:val="24"/>
        </w:rPr>
      </w:pPr>
    </w:p>
    <w:p w14:paraId="732E9C30" w14:textId="5E2ACB0E" w:rsidR="00157B38" w:rsidRDefault="00157B38" w:rsidP="00157B38">
      <w:pPr>
        <w:spacing w:line="600" w:lineRule="auto"/>
        <w:ind w:left="2160"/>
        <w:rPr>
          <w:rFonts w:ascii="Arial" w:eastAsia="Arial" w:hAnsi="Arial" w:cs="Arial"/>
          <w:sz w:val="24"/>
          <w:szCs w:val="24"/>
        </w:rPr>
      </w:pPr>
    </w:p>
    <w:p w14:paraId="2ABCCE66" w14:textId="2846F1A1" w:rsidR="00157B38" w:rsidRDefault="00157B38" w:rsidP="00157B38">
      <w:pPr>
        <w:spacing w:line="600" w:lineRule="auto"/>
        <w:ind w:left="2160"/>
        <w:rPr>
          <w:rFonts w:ascii="Arial" w:eastAsia="Arial" w:hAnsi="Arial" w:cs="Arial"/>
          <w:sz w:val="24"/>
          <w:szCs w:val="24"/>
        </w:rPr>
      </w:pPr>
    </w:p>
    <w:p w14:paraId="44B06768" w14:textId="3E7BEA48" w:rsidR="00157B38" w:rsidRDefault="00157B38" w:rsidP="00157B38">
      <w:pPr>
        <w:spacing w:line="600" w:lineRule="auto"/>
        <w:ind w:left="2160"/>
        <w:rPr>
          <w:rFonts w:ascii="Arial" w:eastAsia="Arial" w:hAnsi="Arial" w:cs="Arial"/>
          <w:sz w:val="24"/>
          <w:szCs w:val="24"/>
        </w:rPr>
      </w:pPr>
    </w:p>
    <w:p w14:paraId="32D79C68" w14:textId="149809DE" w:rsidR="00157B38" w:rsidRDefault="00157B38" w:rsidP="00157B38">
      <w:pPr>
        <w:spacing w:line="600" w:lineRule="auto"/>
        <w:ind w:left="2160"/>
        <w:rPr>
          <w:rFonts w:ascii="Arial" w:eastAsia="Arial" w:hAnsi="Arial" w:cs="Arial"/>
          <w:sz w:val="24"/>
          <w:szCs w:val="24"/>
        </w:rPr>
      </w:pPr>
    </w:p>
    <w:p w14:paraId="27BF3316" w14:textId="6D1797A0" w:rsidR="00157B38" w:rsidRDefault="00157B38" w:rsidP="00157B38">
      <w:pPr>
        <w:spacing w:line="600" w:lineRule="auto"/>
        <w:ind w:left="2160"/>
        <w:rPr>
          <w:rFonts w:ascii="Arial" w:eastAsia="Arial" w:hAnsi="Arial" w:cs="Arial"/>
          <w:sz w:val="24"/>
          <w:szCs w:val="24"/>
        </w:rPr>
      </w:pPr>
    </w:p>
    <w:p w14:paraId="3D20BDA7" w14:textId="77777777" w:rsidR="00157B38" w:rsidRPr="00157B38" w:rsidRDefault="00157B38" w:rsidP="00157B38">
      <w:pPr>
        <w:spacing w:line="600" w:lineRule="auto"/>
        <w:ind w:left="2160"/>
        <w:rPr>
          <w:rFonts w:ascii="Arial" w:eastAsia="Arial" w:hAnsi="Arial" w:cs="Arial"/>
          <w:sz w:val="24"/>
          <w:szCs w:val="24"/>
        </w:rPr>
      </w:pPr>
    </w:p>
    <w:p w14:paraId="275E388B" w14:textId="77777777" w:rsidR="003760E6" w:rsidRDefault="003760E6">
      <w:pPr>
        <w:spacing w:line="280" w:lineRule="exact"/>
        <w:rPr>
          <w:sz w:val="28"/>
          <w:szCs w:val="28"/>
        </w:rPr>
      </w:pPr>
    </w:p>
    <w:p w14:paraId="42F6DAFA" w14:textId="77777777" w:rsidR="003760E6" w:rsidRDefault="003760E6">
      <w:pPr>
        <w:spacing w:before="6" w:line="140" w:lineRule="exact"/>
        <w:rPr>
          <w:sz w:val="14"/>
          <w:szCs w:val="14"/>
        </w:rPr>
      </w:pPr>
    </w:p>
    <w:p w14:paraId="133B7A7F" w14:textId="77777777" w:rsidR="003760E6" w:rsidRDefault="00F2735C">
      <w:pPr>
        <w:spacing w:before="29"/>
        <w:ind w:left="1440"/>
        <w:rPr>
          <w:rFonts w:ascii="Arial" w:eastAsia="Arial" w:hAnsi="Arial" w:cs="Arial"/>
          <w:sz w:val="24"/>
          <w:szCs w:val="24"/>
        </w:rPr>
      </w:pPr>
      <w:r>
        <w:rPr>
          <w:rFonts w:ascii="Arial" w:eastAsia="Arial" w:hAnsi="Arial" w:cs="Arial"/>
          <w:b/>
          <w:sz w:val="24"/>
          <w:szCs w:val="24"/>
        </w:rPr>
        <w:t>C</w:t>
      </w:r>
      <w:r>
        <w:rPr>
          <w:rFonts w:ascii="Arial" w:eastAsia="Arial" w:hAnsi="Arial" w:cs="Arial"/>
          <w:b/>
          <w:spacing w:val="1"/>
          <w:sz w:val="24"/>
          <w:szCs w:val="24"/>
        </w:rPr>
        <w:t>o</w:t>
      </w:r>
      <w:r>
        <w:rPr>
          <w:rFonts w:ascii="Arial" w:eastAsia="Arial" w:hAnsi="Arial" w:cs="Arial"/>
          <w:b/>
          <w:spacing w:val="-2"/>
          <w:sz w:val="24"/>
          <w:szCs w:val="24"/>
        </w:rPr>
        <w:t>m</w:t>
      </w:r>
      <w:r>
        <w:rPr>
          <w:rFonts w:ascii="Arial" w:eastAsia="Arial" w:hAnsi="Arial" w:cs="Arial"/>
          <w:b/>
          <w:spacing w:val="2"/>
          <w:sz w:val="24"/>
          <w:szCs w:val="24"/>
        </w:rPr>
        <w:t>p</w:t>
      </w:r>
      <w:r>
        <w:rPr>
          <w:rFonts w:ascii="Arial" w:eastAsia="Arial" w:hAnsi="Arial" w:cs="Arial"/>
          <w:b/>
          <w:spacing w:val="1"/>
          <w:sz w:val="24"/>
          <w:szCs w:val="24"/>
        </w:rPr>
        <w:t>et</w:t>
      </w:r>
      <w:r>
        <w:rPr>
          <w:rFonts w:ascii="Arial" w:eastAsia="Arial" w:hAnsi="Arial" w:cs="Arial"/>
          <w:b/>
          <w:sz w:val="24"/>
          <w:szCs w:val="24"/>
        </w:rPr>
        <w:t>i</w:t>
      </w:r>
      <w:r>
        <w:rPr>
          <w:rFonts w:ascii="Arial" w:eastAsia="Arial" w:hAnsi="Arial" w:cs="Arial"/>
          <w:b/>
          <w:spacing w:val="2"/>
          <w:sz w:val="24"/>
          <w:szCs w:val="24"/>
        </w:rPr>
        <w:t>t</w:t>
      </w:r>
      <w:r>
        <w:rPr>
          <w:rFonts w:ascii="Arial" w:eastAsia="Arial" w:hAnsi="Arial" w:cs="Arial"/>
          <w:b/>
          <w:sz w:val="24"/>
          <w:szCs w:val="24"/>
        </w:rPr>
        <w:t>i</w:t>
      </w:r>
      <w:r>
        <w:rPr>
          <w:rFonts w:ascii="Arial" w:eastAsia="Arial" w:hAnsi="Arial" w:cs="Arial"/>
          <w:b/>
          <w:spacing w:val="-3"/>
          <w:sz w:val="24"/>
          <w:szCs w:val="24"/>
        </w:rPr>
        <w:t>v</w:t>
      </w:r>
      <w:r>
        <w:rPr>
          <w:rFonts w:ascii="Arial" w:eastAsia="Arial" w:hAnsi="Arial" w:cs="Arial"/>
          <w:b/>
          <w:sz w:val="24"/>
          <w:szCs w:val="24"/>
        </w:rPr>
        <w:t>e</w:t>
      </w:r>
      <w:r>
        <w:rPr>
          <w:rFonts w:ascii="Arial" w:eastAsia="Arial" w:hAnsi="Arial" w:cs="Arial"/>
          <w:b/>
          <w:spacing w:val="1"/>
          <w:sz w:val="24"/>
          <w:szCs w:val="24"/>
        </w:rPr>
        <w:t xml:space="preserve"> </w:t>
      </w:r>
      <w:r>
        <w:rPr>
          <w:rFonts w:ascii="Arial" w:eastAsia="Arial" w:hAnsi="Arial" w:cs="Arial"/>
          <w:b/>
          <w:spacing w:val="-5"/>
          <w:sz w:val="24"/>
          <w:szCs w:val="24"/>
        </w:rPr>
        <w:t>A</w:t>
      </w:r>
      <w:r>
        <w:rPr>
          <w:rFonts w:ascii="Arial" w:eastAsia="Arial" w:hAnsi="Arial" w:cs="Arial"/>
          <w:b/>
          <w:spacing w:val="2"/>
          <w:sz w:val="24"/>
          <w:szCs w:val="24"/>
        </w:rPr>
        <w:t>d</w:t>
      </w:r>
      <w:r>
        <w:rPr>
          <w:rFonts w:ascii="Arial" w:eastAsia="Arial" w:hAnsi="Arial" w:cs="Arial"/>
          <w:b/>
          <w:spacing w:val="-4"/>
          <w:sz w:val="24"/>
          <w:szCs w:val="24"/>
        </w:rPr>
        <w:t>v</w:t>
      </w:r>
      <w:r>
        <w:rPr>
          <w:rFonts w:ascii="Arial" w:eastAsia="Arial" w:hAnsi="Arial" w:cs="Arial"/>
          <w:b/>
          <w:spacing w:val="1"/>
          <w:sz w:val="24"/>
          <w:szCs w:val="24"/>
        </w:rPr>
        <w:t>a</w:t>
      </w:r>
      <w:r>
        <w:rPr>
          <w:rFonts w:ascii="Arial" w:eastAsia="Arial" w:hAnsi="Arial" w:cs="Arial"/>
          <w:b/>
          <w:spacing w:val="-3"/>
          <w:sz w:val="24"/>
          <w:szCs w:val="24"/>
        </w:rPr>
        <w:t>n</w:t>
      </w:r>
      <w:r>
        <w:rPr>
          <w:rFonts w:ascii="Arial" w:eastAsia="Arial" w:hAnsi="Arial" w:cs="Arial"/>
          <w:b/>
          <w:spacing w:val="1"/>
          <w:sz w:val="24"/>
          <w:szCs w:val="24"/>
        </w:rPr>
        <w:t>ta</w:t>
      </w:r>
      <w:r>
        <w:rPr>
          <w:rFonts w:ascii="Arial" w:eastAsia="Arial" w:hAnsi="Arial" w:cs="Arial"/>
          <w:b/>
          <w:spacing w:val="2"/>
          <w:sz w:val="24"/>
          <w:szCs w:val="24"/>
        </w:rPr>
        <w:t>g</w:t>
      </w:r>
      <w:r>
        <w:rPr>
          <w:rFonts w:ascii="Arial" w:eastAsia="Arial" w:hAnsi="Arial" w:cs="Arial"/>
          <w:b/>
          <w:sz w:val="24"/>
          <w:szCs w:val="24"/>
        </w:rPr>
        <w:t>e</w:t>
      </w:r>
    </w:p>
    <w:p w14:paraId="6BD70D29" w14:textId="77777777" w:rsidR="003760E6" w:rsidRDefault="003760E6">
      <w:pPr>
        <w:spacing w:before="1" w:line="280" w:lineRule="exact"/>
        <w:rPr>
          <w:sz w:val="28"/>
          <w:szCs w:val="28"/>
        </w:rPr>
      </w:pPr>
    </w:p>
    <w:p w14:paraId="0488A6E3" w14:textId="19A6D1B1" w:rsidR="00157B38" w:rsidRPr="00157B38" w:rsidRDefault="00157B38" w:rsidP="00157B38">
      <w:pPr>
        <w:pStyle w:val="NormalWeb"/>
        <w:spacing w:line="600" w:lineRule="auto"/>
        <w:ind w:left="1440"/>
        <w:rPr>
          <w:rFonts w:ascii="Arial" w:hAnsi="Arial" w:cs="Arial"/>
        </w:rPr>
      </w:pPr>
      <w:r w:rsidRPr="00157B38">
        <w:rPr>
          <w:rFonts w:ascii="Arial" w:hAnsi="Arial" w:cs="Arial"/>
        </w:rPr>
        <w:t>The Water Level Management System offers significant advantages over traditional water monitoring methods and existing competitors in the water management sector. Firstly, it provides real-time monitoring with high accuracy, which enables early detection of potentially dangerous water level changes, such as those due to sudden rainfall or river flow variations. This quick response capability enhances public safety and environmental management efforts.</w:t>
      </w:r>
    </w:p>
    <w:p w14:paraId="097713F5" w14:textId="77777777" w:rsidR="00157B38" w:rsidRPr="00157B38" w:rsidRDefault="00157B38" w:rsidP="00157B38">
      <w:pPr>
        <w:pStyle w:val="NormalWeb"/>
        <w:spacing w:line="600" w:lineRule="auto"/>
        <w:ind w:left="1440"/>
        <w:rPr>
          <w:rFonts w:ascii="Arial" w:hAnsi="Arial" w:cs="Arial"/>
        </w:rPr>
      </w:pPr>
      <w:r w:rsidRPr="00157B38">
        <w:rPr>
          <w:rFonts w:ascii="Arial" w:hAnsi="Arial" w:cs="Arial"/>
        </w:rPr>
        <w:t>Secondly, the system’s integration of IoT and cloud-based technology allows for remote access and control, making it adaptable for large-scale applications across rivers, dams, and reservoirs. This flexibility means users can receive instant alerts, analyze data trends, and make informed decisions from any location, reducing the need for frequent on-site inspections.</w:t>
      </w:r>
    </w:p>
    <w:p w14:paraId="3845480A" w14:textId="77777777" w:rsidR="00157B38" w:rsidRPr="00157B38" w:rsidRDefault="00157B38" w:rsidP="00157B38">
      <w:pPr>
        <w:pStyle w:val="NormalWeb"/>
        <w:spacing w:line="600" w:lineRule="auto"/>
        <w:ind w:left="1440"/>
        <w:rPr>
          <w:rFonts w:ascii="Arial" w:hAnsi="Arial" w:cs="Arial"/>
        </w:rPr>
      </w:pPr>
      <w:r w:rsidRPr="00157B38">
        <w:rPr>
          <w:rFonts w:ascii="Arial" w:hAnsi="Arial" w:cs="Arial"/>
        </w:rPr>
        <w:t>Furthermore, the system is cost-effective and environmentally friendly. By proactively managing water levels and optimizing water resource usage, the system supports sustainability and helps prevent water scarcity and infrastructure damage. Its combination of accuracy, adaptability, remote accessibility, and sustainability make the Water Level Management System a valuable choice for government agencies, farmers, and environmental organizations looking for advanced, reliable water monitoring solutions.</w:t>
      </w:r>
    </w:p>
    <w:p w14:paraId="6A37AACC" w14:textId="54E97DA6" w:rsidR="003760E6" w:rsidRDefault="003760E6">
      <w:pPr>
        <w:spacing w:before="6" w:line="140" w:lineRule="exact"/>
        <w:rPr>
          <w:rFonts w:ascii="Arial" w:eastAsia="Arial" w:hAnsi="Arial" w:cs="Arial"/>
          <w:spacing w:val="2"/>
          <w:sz w:val="24"/>
          <w:szCs w:val="24"/>
        </w:rPr>
      </w:pPr>
    </w:p>
    <w:p w14:paraId="2247D324" w14:textId="77777777" w:rsidR="00157B38" w:rsidRDefault="00157B38">
      <w:pPr>
        <w:spacing w:before="6" w:line="140" w:lineRule="exact"/>
        <w:rPr>
          <w:sz w:val="14"/>
          <w:szCs w:val="14"/>
        </w:rPr>
      </w:pPr>
    </w:p>
    <w:p w14:paraId="74A04672" w14:textId="77777777" w:rsidR="003760E6" w:rsidRDefault="00F2735C">
      <w:pPr>
        <w:spacing w:before="29"/>
        <w:ind w:left="2228"/>
        <w:rPr>
          <w:rFonts w:ascii="Arial" w:eastAsia="Arial" w:hAnsi="Arial" w:cs="Arial"/>
          <w:sz w:val="24"/>
          <w:szCs w:val="24"/>
        </w:rPr>
      </w:pPr>
      <w:r>
        <w:rPr>
          <w:rFonts w:ascii="Arial" w:eastAsia="Arial" w:hAnsi="Arial" w:cs="Arial"/>
          <w:b/>
          <w:sz w:val="24"/>
          <w:szCs w:val="24"/>
        </w:rPr>
        <w:t>Re</w:t>
      </w:r>
      <w:r>
        <w:rPr>
          <w:rFonts w:ascii="Arial" w:eastAsia="Arial" w:hAnsi="Arial" w:cs="Arial"/>
          <w:b/>
          <w:spacing w:val="-3"/>
          <w:sz w:val="24"/>
          <w:szCs w:val="24"/>
        </w:rPr>
        <w:t>v</w:t>
      </w:r>
      <w:r>
        <w:rPr>
          <w:rFonts w:ascii="Arial" w:eastAsia="Arial" w:hAnsi="Arial" w:cs="Arial"/>
          <w:b/>
          <w:spacing w:val="1"/>
          <w:sz w:val="24"/>
          <w:szCs w:val="24"/>
        </w:rPr>
        <w:t>e</w:t>
      </w:r>
      <w:r>
        <w:rPr>
          <w:rFonts w:ascii="Arial" w:eastAsia="Arial" w:hAnsi="Arial" w:cs="Arial"/>
          <w:b/>
          <w:spacing w:val="-3"/>
          <w:sz w:val="24"/>
          <w:szCs w:val="24"/>
        </w:rPr>
        <w:t>nu</w:t>
      </w:r>
      <w:r>
        <w:rPr>
          <w:rFonts w:ascii="Arial" w:eastAsia="Arial" w:hAnsi="Arial" w:cs="Arial"/>
          <w:b/>
          <w:sz w:val="24"/>
          <w:szCs w:val="24"/>
        </w:rPr>
        <w:t>e</w:t>
      </w:r>
      <w:r>
        <w:rPr>
          <w:rFonts w:ascii="Arial" w:eastAsia="Arial" w:hAnsi="Arial" w:cs="Arial"/>
          <w:b/>
          <w:spacing w:val="6"/>
          <w:sz w:val="24"/>
          <w:szCs w:val="24"/>
        </w:rPr>
        <w:t xml:space="preserve"> </w:t>
      </w:r>
      <w:r>
        <w:rPr>
          <w:rFonts w:ascii="Arial" w:eastAsia="Arial" w:hAnsi="Arial" w:cs="Arial"/>
          <w:b/>
          <w:spacing w:val="-2"/>
          <w:sz w:val="24"/>
          <w:szCs w:val="24"/>
        </w:rPr>
        <w:t>S</w:t>
      </w:r>
      <w:r>
        <w:rPr>
          <w:rFonts w:ascii="Arial" w:eastAsia="Arial" w:hAnsi="Arial" w:cs="Arial"/>
          <w:b/>
          <w:spacing w:val="1"/>
          <w:sz w:val="24"/>
          <w:szCs w:val="24"/>
        </w:rPr>
        <w:t>t</w:t>
      </w:r>
      <w:r>
        <w:rPr>
          <w:rFonts w:ascii="Arial" w:eastAsia="Arial" w:hAnsi="Arial" w:cs="Arial"/>
          <w:b/>
          <w:spacing w:val="-2"/>
          <w:sz w:val="24"/>
          <w:szCs w:val="24"/>
        </w:rPr>
        <w:t>r</w:t>
      </w:r>
      <w:r>
        <w:rPr>
          <w:rFonts w:ascii="Arial" w:eastAsia="Arial" w:hAnsi="Arial" w:cs="Arial"/>
          <w:b/>
          <w:spacing w:val="1"/>
          <w:sz w:val="24"/>
          <w:szCs w:val="24"/>
        </w:rPr>
        <w:t>ea</w:t>
      </w:r>
      <w:r>
        <w:rPr>
          <w:rFonts w:ascii="Arial" w:eastAsia="Arial" w:hAnsi="Arial" w:cs="Arial"/>
          <w:b/>
          <w:spacing w:val="-2"/>
          <w:sz w:val="24"/>
          <w:szCs w:val="24"/>
        </w:rPr>
        <w:t>m</w:t>
      </w:r>
      <w:r>
        <w:rPr>
          <w:rFonts w:ascii="Arial" w:eastAsia="Arial" w:hAnsi="Arial" w:cs="Arial"/>
          <w:b/>
          <w:sz w:val="24"/>
          <w:szCs w:val="24"/>
        </w:rPr>
        <w:t>s</w:t>
      </w:r>
    </w:p>
    <w:p w14:paraId="6575583E" w14:textId="6E8BB53E" w:rsidR="00157B38" w:rsidRPr="00157B38" w:rsidRDefault="00157B38" w:rsidP="00157B38">
      <w:pPr>
        <w:pStyle w:val="NormalWeb"/>
        <w:spacing w:line="600" w:lineRule="auto"/>
        <w:ind w:left="2160"/>
        <w:rPr>
          <w:rFonts w:ascii="Arial" w:hAnsi="Arial" w:cs="Arial"/>
        </w:rPr>
      </w:pPr>
      <w:r w:rsidRPr="00157B38">
        <w:rPr>
          <w:rStyle w:val="Strong"/>
          <w:rFonts w:ascii="Arial" w:eastAsiaTheme="majorEastAsia" w:hAnsi="Arial" w:cs="Arial"/>
        </w:rPr>
        <w:t>Direct Sales</w:t>
      </w:r>
      <w:r w:rsidRPr="00157B38">
        <w:rPr>
          <w:rFonts w:ascii="Arial" w:hAnsi="Arial" w:cs="Arial"/>
        </w:rPr>
        <w:t>: Revenue generated from selling the Water Level Management System directly to customers, including government agencies, municipalities, and private organizations.</w:t>
      </w:r>
    </w:p>
    <w:p w14:paraId="61C727C0" w14:textId="2A8E7C64" w:rsidR="00157B38" w:rsidRPr="00157B38" w:rsidRDefault="00157B38" w:rsidP="00157B38">
      <w:pPr>
        <w:pStyle w:val="NormalWeb"/>
        <w:spacing w:line="600" w:lineRule="auto"/>
        <w:ind w:left="2160"/>
        <w:rPr>
          <w:rFonts w:ascii="Arial" w:hAnsi="Arial" w:cs="Arial"/>
        </w:rPr>
      </w:pPr>
      <w:r w:rsidRPr="00157B38">
        <w:rPr>
          <w:rStyle w:val="Strong"/>
          <w:rFonts w:ascii="Arial" w:eastAsiaTheme="majorEastAsia" w:hAnsi="Arial" w:cs="Arial"/>
        </w:rPr>
        <w:t>Bulk Sales</w:t>
      </w:r>
      <w:r w:rsidRPr="00157B38">
        <w:rPr>
          <w:rFonts w:ascii="Arial" w:hAnsi="Arial" w:cs="Arial"/>
        </w:rPr>
        <w:t>: Offering the system in bulk to distributors or larger organizations, enabling wider distribution and installation across multiple sites, such as river networks, dam clusters, or municipal water management zones.</w:t>
      </w:r>
    </w:p>
    <w:p w14:paraId="304CD9CD" w14:textId="0F5AD78D" w:rsidR="00157B38" w:rsidRPr="00157B38" w:rsidRDefault="00157B38" w:rsidP="00157B38">
      <w:pPr>
        <w:pStyle w:val="NormalWeb"/>
        <w:spacing w:line="600" w:lineRule="auto"/>
        <w:ind w:left="2160"/>
        <w:rPr>
          <w:rFonts w:ascii="Arial" w:hAnsi="Arial" w:cs="Arial"/>
        </w:rPr>
      </w:pPr>
      <w:r w:rsidRPr="00157B38">
        <w:rPr>
          <w:rStyle w:val="Strong"/>
          <w:rFonts w:ascii="Arial" w:eastAsiaTheme="majorEastAsia" w:hAnsi="Arial" w:cs="Arial"/>
        </w:rPr>
        <w:t>Service Contracts and Maintenance</w:t>
      </w:r>
      <w:r w:rsidRPr="00157B38">
        <w:rPr>
          <w:rFonts w:ascii="Arial" w:hAnsi="Arial" w:cs="Arial"/>
        </w:rPr>
        <w:t>: Establishing long-term contracts for system maintenance, data monitoring, and software updates. These contracts offer stable, recurring revenue while ensuring customers have access to reliable performance, regular support, and timely upgrades.</w:t>
      </w:r>
    </w:p>
    <w:p w14:paraId="0F4C5A47" w14:textId="35A0F9FD" w:rsidR="00157B38" w:rsidRPr="00157B38" w:rsidRDefault="00157B38" w:rsidP="00157B38">
      <w:pPr>
        <w:pStyle w:val="NormalWeb"/>
        <w:spacing w:line="600" w:lineRule="auto"/>
        <w:ind w:left="2160"/>
        <w:rPr>
          <w:rFonts w:ascii="Arial" w:hAnsi="Arial" w:cs="Arial"/>
        </w:rPr>
      </w:pPr>
      <w:r w:rsidRPr="00157B38">
        <w:rPr>
          <w:rStyle w:val="Strong"/>
          <w:rFonts w:ascii="Arial" w:eastAsiaTheme="majorEastAsia" w:hAnsi="Arial" w:cs="Arial"/>
        </w:rPr>
        <w:t>Data and Analytics Subscription</w:t>
      </w:r>
      <w:r w:rsidRPr="00157B38">
        <w:rPr>
          <w:rFonts w:ascii="Arial" w:hAnsi="Arial" w:cs="Arial"/>
        </w:rPr>
        <w:t>: Offering a subscription-based model where customers can access advanced data analytics, historical water level data, and predictive modeling. This recurring revenue stream provides valuable insights and enables proactive water management.</w:t>
      </w:r>
    </w:p>
    <w:p w14:paraId="43BB8AA9" w14:textId="17D81E23" w:rsidR="003760E6" w:rsidRDefault="003760E6">
      <w:pPr>
        <w:spacing w:before="1" w:line="280" w:lineRule="exact"/>
        <w:rPr>
          <w:sz w:val="28"/>
          <w:szCs w:val="28"/>
        </w:rPr>
      </w:pPr>
    </w:p>
    <w:p w14:paraId="6DC5FA4A" w14:textId="68EE7D64" w:rsidR="003760E6" w:rsidRDefault="003760E6">
      <w:pPr>
        <w:spacing w:before="6" w:line="140" w:lineRule="exact"/>
        <w:rPr>
          <w:rFonts w:ascii="Segoe MDL2 Assets" w:eastAsia="Segoe MDL2 Assets" w:hAnsi="Segoe MDL2 Assets" w:cs="Segoe MDL2 Assets"/>
          <w:w w:val="46"/>
          <w:sz w:val="24"/>
          <w:szCs w:val="24"/>
        </w:rPr>
      </w:pPr>
    </w:p>
    <w:p w14:paraId="204D4EAE" w14:textId="27AA43BF" w:rsidR="00157B38" w:rsidRDefault="00157B38">
      <w:pPr>
        <w:spacing w:before="6" w:line="140" w:lineRule="exact"/>
        <w:rPr>
          <w:rFonts w:ascii="Segoe MDL2 Assets" w:eastAsia="Segoe MDL2 Assets" w:hAnsi="Segoe MDL2 Assets" w:cs="Segoe MDL2 Assets"/>
          <w:w w:val="46"/>
          <w:sz w:val="24"/>
          <w:szCs w:val="24"/>
        </w:rPr>
      </w:pPr>
    </w:p>
    <w:p w14:paraId="49F5B69A" w14:textId="726AFEF8" w:rsidR="00157B38" w:rsidRDefault="00157B38">
      <w:pPr>
        <w:spacing w:before="6" w:line="140" w:lineRule="exact"/>
        <w:rPr>
          <w:rFonts w:ascii="Segoe MDL2 Assets" w:eastAsia="Segoe MDL2 Assets" w:hAnsi="Segoe MDL2 Assets" w:cs="Segoe MDL2 Assets"/>
          <w:w w:val="46"/>
          <w:sz w:val="24"/>
          <w:szCs w:val="24"/>
        </w:rPr>
      </w:pPr>
    </w:p>
    <w:p w14:paraId="0DC465CF" w14:textId="42827776" w:rsidR="00157B38" w:rsidRDefault="00157B38">
      <w:pPr>
        <w:spacing w:before="6" w:line="140" w:lineRule="exact"/>
        <w:rPr>
          <w:rFonts w:ascii="Segoe MDL2 Assets" w:eastAsia="Segoe MDL2 Assets" w:hAnsi="Segoe MDL2 Assets" w:cs="Segoe MDL2 Assets"/>
          <w:w w:val="46"/>
          <w:sz w:val="24"/>
          <w:szCs w:val="24"/>
        </w:rPr>
      </w:pPr>
    </w:p>
    <w:p w14:paraId="222DCBBA" w14:textId="51ED5A96" w:rsidR="00157B38" w:rsidRDefault="00157B38">
      <w:pPr>
        <w:spacing w:before="6" w:line="140" w:lineRule="exact"/>
        <w:rPr>
          <w:rFonts w:ascii="Segoe MDL2 Assets" w:eastAsia="Segoe MDL2 Assets" w:hAnsi="Segoe MDL2 Assets" w:cs="Segoe MDL2 Assets"/>
          <w:w w:val="46"/>
          <w:sz w:val="24"/>
          <w:szCs w:val="24"/>
        </w:rPr>
      </w:pPr>
    </w:p>
    <w:p w14:paraId="19B9194A" w14:textId="6D0BFBD4" w:rsidR="00157B38" w:rsidRDefault="00157B38">
      <w:pPr>
        <w:spacing w:before="6" w:line="140" w:lineRule="exact"/>
        <w:rPr>
          <w:rFonts w:ascii="Segoe MDL2 Assets" w:eastAsia="Segoe MDL2 Assets" w:hAnsi="Segoe MDL2 Assets" w:cs="Segoe MDL2 Assets"/>
          <w:w w:val="46"/>
          <w:sz w:val="24"/>
          <w:szCs w:val="24"/>
        </w:rPr>
      </w:pPr>
    </w:p>
    <w:p w14:paraId="7FC8ECF2" w14:textId="77777777" w:rsidR="00157B38" w:rsidRDefault="00157B38">
      <w:pPr>
        <w:spacing w:before="6" w:line="140" w:lineRule="exact"/>
        <w:rPr>
          <w:rFonts w:ascii="Segoe MDL2 Assets" w:eastAsia="Segoe MDL2 Assets" w:hAnsi="Segoe MDL2 Assets" w:cs="Segoe MDL2 Assets"/>
          <w:w w:val="46"/>
          <w:sz w:val="24"/>
          <w:szCs w:val="24"/>
        </w:rPr>
      </w:pPr>
    </w:p>
    <w:p w14:paraId="3F72CCA7" w14:textId="3221EB93" w:rsidR="00157B38" w:rsidRDefault="00157B38">
      <w:pPr>
        <w:spacing w:before="6" w:line="140" w:lineRule="exact"/>
        <w:rPr>
          <w:rFonts w:ascii="Segoe MDL2 Assets" w:eastAsia="Segoe MDL2 Assets" w:hAnsi="Segoe MDL2 Assets" w:cs="Segoe MDL2 Assets"/>
          <w:w w:val="46"/>
          <w:sz w:val="24"/>
          <w:szCs w:val="24"/>
        </w:rPr>
      </w:pPr>
    </w:p>
    <w:p w14:paraId="5A573620" w14:textId="5EC44DA7" w:rsidR="00157B38" w:rsidRDefault="00157B38">
      <w:pPr>
        <w:spacing w:before="6" w:line="140" w:lineRule="exact"/>
        <w:rPr>
          <w:rFonts w:ascii="Segoe MDL2 Assets" w:eastAsia="Segoe MDL2 Assets" w:hAnsi="Segoe MDL2 Assets" w:cs="Segoe MDL2 Assets"/>
          <w:w w:val="46"/>
          <w:sz w:val="24"/>
          <w:szCs w:val="24"/>
        </w:rPr>
      </w:pPr>
    </w:p>
    <w:p w14:paraId="2BE3EC51" w14:textId="61EDA170" w:rsidR="00157B38" w:rsidRDefault="00157B38">
      <w:pPr>
        <w:spacing w:before="6" w:line="140" w:lineRule="exact"/>
        <w:rPr>
          <w:rFonts w:ascii="Segoe MDL2 Assets" w:eastAsia="Segoe MDL2 Assets" w:hAnsi="Segoe MDL2 Assets" w:cs="Segoe MDL2 Assets"/>
          <w:w w:val="46"/>
          <w:sz w:val="24"/>
          <w:szCs w:val="24"/>
        </w:rPr>
      </w:pPr>
    </w:p>
    <w:p w14:paraId="7457207F" w14:textId="4D86AE08" w:rsidR="00157B38" w:rsidRDefault="00157B38">
      <w:pPr>
        <w:spacing w:before="6" w:line="140" w:lineRule="exact"/>
        <w:rPr>
          <w:rFonts w:ascii="Segoe MDL2 Assets" w:eastAsia="Segoe MDL2 Assets" w:hAnsi="Segoe MDL2 Assets" w:cs="Segoe MDL2 Assets"/>
          <w:w w:val="46"/>
          <w:sz w:val="24"/>
          <w:szCs w:val="24"/>
        </w:rPr>
      </w:pPr>
    </w:p>
    <w:p w14:paraId="42CF5986" w14:textId="77777777" w:rsidR="00157B38" w:rsidRDefault="00157B38">
      <w:pPr>
        <w:spacing w:before="6" w:line="140" w:lineRule="exact"/>
        <w:rPr>
          <w:rFonts w:ascii="Segoe MDL2 Assets" w:eastAsia="Segoe MDL2 Assets" w:hAnsi="Segoe MDL2 Assets" w:cs="Segoe MDL2 Assets"/>
          <w:w w:val="46"/>
          <w:sz w:val="24"/>
          <w:szCs w:val="24"/>
        </w:rPr>
      </w:pPr>
    </w:p>
    <w:p w14:paraId="5D228400" w14:textId="102EE96A" w:rsidR="00157B38" w:rsidRDefault="00157B38">
      <w:pPr>
        <w:spacing w:before="6" w:line="140" w:lineRule="exact"/>
        <w:rPr>
          <w:rFonts w:ascii="Segoe MDL2 Assets" w:eastAsia="Segoe MDL2 Assets" w:hAnsi="Segoe MDL2 Assets" w:cs="Segoe MDL2 Assets"/>
          <w:w w:val="46"/>
          <w:sz w:val="24"/>
          <w:szCs w:val="24"/>
        </w:rPr>
      </w:pPr>
    </w:p>
    <w:p w14:paraId="72BD532F" w14:textId="642D1D72" w:rsidR="00157B38" w:rsidRDefault="00157B38">
      <w:pPr>
        <w:spacing w:before="6" w:line="140" w:lineRule="exact"/>
        <w:rPr>
          <w:rFonts w:ascii="Segoe MDL2 Assets" w:eastAsia="Segoe MDL2 Assets" w:hAnsi="Segoe MDL2 Assets" w:cs="Segoe MDL2 Assets"/>
          <w:w w:val="46"/>
          <w:sz w:val="24"/>
          <w:szCs w:val="24"/>
        </w:rPr>
      </w:pPr>
    </w:p>
    <w:p w14:paraId="31CF837E" w14:textId="00F453E4" w:rsidR="00157B38" w:rsidRDefault="00157B38">
      <w:pPr>
        <w:spacing w:before="6" w:line="140" w:lineRule="exact"/>
        <w:rPr>
          <w:rFonts w:ascii="Segoe MDL2 Assets" w:eastAsia="Segoe MDL2 Assets" w:hAnsi="Segoe MDL2 Assets" w:cs="Segoe MDL2 Assets"/>
          <w:w w:val="46"/>
          <w:sz w:val="24"/>
          <w:szCs w:val="24"/>
        </w:rPr>
      </w:pPr>
    </w:p>
    <w:p w14:paraId="38430082" w14:textId="7D775B48" w:rsidR="00157B38" w:rsidRDefault="00157B38">
      <w:pPr>
        <w:spacing w:before="6" w:line="140" w:lineRule="exact"/>
        <w:rPr>
          <w:rFonts w:ascii="Segoe MDL2 Assets" w:eastAsia="Segoe MDL2 Assets" w:hAnsi="Segoe MDL2 Assets" w:cs="Segoe MDL2 Assets"/>
          <w:w w:val="46"/>
          <w:sz w:val="24"/>
          <w:szCs w:val="24"/>
        </w:rPr>
      </w:pPr>
    </w:p>
    <w:p w14:paraId="66F5DF93" w14:textId="77777777" w:rsidR="00157B38" w:rsidRDefault="00157B38">
      <w:pPr>
        <w:spacing w:before="6" w:line="140" w:lineRule="exact"/>
        <w:rPr>
          <w:sz w:val="14"/>
          <w:szCs w:val="14"/>
        </w:rPr>
      </w:pPr>
    </w:p>
    <w:p w14:paraId="5F1FE8B5" w14:textId="77777777" w:rsidR="003760E6" w:rsidRDefault="00F2735C">
      <w:pPr>
        <w:spacing w:before="29" w:line="260" w:lineRule="exact"/>
        <w:ind w:left="1440"/>
        <w:rPr>
          <w:rFonts w:ascii="Arial" w:eastAsia="Arial" w:hAnsi="Arial" w:cs="Arial"/>
          <w:sz w:val="24"/>
          <w:szCs w:val="24"/>
        </w:rPr>
      </w:pPr>
      <w:r>
        <w:rPr>
          <w:rFonts w:ascii="Arial" w:eastAsia="Arial" w:hAnsi="Arial" w:cs="Arial"/>
          <w:b/>
          <w:spacing w:val="2"/>
          <w:position w:val="-1"/>
          <w:sz w:val="24"/>
          <w:szCs w:val="24"/>
        </w:rPr>
        <w:t>T</w:t>
      </w:r>
      <w:r>
        <w:rPr>
          <w:rFonts w:ascii="Arial" w:eastAsia="Arial" w:hAnsi="Arial" w:cs="Arial"/>
          <w:b/>
          <w:spacing w:val="1"/>
          <w:position w:val="-1"/>
          <w:sz w:val="24"/>
          <w:szCs w:val="24"/>
        </w:rPr>
        <w:t>ea</w:t>
      </w:r>
      <w:r>
        <w:rPr>
          <w:rFonts w:ascii="Arial" w:eastAsia="Arial" w:hAnsi="Arial" w:cs="Arial"/>
          <w:b/>
          <w:position w:val="-1"/>
          <w:sz w:val="24"/>
          <w:szCs w:val="24"/>
        </w:rPr>
        <w:t>m</w:t>
      </w:r>
      <w:r>
        <w:rPr>
          <w:rFonts w:ascii="Arial" w:eastAsia="Arial" w:hAnsi="Arial" w:cs="Arial"/>
          <w:b/>
          <w:spacing w:val="-2"/>
          <w:position w:val="-1"/>
          <w:sz w:val="24"/>
          <w:szCs w:val="24"/>
        </w:rPr>
        <w:t xml:space="preserve"> </w:t>
      </w:r>
      <w:r>
        <w:rPr>
          <w:rFonts w:ascii="Arial" w:eastAsia="Arial" w:hAnsi="Arial" w:cs="Arial"/>
          <w:b/>
          <w:position w:val="-1"/>
          <w:sz w:val="24"/>
          <w:szCs w:val="24"/>
        </w:rPr>
        <w:t>D</w:t>
      </w:r>
      <w:r>
        <w:rPr>
          <w:rFonts w:ascii="Arial" w:eastAsia="Arial" w:hAnsi="Arial" w:cs="Arial"/>
          <w:b/>
          <w:spacing w:val="1"/>
          <w:position w:val="-1"/>
          <w:sz w:val="24"/>
          <w:szCs w:val="24"/>
        </w:rPr>
        <w:t>esc</w:t>
      </w:r>
      <w:r>
        <w:rPr>
          <w:rFonts w:ascii="Arial" w:eastAsia="Arial" w:hAnsi="Arial" w:cs="Arial"/>
          <w:b/>
          <w:spacing w:val="-2"/>
          <w:position w:val="-1"/>
          <w:sz w:val="24"/>
          <w:szCs w:val="24"/>
        </w:rPr>
        <w:t>r</w:t>
      </w:r>
      <w:r>
        <w:rPr>
          <w:rFonts w:ascii="Arial" w:eastAsia="Arial" w:hAnsi="Arial" w:cs="Arial"/>
          <w:b/>
          <w:position w:val="-1"/>
          <w:sz w:val="24"/>
          <w:szCs w:val="24"/>
        </w:rPr>
        <w:t>i</w:t>
      </w:r>
      <w:r>
        <w:rPr>
          <w:rFonts w:ascii="Arial" w:eastAsia="Arial" w:hAnsi="Arial" w:cs="Arial"/>
          <w:b/>
          <w:spacing w:val="2"/>
          <w:position w:val="-1"/>
          <w:sz w:val="24"/>
          <w:szCs w:val="24"/>
        </w:rPr>
        <w:t>p</w:t>
      </w:r>
      <w:r>
        <w:rPr>
          <w:rFonts w:ascii="Arial" w:eastAsia="Arial" w:hAnsi="Arial" w:cs="Arial"/>
          <w:b/>
          <w:spacing w:val="-3"/>
          <w:position w:val="-1"/>
          <w:sz w:val="24"/>
          <w:szCs w:val="24"/>
        </w:rPr>
        <w:t>t</w:t>
      </w:r>
      <w:r>
        <w:rPr>
          <w:rFonts w:ascii="Arial" w:eastAsia="Arial" w:hAnsi="Arial" w:cs="Arial"/>
          <w:b/>
          <w:position w:val="-1"/>
          <w:sz w:val="24"/>
          <w:szCs w:val="24"/>
        </w:rPr>
        <w:t>i</w:t>
      </w:r>
      <w:r>
        <w:rPr>
          <w:rFonts w:ascii="Arial" w:eastAsia="Arial" w:hAnsi="Arial" w:cs="Arial"/>
          <w:b/>
          <w:spacing w:val="2"/>
          <w:position w:val="-1"/>
          <w:sz w:val="24"/>
          <w:szCs w:val="24"/>
        </w:rPr>
        <w:t>o</w:t>
      </w:r>
      <w:r>
        <w:rPr>
          <w:rFonts w:ascii="Arial" w:eastAsia="Arial" w:hAnsi="Arial" w:cs="Arial"/>
          <w:b/>
          <w:position w:val="-1"/>
          <w:sz w:val="24"/>
          <w:szCs w:val="24"/>
        </w:rPr>
        <w:t>n</w:t>
      </w:r>
    </w:p>
    <w:p w14:paraId="662F6375" w14:textId="77777777" w:rsidR="003760E6" w:rsidRDefault="003760E6">
      <w:pPr>
        <w:spacing w:line="200" w:lineRule="exact"/>
      </w:pPr>
    </w:p>
    <w:p w14:paraId="43077B6F" w14:textId="77777777" w:rsidR="003760E6" w:rsidRDefault="003760E6">
      <w:pPr>
        <w:spacing w:line="200" w:lineRule="exact"/>
      </w:pPr>
    </w:p>
    <w:p w14:paraId="11173BCD" w14:textId="77777777" w:rsidR="003760E6" w:rsidRDefault="003760E6">
      <w:pPr>
        <w:spacing w:line="200" w:lineRule="exact"/>
      </w:pPr>
    </w:p>
    <w:p w14:paraId="435DDF38" w14:textId="77777777" w:rsidR="003760E6" w:rsidRDefault="003760E6">
      <w:pPr>
        <w:spacing w:line="200" w:lineRule="exact"/>
      </w:pPr>
    </w:p>
    <w:p w14:paraId="03494695" w14:textId="77777777" w:rsidR="003760E6" w:rsidRDefault="003760E6">
      <w:pPr>
        <w:spacing w:line="200" w:lineRule="exact"/>
      </w:pPr>
    </w:p>
    <w:p w14:paraId="2D257070" w14:textId="77777777" w:rsidR="003760E6" w:rsidRDefault="003760E6">
      <w:pPr>
        <w:spacing w:before="17" w:line="220" w:lineRule="exact"/>
        <w:rPr>
          <w:sz w:val="22"/>
          <w:szCs w:val="22"/>
        </w:rPr>
      </w:pPr>
    </w:p>
    <w:p w14:paraId="105735E9" w14:textId="77777777" w:rsidR="003760E6" w:rsidRDefault="00F2735C">
      <w:pPr>
        <w:spacing w:before="12"/>
        <w:ind w:left="1844"/>
        <w:rPr>
          <w:rFonts w:ascii="Calibri" w:eastAsia="Calibri" w:hAnsi="Calibri" w:cs="Calibri"/>
          <w:sz w:val="22"/>
          <w:szCs w:val="22"/>
        </w:rPr>
      </w:pPr>
      <w:r>
        <w:rPr>
          <w:rFonts w:ascii="Calibri" w:eastAsia="Calibri" w:hAnsi="Calibri" w:cs="Calibri"/>
          <w:b/>
          <w:sz w:val="22"/>
          <w:szCs w:val="22"/>
        </w:rPr>
        <w:t>H</w:t>
      </w:r>
      <w:r>
        <w:rPr>
          <w:rFonts w:ascii="Calibri" w:eastAsia="Calibri" w:hAnsi="Calibri" w:cs="Calibri"/>
          <w:b/>
          <w:spacing w:val="-1"/>
          <w:sz w:val="22"/>
          <w:szCs w:val="22"/>
        </w:rPr>
        <w:t>i</w:t>
      </w:r>
      <w:r>
        <w:rPr>
          <w:rFonts w:ascii="Calibri" w:eastAsia="Calibri" w:hAnsi="Calibri" w:cs="Calibri"/>
          <w:b/>
          <w:spacing w:val="1"/>
          <w:sz w:val="22"/>
          <w:szCs w:val="22"/>
        </w:rPr>
        <w:t>p</w:t>
      </w:r>
      <w:r>
        <w:rPr>
          <w:rFonts w:ascii="Calibri" w:eastAsia="Calibri" w:hAnsi="Calibri" w:cs="Calibri"/>
          <w:b/>
          <w:spacing w:val="-2"/>
          <w:sz w:val="22"/>
          <w:szCs w:val="22"/>
        </w:rPr>
        <w:t>s</w:t>
      </w:r>
      <w:r>
        <w:rPr>
          <w:rFonts w:ascii="Calibri" w:eastAsia="Calibri" w:hAnsi="Calibri" w:cs="Calibri"/>
          <w:b/>
          <w:sz w:val="22"/>
          <w:szCs w:val="22"/>
        </w:rPr>
        <w:t xml:space="preserve">ter                                       </w:t>
      </w:r>
      <w:r>
        <w:rPr>
          <w:rFonts w:ascii="Calibri" w:eastAsia="Calibri" w:hAnsi="Calibri" w:cs="Calibri"/>
          <w:b/>
          <w:spacing w:val="22"/>
          <w:sz w:val="22"/>
          <w:szCs w:val="22"/>
        </w:rPr>
        <w:t xml:space="preserve"> </w:t>
      </w:r>
      <w:r>
        <w:rPr>
          <w:rFonts w:ascii="Calibri" w:eastAsia="Calibri" w:hAnsi="Calibri" w:cs="Calibri"/>
          <w:b/>
          <w:sz w:val="22"/>
          <w:szCs w:val="22"/>
        </w:rPr>
        <w:t>H</w:t>
      </w:r>
      <w:r>
        <w:rPr>
          <w:rFonts w:ascii="Calibri" w:eastAsia="Calibri" w:hAnsi="Calibri" w:cs="Calibri"/>
          <w:b/>
          <w:spacing w:val="1"/>
          <w:sz w:val="22"/>
          <w:szCs w:val="22"/>
        </w:rPr>
        <w:t>u</w:t>
      </w:r>
      <w:r>
        <w:rPr>
          <w:rFonts w:ascii="Calibri" w:eastAsia="Calibri" w:hAnsi="Calibri" w:cs="Calibri"/>
          <w:b/>
          <w:spacing w:val="-2"/>
          <w:sz w:val="22"/>
          <w:szCs w:val="22"/>
        </w:rPr>
        <w:t>s</w:t>
      </w:r>
      <w:r>
        <w:rPr>
          <w:rFonts w:ascii="Calibri" w:eastAsia="Calibri" w:hAnsi="Calibri" w:cs="Calibri"/>
          <w:b/>
          <w:sz w:val="22"/>
          <w:szCs w:val="22"/>
        </w:rPr>
        <w:t>t</w:t>
      </w:r>
      <w:r>
        <w:rPr>
          <w:rFonts w:ascii="Calibri" w:eastAsia="Calibri" w:hAnsi="Calibri" w:cs="Calibri"/>
          <w:b/>
          <w:spacing w:val="-1"/>
          <w:sz w:val="22"/>
          <w:szCs w:val="22"/>
        </w:rPr>
        <w:t>le</w:t>
      </w:r>
      <w:r>
        <w:rPr>
          <w:rFonts w:ascii="Calibri" w:eastAsia="Calibri" w:hAnsi="Calibri" w:cs="Calibri"/>
          <w:b/>
          <w:sz w:val="22"/>
          <w:szCs w:val="22"/>
        </w:rPr>
        <w:t xml:space="preserve">r                                         </w:t>
      </w:r>
      <w:r>
        <w:rPr>
          <w:rFonts w:ascii="Calibri" w:eastAsia="Calibri" w:hAnsi="Calibri" w:cs="Calibri"/>
          <w:b/>
          <w:spacing w:val="14"/>
          <w:sz w:val="22"/>
          <w:szCs w:val="22"/>
        </w:rPr>
        <w:t xml:space="preserve"> </w:t>
      </w:r>
      <w:r>
        <w:rPr>
          <w:rFonts w:ascii="Calibri" w:eastAsia="Calibri" w:hAnsi="Calibri" w:cs="Calibri"/>
          <w:b/>
          <w:sz w:val="22"/>
          <w:szCs w:val="22"/>
        </w:rPr>
        <w:t>H</w:t>
      </w:r>
      <w:r>
        <w:rPr>
          <w:rFonts w:ascii="Calibri" w:eastAsia="Calibri" w:hAnsi="Calibri" w:cs="Calibri"/>
          <w:b/>
          <w:spacing w:val="1"/>
          <w:sz w:val="22"/>
          <w:szCs w:val="22"/>
        </w:rPr>
        <w:t>a</w:t>
      </w:r>
      <w:r>
        <w:rPr>
          <w:rFonts w:ascii="Calibri" w:eastAsia="Calibri" w:hAnsi="Calibri" w:cs="Calibri"/>
          <w:b/>
          <w:spacing w:val="-1"/>
          <w:sz w:val="22"/>
          <w:szCs w:val="22"/>
        </w:rPr>
        <w:t>c</w:t>
      </w:r>
      <w:r>
        <w:rPr>
          <w:rFonts w:ascii="Calibri" w:eastAsia="Calibri" w:hAnsi="Calibri" w:cs="Calibri"/>
          <w:b/>
          <w:sz w:val="22"/>
          <w:szCs w:val="22"/>
        </w:rPr>
        <w:t>k</w:t>
      </w:r>
      <w:r>
        <w:rPr>
          <w:rFonts w:ascii="Calibri" w:eastAsia="Calibri" w:hAnsi="Calibri" w:cs="Calibri"/>
          <w:b/>
          <w:spacing w:val="-1"/>
          <w:sz w:val="22"/>
          <w:szCs w:val="22"/>
        </w:rPr>
        <w:t>e</w:t>
      </w:r>
      <w:r>
        <w:rPr>
          <w:rFonts w:ascii="Calibri" w:eastAsia="Calibri" w:hAnsi="Calibri" w:cs="Calibri"/>
          <w:b/>
          <w:sz w:val="22"/>
          <w:szCs w:val="22"/>
        </w:rPr>
        <w:t xml:space="preserve">r                                       </w:t>
      </w:r>
      <w:r>
        <w:rPr>
          <w:rFonts w:ascii="Calibri" w:eastAsia="Calibri" w:hAnsi="Calibri" w:cs="Calibri"/>
          <w:b/>
          <w:spacing w:val="27"/>
          <w:sz w:val="22"/>
          <w:szCs w:val="22"/>
        </w:rPr>
        <w:t xml:space="preserve"> </w:t>
      </w:r>
      <w:proofErr w:type="spellStart"/>
      <w:r>
        <w:rPr>
          <w:rFonts w:ascii="Calibri" w:eastAsia="Calibri" w:hAnsi="Calibri" w:cs="Calibri"/>
          <w:b/>
          <w:sz w:val="22"/>
          <w:szCs w:val="22"/>
        </w:rPr>
        <w:t>H</w:t>
      </w:r>
      <w:r>
        <w:rPr>
          <w:rFonts w:ascii="Calibri" w:eastAsia="Calibri" w:hAnsi="Calibri" w:cs="Calibri"/>
          <w:b/>
          <w:spacing w:val="1"/>
          <w:sz w:val="22"/>
          <w:szCs w:val="22"/>
        </w:rPr>
        <w:t>a</w:t>
      </w:r>
      <w:r>
        <w:rPr>
          <w:rFonts w:ascii="Calibri" w:eastAsia="Calibri" w:hAnsi="Calibri" w:cs="Calibri"/>
          <w:b/>
          <w:spacing w:val="-1"/>
          <w:sz w:val="22"/>
          <w:szCs w:val="22"/>
        </w:rPr>
        <w:t>c</w:t>
      </w:r>
      <w:r>
        <w:rPr>
          <w:rFonts w:ascii="Calibri" w:eastAsia="Calibri" w:hAnsi="Calibri" w:cs="Calibri"/>
          <w:b/>
          <w:sz w:val="22"/>
          <w:szCs w:val="22"/>
        </w:rPr>
        <w:t>k</w:t>
      </w:r>
      <w:r>
        <w:rPr>
          <w:rFonts w:ascii="Calibri" w:eastAsia="Calibri" w:hAnsi="Calibri" w:cs="Calibri"/>
          <w:b/>
          <w:spacing w:val="-1"/>
          <w:sz w:val="22"/>
          <w:szCs w:val="22"/>
        </w:rPr>
        <w:t>e</w:t>
      </w:r>
      <w:r>
        <w:rPr>
          <w:rFonts w:ascii="Calibri" w:eastAsia="Calibri" w:hAnsi="Calibri" w:cs="Calibri"/>
          <w:b/>
          <w:sz w:val="22"/>
          <w:szCs w:val="22"/>
        </w:rPr>
        <w:t>r</w:t>
      </w:r>
      <w:proofErr w:type="spellEnd"/>
    </w:p>
    <w:p w14:paraId="7CBBDF1E" w14:textId="77777777" w:rsidR="003760E6" w:rsidRDefault="003760E6">
      <w:pPr>
        <w:spacing w:before="5" w:line="160" w:lineRule="exact"/>
        <w:rPr>
          <w:sz w:val="16"/>
          <w:szCs w:val="16"/>
        </w:rPr>
      </w:pPr>
    </w:p>
    <w:p w14:paraId="4E6B79EF" w14:textId="77777777" w:rsidR="003760E6" w:rsidRDefault="003760E6">
      <w:pPr>
        <w:spacing w:line="200" w:lineRule="exact"/>
      </w:pPr>
    </w:p>
    <w:p w14:paraId="0C319F5E" w14:textId="77777777" w:rsidR="003760E6" w:rsidRDefault="00F47966">
      <w:pPr>
        <w:ind w:left="1203"/>
      </w:pPr>
      <w:r>
        <w:pict w14:anchorId="23883136">
          <v:shape id="_x0000_s2147" type="#_x0000_t75" style="position:absolute;left:0;text-align:left;margin-left:199.6pt;margin-top:-.25pt;width:89.25pt;height:112.7pt;z-index:-1281;mso-position-horizontal-relative:page">
            <v:imagedata r:id="rId17" o:title=""/>
            <w10:wrap anchorx="page"/>
          </v:shape>
        </w:pict>
      </w:r>
      <w:r>
        <w:pict w14:anchorId="3AD49CAA">
          <v:shape id="_x0000_s2146" type="#_x0000_t75" style="position:absolute;left:0;text-align:left;margin-left:323.1pt;margin-top:-6.6pt;width:102.1pt;height:121.1pt;z-index:-1280;mso-position-horizontal-relative:page">
            <v:imagedata r:id="rId18" o:title=""/>
            <w10:wrap anchorx="page"/>
          </v:shape>
        </w:pict>
      </w:r>
      <w:r>
        <w:pict w14:anchorId="098AFA81">
          <v:shape id="_x0000_s2145" type="#_x0000_t75" style="position:absolute;left:0;text-align:left;margin-left:470.5pt;margin-top:207.1pt;width:108pt;height:108.55pt;z-index:-1279;mso-position-horizontal-relative:page;mso-position-vertical-relative:page">
            <v:imagedata r:id="rId19" o:title=""/>
            <w10:wrap anchorx="page" anchory="page"/>
          </v:shape>
        </w:pict>
      </w:r>
      <w:r w:rsidR="002B44F9">
        <w:pict w14:anchorId="33B8EB0D">
          <v:shape id="_x0000_i1347" type="#_x0000_t75" style="width:88.5pt;height:108pt">
            <v:imagedata r:id="rId20" o:title=""/>
          </v:shape>
        </w:pict>
      </w:r>
    </w:p>
    <w:p w14:paraId="66BB8EF2" w14:textId="77777777" w:rsidR="003760E6" w:rsidRDefault="003760E6">
      <w:pPr>
        <w:spacing w:before="4" w:line="160" w:lineRule="exact"/>
        <w:rPr>
          <w:sz w:val="17"/>
          <w:szCs w:val="17"/>
        </w:rPr>
      </w:pPr>
    </w:p>
    <w:p w14:paraId="4467C3CA" w14:textId="77777777" w:rsidR="003760E6" w:rsidRDefault="003760E6">
      <w:pPr>
        <w:spacing w:line="200" w:lineRule="exact"/>
      </w:pPr>
    </w:p>
    <w:tbl>
      <w:tblPr>
        <w:tblW w:w="0" w:type="auto"/>
        <w:tblInd w:w="637" w:type="dxa"/>
        <w:tblLayout w:type="fixed"/>
        <w:tblCellMar>
          <w:left w:w="0" w:type="dxa"/>
          <w:right w:w="0" w:type="dxa"/>
        </w:tblCellMar>
        <w:tblLook w:val="01E0" w:firstRow="1" w:lastRow="1" w:firstColumn="1" w:lastColumn="1" w:noHBand="0" w:noVBand="0"/>
      </w:tblPr>
      <w:tblGrid>
        <w:gridCol w:w="2737"/>
        <w:gridCol w:w="2737"/>
        <w:gridCol w:w="2742"/>
        <w:gridCol w:w="2737"/>
      </w:tblGrid>
      <w:tr w:rsidR="003760E6" w14:paraId="24439FBB" w14:textId="77777777">
        <w:trPr>
          <w:trHeight w:hRule="exact" w:val="837"/>
        </w:trPr>
        <w:tc>
          <w:tcPr>
            <w:tcW w:w="2737" w:type="dxa"/>
            <w:tcBorders>
              <w:top w:val="single" w:sz="5" w:space="0" w:color="000000"/>
              <w:left w:val="single" w:sz="5" w:space="0" w:color="000000"/>
              <w:bottom w:val="nil"/>
              <w:right w:val="single" w:sz="5" w:space="0" w:color="000000"/>
            </w:tcBorders>
          </w:tcPr>
          <w:p w14:paraId="5BCEE91C" w14:textId="77777777" w:rsidR="003760E6" w:rsidRDefault="003760E6">
            <w:pPr>
              <w:spacing w:before="8" w:line="260" w:lineRule="exact"/>
              <w:rPr>
                <w:sz w:val="26"/>
                <w:szCs w:val="26"/>
              </w:rPr>
            </w:pPr>
          </w:p>
          <w:p w14:paraId="2BD1B103" w14:textId="77777777" w:rsidR="003760E6" w:rsidRDefault="00F2735C">
            <w:pPr>
              <w:ind w:left="412"/>
              <w:rPr>
                <w:rFonts w:ascii="Arial" w:eastAsia="Arial" w:hAnsi="Arial" w:cs="Arial"/>
                <w:sz w:val="24"/>
                <w:szCs w:val="24"/>
              </w:rPr>
            </w:pPr>
            <w:r>
              <w:rPr>
                <w:rFonts w:ascii="Arial" w:eastAsia="Arial" w:hAnsi="Arial" w:cs="Arial"/>
                <w:b/>
                <w:sz w:val="24"/>
                <w:szCs w:val="24"/>
              </w:rPr>
              <w:t>A</w:t>
            </w:r>
            <w:r>
              <w:rPr>
                <w:rFonts w:ascii="Arial" w:eastAsia="Arial" w:hAnsi="Arial" w:cs="Arial"/>
                <w:b/>
                <w:spacing w:val="-3"/>
                <w:sz w:val="24"/>
                <w:szCs w:val="24"/>
              </w:rPr>
              <w:t>n</w:t>
            </w:r>
            <w:r>
              <w:rPr>
                <w:rFonts w:ascii="Arial" w:eastAsia="Arial" w:hAnsi="Arial" w:cs="Arial"/>
                <w:b/>
                <w:spacing w:val="2"/>
                <w:sz w:val="24"/>
                <w:szCs w:val="24"/>
              </w:rPr>
              <w:t>g</w:t>
            </w:r>
            <w:r>
              <w:rPr>
                <w:rFonts w:ascii="Arial" w:eastAsia="Arial" w:hAnsi="Arial" w:cs="Arial"/>
                <w:b/>
                <w:spacing w:val="1"/>
                <w:sz w:val="24"/>
                <w:szCs w:val="24"/>
              </w:rPr>
              <w:t>e</w:t>
            </w:r>
            <w:r>
              <w:rPr>
                <w:rFonts w:ascii="Arial" w:eastAsia="Arial" w:hAnsi="Arial" w:cs="Arial"/>
                <w:b/>
                <w:sz w:val="24"/>
                <w:szCs w:val="24"/>
              </w:rPr>
              <w:t>l</w:t>
            </w:r>
            <w:r>
              <w:rPr>
                <w:rFonts w:ascii="Arial" w:eastAsia="Arial" w:hAnsi="Arial" w:cs="Arial"/>
                <w:b/>
                <w:spacing w:val="1"/>
                <w:sz w:val="24"/>
                <w:szCs w:val="24"/>
              </w:rPr>
              <w:t xml:space="preserve"> </w:t>
            </w:r>
            <w:proofErr w:type="spellStart"/>
            <w:r>
              <w:rPr>
                <w:rFonts w:ascii="Arial" w:eastAsia="Arial" w:hAnsi="Arial" w:cs="Arial"/>
                <w:b/>
                <w:spacing w:val="-2"/>
                <w:sz w:val="24"/>
                <w:szCs w:val="24"/>
              </w:rPr>
              <w:t>S</w:t>
            </w:r>
            <w:r>
              <w:rPr>
                <w:rFonts w:ascii="Arial" w:eastAsia="Arial" w:hAnsi="Arial" w:cs="Arial"/>
                <w:b/>
                <w:spacing w:val="-3"/>
                <w:sz w:val="24"/>
                <w:szCs w:val="24"/>
              </w:rPr>
              <w:t>u</w:t>
            </w:r>
            <w:r>
              <w:rPr>
                <w:rFonts w:ascii="Arial" w:eastAsia="Arial" w:hAnsi="Arial" w:cs="Arial"/>
                <w:b/>
                <w:spacing w:val="-2"/>
                <w:sz w:val="24"/>
                <w:szCs w:val="24"/>
              </w:rPr>
              <w:t>m</w:t>
            </w:r>
            <w:r>
              <w:rPr>
                <w:rFonts w:ascii="Arial" w:eastAsia="Arial" w:hAnsi="Arial" w:cs="Arial"/>
                <w:b/>
                <w:spacing w:val="2"/>
                <w:sz w:val="24"/>
                <w:szCs w:val="24"/>
              </w:rPr>
              <w:t>o</w:t>
            </w:r>
            <w:r>
              <w:rPr>
                <w:rFonts w:ascii="Arial" w:eastAsia="Arial" w:hAnsi="Arial" w:cs="Arial"/>
                <w:b/>
                <w:spacing w:val="4"/>
                <w:sz w:val="24"/>
                <w:szCs w:val="24"/>
              </w:rPr>
              <w:t>g</w:t>
            </w:r>
            <w:proofErr w:type="spellEnd"/>
            <w:r>
              <w:rPr>
                <w:rFonts w:ascii="Arial" w:eastAsia="Arial" w:hAnsi="Arial" w:cs="Arial"/>
                <w:b/>
                <w:spacing w:val="2"/>
                <w:sz w:val="24"/>
                <w:szCs w:val="24"/>
              </w:rPr>
              <w:t>-oy</w:t>
            </w:r>
          </w:p>
        </w:tc>
        <w:tc>
          <w:tcPr>
            <w:tcW w:w="2737" w:type="dxa"/>
            <w:tcBorders>
              <w:top w:val="single" w:sz="5" w:space="0" w:color="000000"/>
              <w:left w:val="single" w:sz="5" w:space="0" w:color="000000"/>
              <w:bottom w:val="nil"/>
              <w:right w:val="single" w:sz="5" w:space="0" w:color="000000"/>
            </w:tcBorders>
          </w:tcPr>
          <w:p w14:paraId="268091C3" w14:textId="77777777" w:rsidR="003760E6" w:rsidRDefault="003760E6">
            <w:pPr>
              <w:spacing w:before="8" w:line="260" w:lineRule="exact"/>
              <w:rPr>
                <w:sz w:val="26"/>
                <w:szCs w:val="26"/>
              </w:rPr>
            </w:pPr>
          </w:p>
          <w:p w14:paraId="2D64BF3B" w14:textId="77777777" w:rsidR="003760E6" w:rsidRDefault="00F2735C">
            <w:pPr>
              <w:ind w:left="498"/>
              <w:rPr>
                <w:rFonts w:ascii="Arial" w:eastAsia="Arial" w:hAnsi="Arial" w:cs="Arial"/>
                <w:sz w:val="24"/>
                <w:szCs w:val="24"/>
              </w:rPr>
            </w:pPr>
            <w:r>
              <w:rPr>
                <w:rFonts w:ascii="Arial" w:eastAsia="Arial" w:hAnsi="Arial" w:cs="Arial"/>
                <w:b/>
                <w:spacing w:val="-2"/>
                <w:sz w:val="24"/>
                <w:szCs w:val="24"/>
              </w:rPr>
              <w:t>E</w:t>
            </w:r>
            <w:r>
              <w:rPr>
                <w:rFonts w:ascii="Arial" w:eastAsia="Arial" w:hAnsi="Arial" w:cs="Arial"/>
                <w:b/>
                <w:sz w:val="24"/>
                <w:szCs w:val="24"/>
              </w:rPr>
              <w:t>l</w:t>
            </w:r>
            <w:r>
              <w:rPr>
                <w:rFonts w:ascii="Arial" w:eastAsia="Arial" w:hAnsi="Arial" w:cs="Arial"/>
                <w:b/>
                <w:spacing w:val="1"/>
                <w:sz w:val="24"/>
                <w:szCs w:val="24"/>
              </w:rPr>
              <w:t>le</w:t>
            </w:r>
            <w:r>
              <w:rPr>
                <w:rFonts w:ascii="Arial" w:eastAsia="Arial" w:hAnsi="Arial" w:cs="Arial"/>
                <w:b/>
                <w:sz w:val="24"/>
                <w:szCs w:val="24"/>
              </w:rPr>
              <w:t>n</w:t>
            </w:r>
            <w:r>
              <w:rPr>
                <w:rFonts w:ascii="Arial" w:eastAsia="Arial" w:hAnsi="Arial" w:cs="Arial"/>
                <w:b/>
                <w:spacing w:val="-2"/>
                <w:sz w:val="24"/>
                <w:szCs w:val="24"/>
              </w:rPr>
              <w:t xml:space="preserve"> </w:t>
            </w:r>
            <w:proofErr w:type="spellStart"/>
            <w:r>
              <w:rPr>
                <w:rFonts w:ascii="Arial" w:eastAsia="Arial" w:hAnsi="Arial" w:cs="Arial"/>
                <w:b/>
                <w:sz w:val="24"/>
                <w:szCs w:val="24"/>
              </w:rPr>
              <w:t>B</w:t>
            </w:r>
            <w:r>
              <w:rPr>
                <w:rFonts w:ascii="Arial" w:eastAsia="Arial" w:hAnsi="Arial" w:cs="Arial"/>
                <w:b/>
                <w:spacing w:val="1"/>
                <w:sz w:val="24"/>
                <w:szCs w:val="24"/>
              </w:rPr>
              <w:t>e</w:t>
            </w:r>
            <w:r>
              <w:rPr>
                <w:rFonts w:ascii="Arial" w:eastAsia="Arial" w:hAnsi="Arial" w:cs="Arial"/>
                <w:b/>
                <w:sz w:val="24"/>
                <w:szCs w:val="24"/>
              </w:rPr>
              <w:t>l</w:t>
            </w:r>
            <w:r>
              <w:rPr>
                <w:rFonts w:ascii="Arial" w:eastAsia="Arial" w:hAnsi="Arial" w:cs="Arial"/>
                <w:b/>
                <w:spacing w:val="1"/>
                <w:sz w:val="24"/>
                <w:szCs w:val="24"/>
              </w:rPr>
              <w:t>e</w:t>
            </w:r>
            <w:r>
              <w:rPr>
                <w:rFonts w:ascii="Arial" w:eastAsia="Arial" w:hAnsi="Arial" w:cs="Arial"/>
                <w:b/>
                <w:spacing w:val="-3"/>
                <w:sz w:val="24"/>
                <w:szCs w:val="24"/>
              </w:rPr>
              <w:t>n</w:t>
            </w:r>
            <w:r>
              <w:rPr>
                <w:rFonts w:ascii="Arial" w:eastAsia="Arial" w:hAnsi="Arial" w:cs="Arial"/>
                <w:b/>
                <w:spacing w:val="1"/>
                <w:sz w:val="24"/>
                <w:szCs w:val="24"/>
              </w:rPr>
              <w:t>a</w:t>
            </w:r>
            <w:r>
              <w:rPr>
                <w:rFonts w:ascii="Arial" w:eastAsia="Arial" w:hAnsi="Arial" w:cs="Arial"/>
                <w:b/>
                <w:spacing w:val="-2"/>
                <w:sz w:val="24"/>
                <w:szCs w:val="24"/>
              </w:rPr>
              <w:t>r</w:t>
            </w:r>
            <w:r>
              <w:rPr>
                <w:rFonts w:ascii="Arial" w:eastAsia="Arial" w:hAnsi="Arial" w:cs="Arial"/>
                <w:b/>
                <w:sz w:val="24"/>
                <w:szCs w:val="24"/>
              </w:rPr>
              <w:t>io</w:t>
            </w:r>
            <w:proofErr w:type="spellEnd"/>
          </w:p>
        </w:tc>
        <w:tc>
          <w:tcPr>
            <w:tcW w:w="2742" w:type="dxa"/>
            <w:tcBorders>
              <w:top w:val="single" w:sz="5" w:space="0" w:color="000000"/>
              <w:left w:val="single" w:sz="5" w:space="0" w:color="000000"/>
              <w:bottom w:val="nil"/>
              <w:right w:val="single" w:sz="5" w:space="0" w:color="000000"/>
            </w:tcBorders>
          </w:tcPr>
          <w:p w14:paraId="0D0908AA" w14:textId="77777777" w:rsidR="003760E6" w:rsidRDefault="003760E6">
            <w:pPr>
              <w:spacing w:before="8" w:line="260" w:lineRule="exact"/>
              <w:rPr>
                <w:sz w:val="26"/>
                <w:szCs w:val="26"/>
              </w:rPr>
            </w:pPr>
          </w:p>
          <w:p w14:paraId="2E9E0726" w14:textId="77777777" w:rsidR="003760E6" w:rsidRDefault="00F2735C">
            <w:pPr>
              <w:ind w:left="637"/>
              <w:rPr>
                <w:rFonts w:ascii="Arial" w:eastAsia="Arial" w:hAnsi="Arial" w:cs="Arial"/>
                <w:sz w:val="24"/>
                <w:szCs w:val="24"/>
              </w:rPr>
            </w:pPr>
            <w:r>
              <w:rPr>
                <w:rFonts w:ascii="Arial" w:eastAsia="Arial" w:hAnsi="Arial" w:cs="Arial"/>
                <w:b/>
                <w:sz w:val="24"/>
                <w:szCs w:val="24"/>
              </w:rPr>
              <w:t>Ke</w:t>
            </w:r>
            <w:r>
              <w:rPr>
                <w:rFonts w:ascii="Arial" w:eastAsia="Arial" w:hAnsi="Arial" w:cs="Arial"/>
                <w:b/>
                <w:spacing w:val="-3"/>
                <w:sz w:val="24"/>
                <w:szCs w:val="24"/>
              </w:rPr>
              <w:t>v</w:t>
            </w:r>
            <w:r>
              <w:rPr>
                <w:rFonts w:ascii="Arial" w:eastAsia="Arial" w:hAnsi="Arial" w:cs="Arial"/>
                <w:b/>
                <w:sz w:val="24"/>
                <w:szCs w:val="24"/>
              </w:rPr>
              <w:t>in</w:t>
            </w:r>
            <w:r>
              <w:rPr>
                <w:rFonts w:ascii="Arial" w:eastAsia="Arial" w:hAnsi="Arial" w:cs="Arial"/>
                <w:b/>
                <w:spacing w:val="3"/>
                <w:sz w:val="24"/>
                <w:szCs w:val="24"/>
              </w:rPr>
              <w:t xml:space="preserve"> </w:t>
            </w:r>
            <w:r>
              <w:rPr>
                <w:rFonts w:ascii="Arial" w:eastAsia="Arial" w:hAnsi="Arial" w:cs="Arial"/>
                <w:b/>
                <w:sz w:val="24"/>
                <w:szCs w:val="24"/>
              </w:rPr>
              <w:t>A</w:t>
            </w:r>
            <w:r>
              <w:rPr>
                <w:rFonts w:ascii="Arial" w:eastAsia="Arial" w:hAnsi="Arial" w:cs="Arial"/>
                <w:b/>
                <w:spacing w:val="-3"/>
                <w:sz w:val="24"/>
                <w:szCs w:val="24"/>
              </w:rPr>
              <w:t>rn</w:t>
            </w:r>
            <w:r>
              <w:rPr>
                <w:rFonts w:ascii="Arial" w:eastAsia="Arial" w:hAnsi="Arial" w:cs="Arial"/>
                <w:b/>
                <w:spacing w:val="1"/>
                <w:sz w:val="24"/>
                <w:szCs w:val="24"/>
              </w:rPr>
              <w:t>a</w:t>
            </w:r>
            <w:r>
              <w:rPr>
                <w:rFonts w:ascii="Arial" w:eastAsia="Arial" w:hAnsi="Arial" w:cs="Arial"/>
                <w:b/>
                <w:sz w:val="24"/>
                <w:szCs w:val="24"/>
              </w:rPr>
              <w:t>iz</w:t>
            </w:r>
          </w:p>
        </w:tc>
        <w:tc>
          <w:tcPr>
            <w:tcW w:w="2737" w:type="dxa"/>
            <w:tcBorders>
              <w:top w:val="single" w:sz="5" w:space="0" w:color="000000"/>
              <w:left w:val="single" w:sz="5" w:space="0" w:color="000000"/>
              <w:bottom w:val="nil"/>
              <w:right w:val="single" w:sz="5" w:space="0" w:color="000000"/>
            </w:tcBorders>
          </w:tcPr>
          <w:p w14:paraId="7F8508C7" w14:textId="77777777" w:rsidR="003760E6" w:rsidRDefault="003760E6">
            <w:pPr>
              <w:spacing w:before="8" w:line="260" w:lineRule="exact"/>
              <w:rPr>
                <w:sz w:val="26"/>
                <w:szCs w:val="26"/>
              </w:rPr>
            </w:pPr>
          </w:p>
          <w:p w14:paraId="2DAEC18A" w14:textId="77777777" w:rsidR="003760E6" w:rsidRDefault="00F2735C">
            <w:pPr>
              <w:ind w:left="450"/>
              <w:rPr>
                <w:rFonts w:ascii="Arial" w:eastAsia="Arial" w:hAnsi="Arial" w:cs="Arial"/>
                <w:sz w:val="24"/>
                <w:szCs w:val="24"/>
              </w:rPr>
            </w:pPr>
            <w:r>
              <w:rPr>
                <w:rFonts w:ascii="Arial" w:eastAsia="Arial" w:hAnsi="Arial" w:cs="Arial"/>
                <w:b/>
                <w:sz w:val="24"/>
                <w:szCs w:val="24"/>
              </w:rPr>
              <w:t>R</w:t>
            </w:r>
            <w:r>
              <w:rPr>
                <w:rFonts w:ascii="Arial" w:eastAsia="Arial" w:hAnsi="Arial" w:cs="Arial"/>
                <w:b/>
                <w:spacing w:val="1"/>
                <w:sz w:val="24"/>
                <w:szCs w:val="24"/>
              </w:rPr>
              <w:t>o</w:t>
            </w:r>
            <w:r>
              <w:rPr>
                <w:rFonts w:ascii="Arial" w:eastAsia="Arial" w:hAnsi="Arial" w:cs="Arial"/>
                <w:b/>
                <w:spacing w:val="-3"/>
                <w:sz w:val="24"/>
                <w:szCs w:val="24"/>
              </w:rPr>
              <w:t>n</w:t>
            </w:r>
            <w:r>
              <w:rPr>
                <w:rFonts w:ascii="Arial" w:eastAsia="Arial" w:hAnsi="Arial" w:cs="Arial"/>
                <w:b/>
                <w:spacing w:val="1"/>
                <w:sz w:val="24"/>
                <w:szCs w:val="24"/>
              </w:rPr>
              <w:t>e</w:t>
            </w:r>
            <w:r>
              <w:rPr>
                <w:rFonts w:ascii="Arial" w:eastAsia="Arial" w:hAnsi="Arial" w:cs="Arial"/>
                <w:b/>
                <w:sz w:val="24"/>
                <w:szCs w:val="24"/>
              </w:rPr>
              <w:t>l</w:t>
            </w:r>
            <w:r>
              <w:rPr>
                <w:rFonts w:ascii="Arial" w:eastAsia="Arial" w:hAnsi="Arial" w:cs="Arial"/>
                <w:b/>
                <w:spacing w:val="1"/>
                <w:sz w:val="24"/>
                <w:szCs w:val="24"/>
              </w:rPr>
              <w:t xml:space="preserve"> </w:t>
            </w:r>
            <w:proofErr w:type="spellStart"/>
            <w:r>
              <w:rPr>
                <w:rFonts w:ascii="Arial" w:eastAsia="Arial" w:hAnsi="Arial" w:cs="Arial"/>
                <w:b/>
                <w:sz w:val="24"/>
                <w:szCs w:val="24"/>
              </w:rPr>
              <w:t>Ca</w:t>
            </w:r>
            <w:r>
              <w:rPr>
                <w:rFonts w:ascii="Arial" w:eastAsia="Arial" w:hAnsi="Arial" w:cs="Arial"/>
                <w:b/>
                <w:spacing w:val="2"/>
                <w:sz w:val="24"/>
                <w:szCs w:val="24"/>
              </w:rPr>
              <w:t>b</w:t>
            </w:r>
            <w:r>
              <w:rPr>
                <w:rFonts w:ascii="Arial" w:eastAsia="Arial" w:hAnsi="Arial" w:cs="Arial"/>
                <w:b/>
                <w:spacing w:val="1"/>
                <w:sz w:val="24"/>
                <w:szCs w:val="24"/>
              </w:rPr>
              <w:t>at</w:t>
            </w:r>
            <w:r>
              <w:rPr>
                <w:rFonts w:ascii="Arial" w:eastAsia="Arial" w:hAnsi="Arial" w:cs="Arial"/>
                <w:b/>
                <w:spacing w:val="-3"/>
                <w:sz w:val="24"/>
                <w:szCs w:val="24"/>
              </w:rPr>
              <w:t>u</w:t>
            </w:r>
            <w:r>
              <w:rPr>
                <w:rFonts w:ascii="Arial" w:eastAsia="Arial" w:hAnsi="Arial" w:cs="Arial"/>
                <w:b/>
                <w:spacing w:val="1"/>
                <w:sz w:val="24"/>
                <w:szCs w:val="24"/>
              </w:rPr>
              <w:t>a</w:t>
            </w:r>
            <w:r>
              <w:rPr>
                <w:rFonts w:ascii="Arial" w:eastAsia="Arial" w:hAnsi="Arial" w:cs="Arial"/>
                <w:b/>
                <w:sz w:val="24"/>
                <w:szCs w:val="24"/>
              </w:rPr>
              <w:t>n</w:t>
            </w:r>
            <w:proofErr w:type="spellEnd"/>
          </w:p>
        </w:tc>
      </w:tr>
      <w:tr w:rsidR="003760E6" w14:paraId="0172D0FC" w14:textId="77777777">
        <w:trPr>
          <w:trHeight w:hRule="exact" w:val="624"/>
        </w:trPr>
        <w:tc>
          <w:tcPr>
            <w:tcW w:w="2737" w:type="dxa"/>
            <w:tcBorders>
              <w:top w:val="nil"/>
              <w:left w:val="single" w:sz="5" w:space="0" w:color="000000"/>
              <w:bottom w:val="nil"/>
              <w:right w:val="single" w:sz="5" w:space="0" w:color="000000"/>
            </w:tcBorders>
          </w:tcPr>
          <w:p w14:paraId="51537F2E" w14:textId="77777777" w:rsidR="003760E6" w:rsidRDefault="003760E6">
            <w:pPr>
              <w:spacing w:before="7" w:line="260" w:lineRule="exact"/>
              <w:rPr>
                <w:sz w:val="26"/>
                <w:szCs w:val="26"/>
              </w:rPr>
            </w:pPr>
          </w:p>
          <w:p w14:paraId="0B42F509" w14:textId="77777777" w:rsidR="003760E6" w:rsidRDefault="00F2735C">
            <w:pPr>
              <w:ind w:left="508"/>
              <w:rPr>
                <w:rFonts w:ascii="Arial" w:eastAsia="Arial" w:hAnsi="Arial" w:cs="Arial"/>
                <w:sz w:val="24"/>
                <w:szCs w:val="24"/>
              </w:rPr>
            </w:pPr>
            <w:r>
              <w:rPr>
                <w:rFonts w:ascii="Arial" w:eastAsia="Arial" w:hAnsi="Arial" w:cs="Arial"/>
                <w:sz w:val="24"/>
                <w:szCs w:val="24"/>
              </w:rPr>
              <w:t>Res</w:t>
            </w:r>
            <w:r>
              <w:rPr>
                <w:rFonts w:ascii="Arial" w:eastAsia="Arial" w:hAnsi="Arial" w:cs="Arial"/>
                <w:spacing w:val="1"/>
                <w:sz w:val="24"/>
                <w:szCs w:val="24"/>
              </w:rPr>
              <w:t>pon</w:t>
            </w:r>
            <w:r>
              <w:rPr>
                <w:rFonts w:ascii="Arial" w:eastAsia="Arial" w:hAnsi="Arial" w:cs="Arial"/>
                <w:spacing w:val="-5"/>
                <w:sz w:val="24"/>
                <w:szCs w:val="24"/>
              </w:rPr>
              <w:t>s</w:t>
            </w:r>
            <w:r>
              <w:rPr>
                <w:rFonts w:ascii="Arial" w:eastAsia="Arial" w:hAnsi="Arial" w:cs="Arial"/>
                <w:spacing w:val="4"/>
                <w:sz w:val="24"/>
                <w:szCs w:val="24"/>
              </w:rPr>
              <w:t>i</w:t>
            </w:r>
            <w:r>
              <w:rPr>
                <w:rFonts w:ascii="Arial" w:eastAsia="Arial" w:hAnsi="Arial" w:cs="Arial"/>
                <w:spacing w:val="-4"/>
                <w:sz w:val="24"/>
                <w:szCs w:val="24"/>
              </w:rPr>
              <w:t>b</w:t>
            </w:r>
            <w:r>
              <w:rPr>
                <w:rFonts w:ascii="Arial" w:eastAsia="Arial" w:hAnsi="Arial" w:cs="Arial"/>
                <w:sz w:val="24"/>
                <w:szCs w:val="24"/>
              </w:rPr>
              <w:t>le</w:t>
            </w:r>
            <w:r>
              <w:rPr>
                <w:rFonts w:ascii="Arial" w:eastAsia="Arial" w:hAnsi="Arial" w:cs="Arial"/>
                <w:spacing w:val="30"/>
                <w:sz w:val="24"/>
                <w:szCs w:val="24"/>
              </w:rPr>
              <w:t xml:space="preserve"> </w:t>
            </w:r>
            <w:r>
              <w:rPr>
                <w:rFonts w:ascii="Arial" w:eastAsia="Arial" w:hAnsi="Arial" w:cs="Arial"/>
                <w:sz w:val="24"/>
                <w:szCs w:val="24"/>
              </w:rPr>
              <w:t>f</w:t>
            </w:r>
            <w:r>
              <w:rPr>
                <w:rFonts w:ascii="Arial" w:eastAsia="Arial" w:hAnsi="Arial" w:cs="Arial"/>
                <w:spacing w:val="-3"/>
                <w:sz w:val="24"/>
                <w:szCs w:val="24"/>
              </w:rPr>
              <w:t>o</w:t>
            </w:r>
            <w:r>
              <w:rPr>
                <w:rFonts w:ascii="Arial" w:eastAsia="Arial" w:hAnsi="Arial" w:cs="Arial"/>
                <w:sz w:val="24"/>
                <w:szCs w:val="24"/>
              </w:rPr>
              <w:t>r</w:t>
            </w:r>
            <w:r>
              <w:rPr>
                <w:rFonts w:ascii="Arial" w:eastAsia="Arial" w:hAnsi="Arial" w:cs="Arial"/>
                <w:spacing w:val="31"/>
                <w:sz w:val="24"/>
                <w:szCs w:val="24"/>
              </w:rPr>
              <w:t xml:space="preserve"> </w:t>
            </w:r>
            <w:r>
              <w:rPr>
                <w:rFonts w:ascii="Arial" w:eastAsia="Arial" w:hAnsi="Arial" w:cs="Arial"/>
                <w:spacing w:val="-4"/>
                <w:sz w:val="24"/>
                <w:szCs w:val="24"/>
              </w:rPr>
              <w:t>t</w:t>
            </w:r>
            <w:r>
              <w:rPr>
                <w:rFonts w:ascii="Arial" w:eastAsia="Arial" w:hAnsi="Arial" w:cs="Arial"/>
                <w:spacing w:val="1"/>
                <w:sz w:val="24"/>
                <w:szCs w:val="24"/>
              </w:rPr>
              <w:t>h</w:t>
            </w:r>
            <w:r>
              <w:rPr>
                <w:rFonts w:ascii="Arial" w:eastAsia="Arial" w:hAnsi="Arial" w:cs="Arial"/>
                <w:sz w:val="24"/>
                <w:szCs w:val="24"/>
              </w:rPr>
              <w:t>e</w:t>
            </w:r>
          </w:p>
        </w:tc>
        <w:tc>
          <w:tcPr>
            <w:tcW w:w="2737" w:type="dxa"/>
            <w:tcBorders>
              <w:top w:val="nil"/>
              <w:left w:val="single" w:sz="5" w:space="0" w:color="000000"/>
              <w:bottom w:val="nil"/>
              <w:right w:val="single" w:sz="5" w:space="0" w:color="000000"/>
            </w:tcBorders>
          </w:tcPr>
          <w:p w14:paraId="22BF0E46" w14:textId="77777777" w:rsidR="003760E6" w:rsidRDefault="003760E6">
            <w:pPr>
              <w:spacing w:before="7" w:line="260" w:lineRule="exact"/>
              <w:rPr>
                <w:sz w:val="26"/>
                <w:szCs w:val="26"/>
              </w:rPr>
            </w:pPr>
          </w:p>
          <w:p w14:paraId="16934928" w14:textId="77777777" w:rsidR="003760E6" w:rsidRDefault="00F2735C">
            <w:pPr>
              <w:ind w:left="441"/>
              <w:rPr>
                <w:rFonts w:ascii="Arial" w:eastAsia="Arial" w:hAnsi="Arial" w:cs="Arial"/>
                <w:sz w:val="24"/>
                <w:szCs w:val="24"/>
              </w:rPr>
            </w:pPr>
            <w:r>
              <w:rPr>
                <w:rFonts w:ascii="Arial" w:eastAsia="Arial" w:hAnsi="Arial" w:cs="Arial"/>
                <w:spacing w:val="-2"/>
                <w:sz w:val="24"/>
                <w:szCs w:val="24"/>
              </w:rPr>
              <w:t>P</w:t>
            </w:r>
            <w:r>
              <w:rPr>
                <w:rFonts w:ascii="Arial" w:eastAsia="Arial" w:hAnsi="Arial" w:cs="Arial"/>
                <w:spacing w:val="1"/>
                <w:sz w:val="24"/>
                <w:szCs w:val="24"/>
              </w:rPr>
              <w:t>o</w:t>
            </w:r>
            <w:r>
              <w:rPr>
                <w:rFonts w:ascii="Arial" w:eastAsia="Arial" w:hAnsi="Arial" w:cs="Arial"/>
                <w:sz w:val="24"/>
                <w:szCs w:val="24"/>
              </w:rPr>
              <w:t>ss</w:t>
            </w:r>
            <w:r>
              <w:rPr>
                <w:rFonts w:ascii="Arial" w:eastAsia="Arial" w:hAnsi="Arial" w:cs="Arial"/>
                <w:spacing w:val="1"/>
                <w:sz w:val="24"/>
                <w:szCs w:val="24"/>
              </w:rPr>
              <w:t>e</w:t>
            </w:r>
            <w:r>
              <w:rPr>
                <w:rFonts w:ascii="Arial" w:eastAsia="Arial" w:hAnsi="Arial" w:cs="Arial"/>
                <w:sz w:val="24"/>
                <w:szCs w:val="24"/>
              </w:rPr>
              <w:t>ss</w:t>
            </w:r>
            <w:r>
              <w:rPr>
                <w:rFonts w:ascii="Arial" w:eastAsia="Arial" w:hAnsi="Arial" w:cs="Arial"/>
                <w:spacing w:val="1"/>
                <w:sz w:val="24"/>
                <w:szCs w:val="24"/>
              </w:rPr>
              <w:t>e</w:t>
            </w:r>
            <w:r>
              <w:rPr>
                <w:rFonts w:ascii="Arial" w:eastAsia="Arial" w:hAnsi="Arial" w:cs="Arial"/>
                <w:sz w:val="24"/>
                <w:szCs w:val="24"/>
              </w:rPr>
              <w:t xml:space="preserve">s    </w:t>
            </w:r>
            <w:r>
              <w:rPr>
                <w:rFonts w:ascii="Arial" w:eastAsia="Arial" w:hAnsi="Arial" w:cs="Arial"/>
                <w:spacing w:val="27"/>
                <w:sz w:val="24"/>
                <w:szCs w:val="24"/>
              </w:rPr>
              <w:t xml:space="preserve"> </w:t>
            </w:r>
            <w:r>
              <w:rPr>
                <w:rFonts w:ascii="Arial" w:eastAsia="Arial" w:hAnsi="Arial" w:cs="Arial"/>
                <w:sz w:val="24"/>
                <w:szCs w:val="24"/>
              </w:rPr>
              <w:t>st</w:t>
            </w:r>
            <w:r>
              <w:rPr>
                <w:rFonts w:ascii="Arial" w:eastAsia="Arial" w:hAnsi="Arial" w:cs="Arial"/>
                <w:spacing w:val="2"/>
                <w:sz w:val="24"/>
                <w:szCs w:val="24"/>
              </w:rPr>
              <w:t>r</w:t>
            </w:r>
            <w:r>
              <w:rPr>
                <w:rFonts w:ascii="Arial" w:eastAsia="Arial" w:hAnsi="Arial" w:cs="Arial"/>
                <w:spacing w:val="-4"/>
                <w:sz w:val="24"/>
                <w:szCs w:val="24"/>
              </w:rPr>
              <w:t>o</w:t>
            </w:r>
            <w:r>
              <w:rPr>
                <w:rFonts w:ascii="Arial" w:eastAsia="Arial" w:hAnsi="Arial" w:cs="Arial"/>
                <w:spacing w:val="1"/>
                <w:sz w:val="24"/>
                <w:szCs w:val="24"/>
              </w:rPr>
              <w:t>n</w:t>
            </w:r>
            <w:r>
              <w:rPr>
                <w:rFonts w:ascii="Arial" w:eastAsia="Arial" w:hAnsi="Arial" w:cs="Arial"/>
                <w:sz w:val="24"/>
                <w:szCs w:val="24"/>
              </w:rPr>
              <w:t>g</w:t>
            </w:r>
          </w:p>
        </w:tc>
        <w:tc>
          <w:tcPr>
            <w:tcW w:w="2742" w:type="dxa"/>
            <w:tcBorders>
              <w:top w:val="nil"/>
              <w:left w:val="single" w:sz="5" w:space="0" w:color="000000"/>
              <w:bottom w:val="nil"/>
              <w:right w:val="single" w:sz="5" w:space="0" w:color="000000"/>
            </w:tcBorders>
          </w:tcPr>
          <w:p w14:paraId="2B6A4013" w14:textId="77777777" w:rsidR="003760E6" w:rsidRDefault="003760E6">
            <w:pPr>
              <w:spacing w:before="7" w:line="260" w:lineRule="exact"/>
              <w:rPr>
                <w:sz w:val="26"/>
                <w:szCs w:val="26"/>
              </w:rPr>
            </w:pPr>
          </w:p>
          <w:p w14:paraId="2628E9C0" w14:textId="77777777" w:rsidR="003760E6" w:rsidRDefault="00F2735C">
            <w:pPr>
              <w:ind w:left="508"/>
              <w:rPr>
                <w:rFonts w:ascii="Arial" w:eastAsia="Arial" w:hAnsi="Arial" w:cs="Arial"/>
                <w:sz w:val="24"/>
                <w:szCs w:val="24"/>
              </w:rPr>
            </w:pPr>
            <w:r>
              <w:rPr>
                <w:rFonts w:ascii="Arial" w:eastAsia="Arial" w:hAnsi="Arial" w:cs="Arial"/>
                <w:sz w:val="24"/>
                <w:szCs w:val="24"/>
              </w:rPr>
              <w:t xml:space="preserve">A   </w:t>
            </w:r>
            <w:r>
              <w:rPr>
                <w:rFonts w:ascii="Arial" w:eastAsia="Arial" w:hAnsi="Arial" w:cs="Arial"/>
                <w:spacing w:val="6"/>
                <w:sz w:val="24"/>
                <w:szCs w:val="24"/>
              </w:rPr>
              <w:t xml:space="preserve"> </w:t>
            </w:r>
            <w:r>
              <w:rPr>
                <w:rFonts w:ascii="Arial" w:eastAsia="Arial" w:hAnsi="Arial" w:cs="Arial"/>
                <w:sz w:val="24"/>
                <w:szCs w:val="24"/>
              </w:rPr>
              <w:t>t</w:t>
            </w:r>
            <w:r>
              <w:rPr>
                <w:rFonts w:ascii="Arial" w:eastAsia="Arial" w:hAnsi="Arial" w:cs="Arial"/>
                <w:spacing w:val="1"/>
                <w:sz w:val="24"/>
                <w:szCs w:val="24"/>
              </w:rPr>
              <w:t>ea</w:t>
            </w:r>
            <w:r>
              <w:rPr>
                <w:rFonts w:ascii="Arial" w:eastAsia="Arial" w:hAnsi="Arial" w:cs="Arial"/>
                <w:sz w:val="24"/>
                <w:szCs w:val="24"/>
              </w:rPr>
              <w:t xml:space="preserve">m   </w:t>
            </w:r>
            <w:r>
              <w:rPr>
                <w:rFonts w:ascii="Arial" w:eastAsia="Arial" w:hAnsi="Arial" w:cs="Arial"/>
                <w:spacing w:val="4"/>
                <w:sz w:val="24"/>
                <w:szCs w:val="24"/>
              </w:rPr>
              <w:t xml:space="preserve"> </w:t>
            </w:r>
            <w:r>
              <w:rPr>
                <w:rFonts w:ascii="Arial" w:eastAsia="Arial" w:hAnsi="Arial" w:cs="Arial"/>
                <w:spacing w:val="-8"/>
                <w:sz w:val="24"/>
                <w:szCs w:val="24"/>
              </w:rPr>
              <w:t>m</w:t>
            </w:r>
            <w:r>
              <w:rPr>
                <w:rFonts w:ascii="Arial" w:eastAsia="Arial" w:hAnsi="Arial" w:cs="Arial"/>
                <w:spacing w:val="6"/>
                <w:sz w:val="24"/>
                <w:szCs w:val="24"/>
              </w:rPr>
              <w:t>e</w:t>
            </w:r>
            <w:r>
              <w:rPr>
                <w:rFonts w:ascii="Arial" w:eastAsia="Arial" w:hAnsi="Arial" w:cs="Arial"/>
                <w:spacing w:val="-3"/>
                <w:sz w:val="24"/>
                <w:szCs w:val="24"/>
              </w:rPr>
              <w:t>m</w:t>
            </w:r>
            <w:r>
              <w:rPr>
                <w:rFonts w:ascii="Arial" w:eastAsia="Arial" w:hAnsi="Arial" w:cs="Arial"/>
                <w:spacing w:val="1"/>
                <w:sz w:val="24"/>
                <w:szCs w:val="24"/>
              </w:rPr>
              <w:t>be</w:t>
            </w:r>
            <w:r>
              <w:rPr>
                <w:rFonts w:ascii="Arial" w:eastAsia="Arial" w:hAnsi="Arial" w:cs="Arial"/>
                <w:sz w:val="24"/>
                <w:szCs w:val="24"/>
              </w:rPr>
              <w:t>r</w:t>
            </w:r>
          </w:p>
        </w:tc>
        <w:tc>
          <w:tcPr>
            <w:tcW w:w="2737" w:type="dxa"/>
            <w:tcBorders>
              <w:top w:val="nil"/>
              <w:left w:val="single" w:sz="5" w:space="0" w:color="000000"/>
              <w:bottom w:val="nil"/>
              <w:right w:val="single" w:sz="5" w:space="0" w:color="000000"/>
            </w:tcBorders>
          </w:tcPr>
          <w:p w14:paraId="0A9C4438" w14:textId="77777777" w:rsidR="003760E6" w:rsidRDefault="003760E6">
            <w:pPr>
              <w:spacing w:before="7" w:line="260" w:lineRule="exact"/>
              <w:rPr>
                <w:sz w:val="26"/>
                <w:szCs w:val="26"/>
              </w:rPr>
            </w:pPr>
          </w:p>
          <w:p w14:paraId="27F1C72D" w14:textId="77777777" w:rsidR="003760E6" w:rsidRDefault="00F2735C">
            <w:pPr>
              <w:ind w:left="441"/>
              <w:rPr>
                <w:rFonts w:ascii="Arial" w:eastAsia="Arial" w:hAnsi="Arial" w:cs="Arial"/>
                <w:sz w:val="24"/>
                <w:szCs w:val="24"/>
              </w:rPr>
            </w:pPr>
            <w:r>
              <w:rPr>
                <w:rFonts w:ascii="Arial" w:eastAsia="Arial" w:hAnsi="Arial" w:cs="Arial"/>
                <w:sz w:val="24"/>
                <w:szCs w:val="24"/>
              </w:rPr>
              <w:t>Res</w:t>
            </w:r>
            <w:r>
              <w:rPr>
                <w:rFonts w:ascii="Arial" w:eastAsia="Arial" w:hAnsi="Arial" w:cs="Arial"/>
                <w:spacing w:val="1"/>
                <w:sz w:val="24"/>
                <w:szCs w:val="24"/>
              </w:rPr>
              <w:t>pon</w:t>
            </w:r>
            <w:r>
              <w:rPr>
                <w:rFonts w:ascii="Arial" w:eastAsia="Arial" w:hAnsi="Arial" w:cs="Arial"/>
                <w:spacing w:val="-5"/>
                <w:sz w:val="24"/>
                <w:szCs w:val="24"/>
              </w:rPr>
              <w:t>s</w:t>
            </w:r>
            <w:r>
              <w:rPr>
                <w:rFonts w:ascii="Arial" w:eastAsia="Arial" w:hAnsi="Arial" w:cs="Arial"/>
                <w:spacing w:val="4"/>
                <w:sz w:val="24"/>
                <w:szCs w:val="24"/>
              </w:rPr>
              <w:t>i</w:t>
            </w:r>
            <w:r>
              <w:rPr>
                <w:rFonts w:ascii="Arial" w:eastAsia="Arial" w:hAnsi="Arial" w:cs="Arial"/>
                <w:spacing w:val="-4"/>
                <w:sz w:val="24"/>
                <w:szCs w:val="24"/>
              </w:rPr>
              <w:t>b</w:t>
            </w:r>
            <w:r>
              <w:rPr>
                <w:rFonts w:ascii="Arial" w:eastAsia="Arial" w:hAnsi="Arial" w:cs="Arial"/>
                <w:spacing w:val="4"/>
                <w:sz w:val="24"/>
                <w:szCs w:val="24"/>
              </w:rPr>
              <w:t>l</w:t>
            </w:r>
            <w:r>
              <w:rPr>
                <w:rFonts w:ascii="Arial" w:eastAsia="Arial" w:hAnsi="Arial" w:cs="Arial"/>
                <w:sz w:val="24"/>
                <w:szCs w:val="24"/>
              </w:rPr>
              <w:t>e</w:t>
            </w:r>
            <w:r>
              <w:rPr>
                <w:rFonts w:ascii="Arial" w:eastAsia="Arial" w:hAnsi="Arial" w:cs="Arial"/>
                <w:spacing w:val="59"/>
                <w:sz w:val="24"/>
                <w:szCs w:val="24"/>
              </w:rPr>
              <w:t xml:space="preserve"> </w:t>
            </w:r>
            <w:r>
              <w:rPr>
                <w:rFonts w:ascii="Arial" w:eastAsia="Arial" w:hAnsi="Arial" w:cs="Arial"/>
                <w:sz w:val="24"/>
                <w:szCs w:val="24"/>
              </w:rPr>
              <w:t>f</w:t>
            </w:r>
            <w:r>
              <w:rPr>
                <w:rFonts w:ascii="Arial" w:eastAsia="Arial" w:hAnsi="Arial" w:cs="Arial"/>
                <w:spacing w:val="-3"/>
                <w:sz w:val="24"/>
                <w:szCs w:val="24"/>
              </w:rPr>
              <w:t>o</w:t>
            </w:r>
            <w:r>
              <w:rPr>
                <w:rFonts w:ascii="Arial" w:eastAsia="Arial" w:hAnsi="Arial" w:cs="Arial"/>
                <w:sz w:val="24"/>
                <w:szCs w:val="24"/>
              </w:rPr>
              <w:t>r</w:t>
            </w:r>
            <w:r>
              <w:rPr>
                <w:rFonts w:ascii="Arial" w:eastAsia="Arial" w:hAnsi="Arial" w:cs="Arial"/>
                <w:spacing w:val="64"/>
                <w:sz w:val="24"/>
                <w:szCs w:val="24"/>
              </w:rPr>
              <w:t xml:space="preserve"> </w:t>
            </w:r>
            <w:r>
              <w:rPr>
                <w:rFonts w:ascii="Arial" w:eastAsia="Arial" w:hAnsi="Arial" w:cs="Arial"/>
                <w:sz w:val="24"/>
                <w:szCs w:val="24"/>
              </w:rPr>
              <w:t>t</w:t>
            </w:r>
            <w:r>
              <w:rPr>
                <w:rFonts w:ascii="Arial" w:eastAsia="Arial" w:hAnsi="Arial" w:cs="Arial"/>
                <w:spacing w:val="-3"/>
                <w:sz w:val="24"/>
                <w:szCs w:val="24"/>
              </w:rPr>
              <w:t>h</w:t>
            </w:r>
            <w:r>
              <w:rPr>
                <w:rFonts w:ascii="Arial" w:eastAsia="Arial" w:hAnsi="Arial" w:cs="Arial"/>
                <w:sz w:val="24"/>
                <w:szCs w:val="24"/>
              </w:rPr>
              <w:t>e</w:t>
            </w:r>
          </w:p>
        </w:tc>
      </w:tr>
      <w:tr w:rsidR="003760E6" w14:paraId="1456846F" w14:textId="77777777">
        <w:trPr>
          <w:trHeight w:hRule="exact" w:val="413"/>
        </w:trPr>
        <w:tc>
          <w:tcPr>
            <w:tcW w:w="2737" w:type="dxa"/>
            <w:tcBorders>
              <w:top w:val="nil"/>
              <w:left w:val="single" w:sz="5" w:space="0" w:color="000000"/>
              <w:bottom w:val="nil"/>
              <w:right w:val="single" w:sz="5" w:space="0" w:color="000000"/>
            </w:tcBorders>
          </w:tcPr>
          <w:p w14:paraId="2CC7F989" w14:textId="77777777" w:rsidR="003760E6" w:rsidRDefault="00F2735C">
            <w:pPr>
              <w:spacing w:before="55"/>
              <w:ind w:left="105"/>
              <w:rPr>
                <w:rFonts w:ascii="Arial" w:eastAsia="Arial" w:hAnsi="Arial" w:cs="Arial"/>
                <w:sz w:val="24"/>
                <w:szCs w:val="24"/>
              </w:rPr>
            </w:pPr>
            <w:r>
              <w:rPr>
                <w:rFonts w:ascii="Arial" w:eastAsia="Arial" w:hAnsi="Arial" w:cs="Arial"/>
                <w:spacing w:val="1"/>
                <w:sz w:val="24"/>
                <w:szCs w:val="24"/>
              </w:rPr>
              <w:t>do</w:t>
            </w:r>
            <w:r>
              <w:rPr>
                <w:rFonts w:ascii="Arial" w:eastAsia="Arial" w:hAnsi="Arial" w:cs="Arial"/>
                <w:sz w:val="24"/>
                <w:szCs w:val="24"/>
              </w:rPr>
              <w:t>c</w:t>
            </w:r>
            <w:r>
              <w:rPr>
                <w:rFonts w:ascii="Arial" w:eastAsia="Arial" w:hAnsi="Arial" w:cs="Arial"/>
                <w:spacing w:val="1"/>
                <w:sz w:val="24"/>
                <w:szCs w:val="24"/>
              </w:rPr>
              <w:t>u</w:t>
            </w:r>
            <w:r>
              <w:rPr>
                <w:rFonts w:ascii="Arial" w:eastAsia="Arial" w:hAnsi="Arial" w:cs="Arial"/>
                <w:spacing w:val="-8"/>
                <w:sz w:val="24"/>
                <w:szCs w:val="24"/>
              </w:rPr>
              <w:t>m</w:t>
            </w:r>
            <w:r>
              <w:rPr>
                <w:rFonts w:ascii="Arial" w:eastAsia="Arial" w:hAnsi="Arial" w:cs="Arial"/>
                <w:spacing w:val="1"/>
                <w:sz w:val="24"/>
                <w:szCs w:val="24"/>
              </w:rPr>
              <w:t>en</w:t>
            </w:r>
            <w:r>
              <w:rPr>
                <w:rFonts w:ascii="Arial" w:eastAsia="Arial" w:hAnsi="Arial" w:cs="Arial"/>
                <w:sz w:val="24"/>
                <w:szCs w:val="24"/>
              </w:rPr>
              <w:t>t</w:t>
            </w:r>
            <w:r>
              <w:rPr>
                <w:rFonts w:ascii="Arial" w:eastAsia="Arial" w:hAnsi="Arial" w:cs="Arial"/>
                <w:spacing w:val="1"/>
                <w:sz w:val="24"/>
                <w:szCs w:val="24"/>
              </w:rPr>
              <w:t>a</w:t>
            </w:r>
            <w:r>
              <w:rPr>
                <w:rFonts w:ascii="Arial" w:eastAsia="Arial" w:hAnsi="Arial" w:cs="Arial"/>
                <w:sz w:val="24"/>
                <w:szCs w:val="24"/>
              </w:rPr>
              <w:t>t</w:t>
            </w:r>
            <w:r>
              <w:rPr>
                <w:rFonts w:ascii="Arial" w:eastAsia="Arial" w:hAnsi="Arial" w:cs="Arial"/>
                <w:spacing w:val="5"/>
                <w:sz w:val="24"/>
                <w:szCs w:val="24"/>
              </w:rPr>
              <w:t>i</w:t>
            </w:r>
            <w:r>
              <w:rPr>
                <w:rFonts w:ascii="Arial" w:eastAsia="Arial" w:hAnsi="Arial" w:cs="Arial"/>
                <w:spacing w:val="1"/>
                <w:sz w:val="24"/>
                <w:szCs w:val="24"/>
              </w:rPr>
              <w:t>o</w:t>
            </w:r>
            <w:r>
              <w:rPr>
                <w:rFonts w:ascii="Arial" w:eastAsia="Arial" w:hAnsi="Arial" w:cs="Arial"/>
                <w:sz w:val="24"/>
                <w:szCs w:val="24"/>
              </w:rPr>
              <w:t xml:space="preserve">n  </w:t>
            </w:r>
            <w:r>
              <w:rPr>
                <w:rFonts w:ascii="Arial" w:eastAsia="Arial" w:hAnsi="Arial" w:cs="Arial"/>
                <w:spacing w:val="7"/>
                <w:sz w:val="24"/>
                <w:szCs w:val="24"/>
              </w:rPr>
              <w:t xml:space="preserve"> </w:t>
            </w:r>
            <w:r>
              <w:rPr>
                <w:rFonts w:ascii="Arial" w:eastAsia="Arial" w:hAnsi="Arial" w:cs="Arial"/>
                <w:spacing w:val="1"/>
                <w:sz w:val="24"/>
                <w:szCs w:val="24"/>
              </w:rPr>
              <w:t>o</w:t>
            </w:r>
            <w:r>
              <w:rPr>
                <w:rFonts w:ascii="Arial" w:eastAsia="Arial" w:hAnsi="Arial" w:cs="Arial"/>
                <w:sz w:val="24"/>
                <w:szCs w:val="24"/>
              </w:rPr>
              <w:t xml:space="preserve">f  </w:t>
            </w:r>
            <w:r>
              <w:rPr>
                <w:rFonts w:ascii="Arial" w:eastAsia="Arial" w:hAnsi="Arial" w:cs="Arial"/>
                <w:spacing w:val="7"/>
                <w:sz w:val="24"/>
                <w:szCs w:val="24"/>
              </w:rPr>
              <w:t xml:space="preserve"> </w:t>
            </w:r>
            <w:r>
              <w:rPr>
                <w:rFonts w:ascii="Arial" w:eastAsia="Arial" w:hAnsi="Arial" w:cs="Arial"/>
                <w:spacing w:val="-4"/>
                <w:sz w:val="24"/>
                <w:szCs w:val="24"/>
              </w:rPr>
              <w:t>t</w:t>
            </w:r>
            <w:r>
              <w:rPr>
                <w:rFonts w:ascii="Arial" w:eastAsia="Arial" w:hAnsi="Arial" w:cs="Arial"/>
                <w:spacing w:val="1"/>
                <w:sz w:val="24"/>
                <w:szCs w:val="24"/>
              </w:rPr>
              <w:t>h</w:t>
            </w:r>
            <w:r>
              <w:rPr>
                <w:rFonts w:ascii="Arial" w:eastAsia="Arial" w:hAnsi="Arial" w:cs="Arial"/>
                <w:sz w:val="24"/>
                <w:szCs w:val="24"/>
              </w:rPr>
              <w:t>e</w:t>
            </w:r>
          </w:p>
        </w:tc>
        <w:tc>
          <w:tcPr>
            <w:tcW w:w="2737" w:type="dxa"/>
            <w:tcBorders>
              <w:top w:val="nil"/>
              <w:left w:val="single" w:sz="5" w:space="0" w:color="000000"/>
              <w:bottom w:val="nil"/>
              <w:right w:val="single" w:sz="5" w:space="0" w:color="000000"/>
            </w:tcBorders>
          </w:tcPr>
          <w:p w14:paraId="0EBCDA22" w14:textId="77777777" w:rsidR="003760E6" w:rsidRDefault="00F2735C">
            <w:pPr>
              <w:spacing w:before="55"/>
              <w:ind w:left="105"/>
              <w:rPr>
                <w:rFonts w:ascii="Arial" w:eastAsia="Arial" w:hAnsi="Arial" w:cs="Arial"/>
                <w:sz w:val="24"/>
                <w:szCs w:val="24"/>
              </w:rPr>
            </w:pPr>
            <w:r>
              <w:rPr>
                <w:rFonts w:ascii="Arial" w:eastAsia="Arial" w:hAnsi="Arial" w:cs="Arial"/>
                <w:spacing w:val="1"/>
                <w:sz w:val="24"/>
                <w:szCs w:val="24"/>
              </w:rPr>
              <w:t>en</w:t>
            </w:r>
            <w:r>
              <w:rPr>
                <w:rFonts w:ascii="Arial" w:eastAsia="Arial" w:hAnsi="Arial" w:cs="Arial"/>
                <w:sz w:val="24"/>
                <w:szCs w:val="24"/>
              </w:rPr>
              <w:t>t</w:t>
            </w:r>
            <w:r>
              <w:rPr>
                <w:rFonts w:ascii="Arial" w:eastAsia="Arial" w:hAnsi="Arial" w:cs="Arial"/>
                <w:spacing w:val="2"/>
                <w:sz w:val="24"/>
                <w:szCs w:val="24"/>
              </w:rPr>
              <w:t>r</w:t>
            </w:r>
            <w:r>
              <w:rPr>
                <w:rFonts w:ascii="Arial" w:eastAsia="Arial" w:hAnsi="Arial" w:cs="Arial"/>
                <w:spacing w:val="1"/>
                <w:sz w:val="24"/>
                <w:szCs w:val="24"/>
              </w:rPr>
              <w:t>e</w:t>
            </w:r>
            <w:r>
              <w:rPr>
                <w:rFonts w:ascii="Arial" w:eastAsia="Arial" w:hAnsi="Arial" w:cs="Arial"/>
                <w:spacing w:val="-4"/>
                <w:sz w:val="24"/>
                <w:szCs w:val="24"/>
              </w:rPr>
              <w:t>p</w:t>
            </w:r>
            <w:r>
              <w:rPr>
                <w:rFonts w:ascii="Arial" w:eastAsia="Arial" w:hAnsi="Arial" w:cs="Arial"/>
                <w:spacing w:val="1"/>
                <w:sz w:val="24"/>
                <w:szCs w:val="24"/>
              </w:rPr>
              <w:t>rene</w:t>
            </w:r>
            <w:r>
              <w:rPr>
                <w:rFonts w:ascii="Arial" w:eastAsia="Arial" w:hAnsi="Arial" w:cs="Arial"/>
                <w:spacing w:val="-4"/>
                <w:sz w:val="24"/>
                <w:szCs w:val="24"/>
              </w:rPr>
              <w:t>u</w:t>
            </w:r>
            <w:r>
              <w:rPr>
                <w:rFonts w:ascii="Arial" w:eastAsia="Arial" w:hAnsi="Arial" w:cs="Arial"/>
                <w:spacing w:val="-3"/>
                <w:sz w:val="24"/>
                <w:szCs w:val="24"/>
              </w:rPr>
              <w:t>r</w:t>
            </w:r>
            <w:r>
              <w:rPr>
                <w:rFonts w:ascii="Arial" w:eastAsia="Arial" w:hAnsi="Arial" w:cs="Arial"/>
                <w:spacing w:val="4"/>
                <w:sz w:val="24"/>
                <w:szCs w:val="24"/>
              </w:rPr>
              <w:t>i</w:t>
            </w:r>
            <w:r>
              <w:rPr>
                <w:rFonts w:ascii="Arial" w:eastAsia="Arial" w:hAnsi="Arial" w:cs="Arial"/>
                <w:spacing w:val="-4"/>
                <w:sz w:val="24"/>
                <w:szCs w:val="24"/>
              </w:rPr>
              <w:t>a</w:t>
            </w:r>
            <w:r>
              <w:rPr>
                <w:rFonts w:ascii="Arial" w:eastAsia="Arial" w:hAnsi="Arial" w:cs="Arial"/>
                <w:sz w:val="24"/>
                <w:szCs w:val="24"/>
              </w:rPr>
              <w:t xml:space="preserve">l    </w:t>
            </w:r>
            <w:r>
              <w:rPr>
                <w:rFonts w:ascii="Arial" w:eastAsia="Arial" w:hAnsi="Arial" w:cs="Arial"/>
                <w:spacing w:val="60"/>
                <w:sz w:val="24"/>
                <w:szCs w:val="24"/>
              </w:rPr>
              <w:t xml:space="preserve"> </w:t>
            </w:r>
            <w:r>
              <w:rPr>
                <w:rFonts w:ascii="Arial" w:eastAsia="Arial" w:hAnsi="Arial" w:cs="Arial"/>
                <w:sz w:val="24"/>
                <w:szCs w:val="24"/>
              </w:rPr>
              <w:t>s</w:t>
            </w:r>
            <w:r>
              <w:rPr>
                <w:rFonts w:ascii="Arial" w:eastAsia="Arial" w:hAnsi="Arial" w:cs="Arial"/>
                <w:spacing w:val="-5"/>
                <w:sz w:val="24"/>
                <w:szCs w:val="24"/>
              </w:rPr>
              <w:t>k</w:t>
            </w:r>
            <w:r>
              <w:rPr>
                <w:rFonts w:ascii="Arial" w:eastAsia="Arial" w:hAnsi="Arial" w:cs="Arial"/>
                <w:sz w:val="24"/>
                <w:szCs w:val="24"/>
              </w:rPr>
              <w:t>i</w:t>
            </w:r>
            <w:r>
              <w:rPr>
                <w:rFonts w:ascii="Arial" w:eastAsia="Arial" w:hAnsi="Arial" w:cs="Arial"/>
                <w:spacing w:val="-1"/>
                <w:sz w:val="24"/>
                <w:szCs w:val="24"/>
              </w:rPr>
              <w:t>l</w:t>
            </w:r>
            <w:r>
              <w:rPr>
                <w:rFonts w:ascii="Arial" w:eastAsia="Arial" w:hAnsi="Arial" w:cs="Arial"/>
                <w:spacing w:val="4"/>
                <w:sz w:val="24"/>
                <w:szCs w:val="24"/>
              </w:rPr>
              <w:t>l</w:t>
            </w:r>
            <w:r>
              <w:rPr>
                <w:rFonts w:ascii="Arial" w:eastAsia="Arial" w:hAnsi="Arial" w:cs="Arial"/>
                <w:sz w:val="24"/>
                <w:szCs w:val="24"/>
              </w:rPr>
              <w:t>s</w:t>
            </w:r>
          </w:p>
        </w:tc>
        <w:tc>
          <w:tcPr>
            <w:tcW w:w="2742" w:type="dxa"/>
            <w:tcBorders>
              <w:top w:val="nil"/>
              <w:left w:val="single" w:sz="5" w:space="0" w:color="000000"/>
              <w:bottom w:val="nil"/>
              <w:right w:val="single" w:sz="5" w:space="0" w:color="000000"/>
            </w:tcBorders>
          </w:tcPr>
          <w:p w14:paraId="7E0915C3" w14:textId="77777777" w:rsidR="003760E6" w:rsidRDefault="00F2735C">
            <w:pPr>
              <w:spacing w:before="55"/>
              <w:ind w:left="105"/>
              <w:rPr>
                <w:rFonts w:ascii="Arial" w:eastAsia="Arial" w:hAnsi="Arial" w:cs="Arial"/>
                <w:sz w:val="24"/>
                <w:szCs w:val="24"/>
              </w:rPr>
            </w:pPr>
            <w:r>
              <w:rPr>
                <w:rFonts w:ascii="Arial" w:eastAsia="Arial" w:hAnsi="Arial" w:cs="Arial"/>
                <w:sz w:val="24"/>
                <w:szCs w:val="24"/>
              </w:rPr>
              <w:t>t</w:t>
            </w:r>
            <w:r>
              <w:rPr>
                <w:rFonts w:ascii="Arial" w:eastAsia="Arial" w:hAnsi="Arial" w:cs="Arial"/>
                <w:spacing w:val="1"/>
                <w:sz w:val="24"/>
                <w:szCs w:val="24"/>
              </w:rPr>
              <w:t>ha</w:t>
            </w:r>
            <w:r>
              <w:rPr>
                <w:rFonts w:ascii="Arial" w:eastAsia="Arial" w:hAnsi="Arial" w:cs="Arial"/>
                <w:sz w:val="24"/>
                <w:szCs w:val="24"/>
              </w:rPr>
              <w:t xml:space="preserve">t </w:t>
            </w:r>
            <w:r>
              <w:rPr>
                <w:rFonts w:ascii="Arial" w:eastAsia="Arial" w:hAnsi="Arial" w:cs="Arial"/>
                <w:spacing w:val="6"/>
                <w:sz w:val="24"/>
                <w:szCs w:val="24"/>
              </w:rPr>
              <w:t xml:space="preserve"> </w:t>
            </w:r>
            <w:r>
              <w:rPr>
                <w:rFonts w:ascii="Arial" w:eastAsia="Arial" w:hAnsi="Arial" w:cs="Arial"/>
                <w:spacing w:val="1"/>
                <w:sz w:val="24"/>
                <w:szCs w:val="24"/>
              </w:rPr>
              <w:t>a</w:t>
            </w:r>
            <w:r>
              <w:rPr>
                <w:rFonts w:ascii="Arial" w:eastAsia="Arial" w:hAnsi="Arial" w:cs="Arial"/>
                <w:sz w:val="24"/>
                <w:szCs w:val="24"/>
              </w:rPr>
              <w:t>s</w:t>
            </w:r>
            <w:r>
              <w:rPr>
                <w:rFonts w:ascii="Arial" w:eastAsia="Arial" w:hAnsi="Arial" w:cs="Arial"/>
                <w:spacing w:val="-5"/>
                <w:sz w:val="24"/>
                <w:szCs w:val="24"/>
              </w:rPr>
              <w:t>s</w:t>
            </w:r>
            <w:r>
              <w:rPr>
                <w:rFonts w:ascii="Arial" w:eastAsia="Arial" w:hAnsi="Arial" w:cs="Arial"/>
                <w:spacing w:val="4"/>
                <w:sz w:val="24"/>
                <w:szCs w:val="24"/>
              </w:rPr>
              <w:t>i</w:t>
            </w:r>
            <w:r>
              <w:rPr>
                <w:rFonts w:ascii="Arial" w:eastAsia="Arial" w:hAnsi="Arial" w:cs="Arial"/>
                <w:sz w:val="24"/>
                <w:szCs w:val="24"/>
              </w:rPr>
              <w:t xml:space="preserve">sts </w:t>
            </w:r>
            <w:r>
              <w:rPr>
                <w:rFonts w:ascii="Arial" w:eastAsia="Arial" w:hAnsi="Arial" w:cs="Arial"/>
                <w:spacing w:val="2"/>
                <w:sz w:val="24"/>
                <w:szCs w:val="24"/>
              </w:rPr>
              <w:t xml:space="preserve"> </w:t>
            </w:r>
            <w:r>
              <w:rPr>
                <w:rFonts w:ascii="Arial" w:eastAsia="Arial" w:hAnsi="Arial" w:cs="Arial"/>
                <w:spacing w:val="1"/>
                <w:sz w:val="24"/>
                <w:szCs w:val="24"/>
              </w:rPr>
              <w:t>an</w:t>
            </w:r>
            <w:r>
              <w:rPr>
                <w:rFonts w:ascii="Arial" w:eastAsia="Arial" w:hAnsi="Arial" w:cs="Arial"/>
                <w:sz w:val="24"/>
                <w:szCs w:val="24"/>
              </w:rPr>
              <w:t xml:space="preserve">d </w:t>
            </w:r>
            <w:r>
              <w:rPr>
                <w:rFonts w:ascii="Arial" w:eastAsia="Arial" w:hAnsi="Arial" w:cs="Arial"/>
                <w:spacing w:val="7"/>
                <w:sz w:val="24"/>
                <w:szCs w:val="24"/>
              </w:rPr>
              <w:t xml:space="preserve"> </w:t>
            </w:r>
            <w:r>
              <w:rPr>
                <w:rFonts w:ascii="Arial" w:eastAsia="Arial" w:hAnsi="Arial" w:cs="Arial"/>
                <w:spacing w:val="-4"/>
                <w:sz w:val="24"/>
                <w:szCs w:val="24"/>
              </w:rPr>
              <w:t>h</w:t>
            </w:r>
            <w:r>
              <w:rPr>
                <w:rFonts w:ascii="Arial" w:eastAsia="Arial" w:hAnsi="Arial" w:cs="Arial"/>
                <w:spacing w:val="1"/>
                <w:sz w:val="24"/>
                <w:szCs w:val="24"/>
              </w:rPr>
              <w:t>e</w:t>
            </w:r>
            <w:r>
              <w:rPr>
                <w:rFonts w:ascii="Arial" w:eastAsia="Arial" w:hAnsi="Arial" w:cs="Arial"/>
                <w:sz w:val="24"/>
                <w:szCs w:val="24"/>
              </w:rPr>
              <w:t>lps</w:t>
            </w:r>
          </w:p>
        </w:tc>
        <w:tc>
          <w:tcPr>
            <w:tcW w:w="2737" w:type="dxa"/>
            <w:tcBorders>
              <w:top w:val="nil"/>
              <w:left w:val="single" w:sz="5" w:space="0" w:color="000000"/>
              <w:bottom w:val="nil"/>
              <w:right w:val="single" w:sz="5" w:space="0" w:color="000000"/>
            </w:tcBorders>
          </w:tcPr>
          <w:p w14:paraId="3D94E65E" w14:textId="77777777" w:rsidR="003760E6" w:rsidRDefault="00F2735C">
            <w:pPr>
              <w:spacing w:before="55"/>
              <w:ind w:left="105"/>
              <w:rPr>
                <w:rFonts w:ascii="Arial" w:eastAsia="Arial" w:hAnsi="Arial" w:cs="Arial"/>
                <w:sz w:val="24"/>
                <w:szCs w:val="24"/>
              </w:rPr>
            </w:pPr>
            <w:r>
              <w:rPr>
                <w:rFonts w:ascii="Arial" w:eastAsia="Arial" w:hAnsi="Arial" w:cs="Arial"/>
                <w:spacing w:val="-2"/>
                <w:sz w:val="24"/>
                <w:szCs w:val="24"/>
              </w:rPr>
              <w:t>P</w:t>
            </w:r>
            <w:r>
              <w:rPr>
                <w:rFonts w:ascii="Arial" w:eastAsia="Arial" w:hAnsi="Arial" w:cs="Arial"/>
                <w:spacing w:val="1"/>
                <w:sz w:val="24"/>
                <w:szCs w:val="24"/>
              </w:rPr>
              <w:t>ro</w:t>
            </w:r>
            <w:r>
              <w:rPr>
                <w:rFonts w:ascii="Arial" w:eastAsia="Arial" w:hAnsi="Arial" w:cs="Arial"/>
                <w:sz w:val="24"/>
                <w:szCs w:val="24"/>
              </w:rPr>
              <w:t>c</w:t>
            </w:r>
            <w:r>
              <w:rPr>
                <w:rFonts w:ascii="Arial" w:eastAsia="Arial" w:hAnsi="Arial" w:cs="Arial"/>
                <w:spacing w:val="1"/>
                <w:sz w:val="24"/>
                <w:szCs w:val="24"/>
              </w:rPr>
              <w:t>e</w:t>
            </w:r>
            <w:r>
              <w:rPr>
                <w:rFonts w:ascii="Arial" w:eastAsia="Arial" w:hAnsi="Arial" w:cs="Arial"/>
                <w:sz w:val="24"/>
                <w:szCs w:val="24"/>
              </w:rPr>
              <w:t xml:space="preserve">ssing     </w:t>
            </w:r>
            <w:r>
              <w:rPr>
                <w:rFonts w:ascii="Arial" w:eastAsia="Arial" w:hAnsi="Arial" w:cs="Arial"/>
                <w:spacing w:val="5"/>
                <w:sz w:val="24"/>
                <w:szCs w:val="24"/>
              </w:rPr>
              <w:t xml:space="preserve"> </w:t>
            </w:r>
            <w:r>
              <w:rPr>
                <w:rFonts w:ascii="Arial" w:eastAsia="Arial" w:hAnsi="Arial" w:cs="Arial"/>
                <w:spacing w:val="-4"/>
                <w:sz w:val="24"/>
                <w:szCs w:val="24"/>
              </w:rPr>
              <w:t>o</w:t>
            </w:r>
            <w:r>
              <w:rPr>
                <w:rFonts w:ascii="Arial" w:eastAsia="Arial" w:hAnsi="Arial" w:cs="Arial"/>
                <w:sz w:val="24"/>
                <w:szCs w:val="24"/>
              </w:rPr>
              <w:t xml:space="preserve">f     </w:t>
            </w:r>
            <w:r>
              <w:rPr>
                <w:rFonts w:ascii="Arial" w:eastAsia="Arial" w:hAnsi="Arial" w:cs="Arial"/>
                <w:spacing w:val="5"/>
                <w:sz w:val="24"/>
                <w:szCs w:val="24"/>
              </w:rPr>
              <w:t xml:space="preserve"> </w:t>
            </w:r>
            <w:r>
              <w:rPr>
                <w:rFonts w:ascii="Arial" w:eastAsia="Arial" w:hAnsi="Arial" w:cs="Arial"/>
                <w:sz w:val="24"/>
                <w:szCs w:val="24"/>
              </w:rPr>
              <w:t>t</w:t>
            </w:r>
            <w:r>
              <w:rPr>
                <w:rFonts w:ascii="Arial" w:eastAsia="Arial" w:hAnsi="Arial" w:cs="Arial"/>
                <w:spacing w:val="-3"/>
                <w:sz w:val="24"/>
                <w:szCs w:val="24"/>
              </w:rPr>
              <w:t>h</w:t>
            </w:r>
            <w:r>
              <w:rPr>
                <w:rFonts w:ascii="Arial" w:eastAsia="Arial" w:hAnsi="Arial" w:cs="Arial"/>
                <w:sz w:val="24"/>
                <w:szCs w:val="24"/>
              </w:rPr>
              <w:t>e</w:t>
            </w:r>
          </w:p>
        </w:tc>
      </w:tr>
      <w:tr w:rsidR="003760E6" w14:paraId="6744DE2E" w14:textId="77777777">
        <w:trPr>
          <w:trHeight w:hRule="exact" w:val="413"/>
        </w:trPr>
        <w:tc>
          <w:tcPr>
            <w:tcW w:w="2737" w:type="dxa"/>
            <w:tcBorders>
              <w:top w:val="nil"/>
              <w:left w:val="single" w:sz="5" w:space="0" w:color="000000"/>
              <w:bottom w:val="nil"/>
              <w:right w:val="single" w:sz="5" w:space="0" w:color="000000"/>
            </w:tcBorders>
          </w:tcPr>
          <w:p w14:paraId="56235975" w14:textId="77777777" w:rsidR="003760E6" w:rsidRDefault="00F2735C">
            <w:pPr>
              <w:spacing w:before="55"/>
              <w:ind w:left="105"/>
              <w:rPr>
                <w:rFonts w:ascii="Arial" w:eastAsia="Arial" w:hAnsi="Arial" w:cs="Arial"/>
                <w:sz w:val="24"/>
                <w:szCs w:val="24"/>
              </w:rPr>
            </w:pPr>
            <w:r>
              <w:rPr>
                <w:rFonts w:ascii="Arial" w:eastAsia="Arial" w:hAnsi="Arial" w:cs="Arial"/>
                <w:spacing w:val="1"/>
                <w:sz w:val="24"/>
                <w:szCs w:val="24"/>
              </w:rPr>
              <w:t>produ</w:t>
            </w:r>
            <w:r>
              <w:rPr>
                <w:rFonts w:ascii="Arial" w:eastAsia="Arial" w:hAnsi="Arial" w:cs="Arial"/>
                <w:sz w:val="24"/>
                <w:szCs w:val="24"/>
              </w:rPr>
              <w:t xml:space="preserve">ct,         </w:t>
            </w:r>
            <w:r>
              <w:rPr>
                <w:rFonts w:ascii="Arial" w:eastAsia="Arial" w:hAnsi="Arial" w:cs="Arial"/>
                <w:spacing w:val="38"/>
                <w:sz w:val="24"/>
                <w:szCs w:val="24"/>
              </w:rPr>
              <w:t xml:space="preserve"> </w:t>
            </w:r>
            <w:r>
              <w:rPr>
                <w:rFonts w:ascii="Arial" w:eastAsia="Arial" w:hAnsi="Arial" w:cs="Arial"/>
                <w:spacing w:val="4"/>
                <w:sz w:val="24"/>
                <w:szCs w:val="24"/>
              </w:rPr>
              <w:t>i</w:t>
            </w:r>
            <w:r>
              <w:rPr>
                <w:rFonts w:ascii="Arial" w:eastAsia="Arial" w:hAnsi="Arial" w:cs="Arial"/>
                <w:spacing w:val="1"/>
                <w:sz w:val="24"/>
                <w:szCs w:val="24"/>
              </w:rPr>
              <w:t>n</w:t>
            </w:r>
            <w:r>
              <w:rPr>
                <w:rFonts w:ascii="Arial" w:eastAsia="Arial" w:hAnsi="Arial" w:cs="Arial"/>
                <w:spacing w:val="-5"/>
                <w:sz w:val="24"/>
                <w:szCs w:val="24"/>
              </w:rPr>
              <w:t>c</w:t>
            </w:r>
            <w:r>
              <w:rPr>
                <w:rFonts w:ascii="Arial" w:eastAsia="Arial" w:hAnsi="Arial" w:cs="Arial"/>
                <w:spacing w:val="4"/>
                <w:sz w:val="24"/>
                <w:szCs w:val="24"/>
              </w:rPr>
              <w:t>l</w:t>
            </w:r>
            <w:r>
              <w:rPr>
                <w:rFonts w:ascii="Arial" w:eastAsia="Arial" w:hAnsi="Arial" w:cs="Arial"/>
                <w:spacing w:val="-4"/>
                <w:sz w:val="24"/>
                <w:szCs w:val="24"/>
              </w:rPr>
              <w:t>u</w:t>
            </w:r>
            <w:r>
              <w:rPr>
                <w:rFonts w:ascii="Arial" w:eastAsia="Arial" w:hAnsi="Arial" w:cs="Arial"/>
                <w:spacing w:val="1"/>
                <w:sz w:val="24"/>
                <w:szCs w:val="24"/>
              </w:rPr>
              <w:t>d</w:t>
            </w:r>
            <w:r>
              <w:rPr>
                <w:rFonts w:ascii="Arial" w:eastAsia="Arial" w:hAnsi="Arial" w:cs="Arial"/>
                <w:sz w:val="24"/>
                <w:szCs w:val="24"/>
              </w:rPr>
              <w:t>ing</w:t>
            </w:r>
          </w:p>
        </w:tc>
        <w:tc>
          <w:tcPr>
            <w:tcW w:w="2737" w:type="dxa"/>
            <w:tcBorders>
              <w:top w:val="nil"/>
              <w:left w:val="single" w:sz="5" w:space="0" w:color="000000"/>
              <w:bottom w:val="nil"/>
              <w:right w:val="single" w:sz="5" w:space="0" w:color="000000"/>
            </w:tcBorders>
          </w:tcPr>
          <w:p w14:paraId="252BD41E" w14:textId="77777777" w:rsidR="003760E6" w:rsidRDefault="00F2735C">
            <w:pPr>
              <w:spacing w:before="55"/>
              <w:ind w:left="105"/>
              <w:rPr>
                <w:rFonts w:ascii="Arial" w:eastAsia="Arial" w:hAnsi="Arial" w:cs="Arial"/>
                <w:sz w:val="24"/>
                <w:szCs w:val="24"/>
              </w:rPr>
            </w:pPr>
            <w:r>
              <w:rPr>
                <w:rFonts w:ascii="Arial" w:eastAsia="Arial" w:hAnsi="Arial" w:cs="Arial"/>
                <w:spacing w:val="1"/>
                <w:sz w:val="24"/>
                <w:szCs w:val="24"/>
              </w:rPr>
              <w:t>an</w:t>
            </w:r>
            <w:r>
              <w:rPr>
                <w:rFonts w:ascii="Arial" w:eastAsia="Arial" w:hAnsi="Arial" w:cs="Arial"/>
                <w:sz w:val="24"/>
                <w:szCs w:val="24"/>
              </w:rPr>
              <w:t xml:space="preserve">d         </w:t>
            </w:r>
            <w:r>
              <w:rPr>
                <w:rFonts w:ascii="Arial" w:eastAsia="Arial" w:hAnsi="Arial" w:cs="Arial"/>
                <w:spacing w:val="60"/>
                <w:sz w:val="24"/>
                <w:szCs w:val="24"/>
              </w:rPr>
              <w:t xml:space="preserve"> </w:t>
            </w:r>
            <w:r>
              <w:rPr>
                <w:rFonts w:ascii="Arial" w:eastAsia="Arial" w:hAnsi="Arial" w:cs="Arial"/>
                <w:sz w:val="24"/>
                <w:szCs w:val="24"/>
              </w:rPr>
              <w:t xml:space="preserve">a         </w:t>
            </w:r>
            <w:r>
              <w:rPr>
                <w:rFonts w:ascii="Arial" w:eastAsia="Arial" w:hAnsi="Arial" w:cs="Arial"/>
                <w:spacing w:val="60"/>
                <w:sz w:val="24"/>
                <w:szCs w:val="24"/>
              </w:rPr>
              <w:t xml:space="preserve"> </w:t>
            </w:r>
            <w:r>
              <w:rPr>
                <w:rFonts w:ascii="Arial" w:eastAsia="Arial" w:hAnsi="Arial" w:cs="Arial"/>
                <w:spacing w:val="1"/>
                <w:sz w:val="24"/>
                <w:szCs w:val="24"/>
              </w:rPr>
              <w:t>dee</w:t>
            </w:r>
            <w:r>
              <w:rPr>
                <w:rFonts w:ascii="Arial" w:eastAsia="Arial" w:hAnsi="Arial" w:cs="Arial"/>
                <w:sz w:val="24"/>
                <w:szCs w:val="24"/>
              </w:rPr>
              <w:t>p</w:t>
            </w:r>
          </w:p>
        </w:tc>
        <w:tc>
          <w:tcPr>
            <w:tcW w:w="2742" w:type="dxa"/>
            <w:tcBorders>
              <w:top w:val="nil"/>
              <w:left w:val="single" w:sz="5" w:space="0" w:color="000000"/>
              <w:bottom w:val="nil"/>
              <w:right w:val="single" w:sz="5" w:space="0" w:color="000000"/>
            </w:tcBorders>
          </w:tcPr>
          <w:p w14:paraId="1D754AFB" w14:textId="77777777" w:rsidR="003760E6" w:rsidRDefault="00F2735C">
            <w:pPr>
              <w:spacing w:before="55"/>
              <w:ind w:left="105"/>
              <w:rPr>
                <w:rFonts w:ascii="Arial" w:eastAsia="Arial" w:hAnsi="Arial" w:cs="Arial"/>
                <w:sz w:val="24"/>
                <w:szCs w:val="24"/>
              </w:rPr>
            </w:pPr>
            <w:r>
              <w:rPr>
                <w:rFonts w:ascii="Arial" w:eastAsia="Arial" w:hAnsi="Arial" w:cs="Arial"/>
                <w:spacing w:val="-5"/>
                <w:sz w:val="24"/>
                <w:szCs w:val="24"/>
              </w:rPr>
              <w:t>w</w:t>
            </w:r>
            <w:r>
              <w:rPr>
                <w:rFonts w:ascii="Arial" w:eastAsia="Arial" w:hAnsi="Arial" w:cs="Arial"/>
                <w:spacing w:val="4"/>
                <w:sz w:val="24"/>
                <w:szCs w:val="24"/>
              </w:rPr>
              <w:t>i</w:t>
            </w:r>
            <w:r>
              <w:rPr>
                <w:rFonts w:ascii="Arial" w:eastAsia="Arial" w:hAnsi="Arial" w:cs="Arial"/>
                <w:sz w:val="24"/>
                <w:szCs w:val="24"/>
              </w:rPr>
              <w:t>th</w:t>
            </w:r>
            <w:r>
              <w:rPr>
                <w:rFonts w:ascii="Arial" w:eastAsia="Arial" w:hAnsi="Arial" w:cs="Arial"/>
                <w:spacing w:val="1"/>
                <w:sz w:val="24"/>
                <w:szCs w:val="24"/>
              </w:rPr>
              <w:t xml:space="preserve"> th</w:t>
            </w:r>
            <w:r>
              <w:rPr>
                <w:rFonts w:ascii="Arial" w:eastAsia="Arial" w:hAnsi="Arial" w:cs="Arial"/>
                <w:sz w:val="24"/>
                <w:szCs w:val="24"/>
              </w:rPr>
              <w:t>e</w:t>
            </w:r>
            <w:r>
              <w:rPr>
                <w:rFonts w:ascii="Arial" w:eastAsia="Arial" w:hAnsi="Arial" w:cs="Arial"/>
                <w:spacing w:val="1"/>
                <w:sz w:val="24"/>
                <w:szCs w:val="24"/>
              </w:rPr>
              <w:t xml:space="preserve"> p</w:t>
            </w:r>
            <w:r>
              <w:rPr>
                <w:rFonts w:ascii="Arial" w:eastAsia="Arial" w:hAnsi="Arial" w:cs="Arial"/>
                <w:spacing w:val="-3"/>
                <w:sz w:val="24"/>
                <w:szCs w:val="24"/>
              </w:rPr>
              <w:t>r</w:t>
            </w:r>
            <w:r>
              <w:rPr>
                <w:rFonts w:ascii="Arial" w:eastAsia="Arial" w:hAnsi="Arial" w:cs="Arial"/>
                <w:spacing w:val="1"/>
                <w:sz w:val="24"/>
                <w:szCs w:val="24"/>
              </w:rPr>
              <w:t>o</w:t>
            </w:r>
            <w:r>
              <w:rPr>
                <w:rFonts w:ascii="Arial" w:eastAsia="Arial" w:hAnsi="Arial" w:cs="Arial"/>
                <w:sz w:val="24"/>
                <w:szCs w:val="24"/>
              </w:rPr>
              <w:t>c</w:t>
            </w:r>
            <w:r>
              <w:rPr>
                <w:rFonts w:ascii="Arial" w:eastAsia="Arial" w:hAnsi="Arial" w:cs="Arial"/>
                <w:spacing w:val="1"/>
                <w:sz w:val="24"/>
                <w:szCs w:val="24"/>
              </w:rPr>
              <w:t>e</w:t>
            </w:r>
            <w:r>
              <w:rPr>
                <w:rFonts w:ascii="Arial" w:eastAsia="Arial" w:hAnsi="Arial" w:cs="Arial"/>
                <w:sz w:val="24"/>
                <w:szCs w:val="24"/>
              </w:rPr>
              <w:t>s</w:t>
            </w:r>
            <w:r>
              <w:rPr>
                <w:rFonts w:ascii="Arial" w:eastAsia="Arial" w:hAnsi="Arial" w:cs="Arial"/>
                <w:spacing w:val="-5"/>
                <w:sz w:val="24"/>
                <w:szCs w:val="24"/>
              </w:rPr>
              <w:t>s</w:t>
            </w:r>
            <w:r>
              <w:rPr>
                <w:rFonts w:ascii="Arial" w:eastAsia="Arial" w:hAnsi="Arial" w:cs="Arial"/>
                <w:spacing w:val="4"/>
                <w:sz w:val="24"/>
                <w:szCs w:val="24"/>
              </w:rPr>
              <w:t>i</w:t>
            </w:r>
            <w:r>
              <w:rPr>
                <w:rFonts w:ascii="Arial" w:eastAsia="Arial" w:hAnsi="Arial" w:cs="Arial"/>
                <w:spacing w:val="1"/>
                <w:sz w:val="24"/>
                <w:szCs w:val="24"/>
              </w:rPr>
              <w:t>n</w:t>
            </w:r>
            <w:r>
              <w:rPr>
                <w:rFonts w:ascii="Arial" w:eastAsia="Arial" w:hAnsi="Arial" w:cs="Arial"/>
                <w:sz w:val="24"/>
                <w:szCs w:val="24"/>
              </w:rPr>
              <w:t>g</w:t>
            </w:r>
            <w:r>
              <w:rPr>
                <w:rFonts w:ascii="Arial" w:eastAsia="Arial" w:hAnsi="Arial" w:cs="Arial"/>
                <w:spacing w:val="1"/>
                <w:sz w:val="24"/>
                <w:szCs w:val="24"/>
              </w:rPr>
              <w:t xml:space="preserve"> a</w:t>
            </w:r>
            <w:r>
              <w:rPr>
                <w:rFonts w:ascii="Arial" w:eastAsia="Arial" w:hAnsi="Arial" w:cs="Arial"/>
                <w:spacing w:val="-4"/>
                <w:sz w:val="24"/>
                <w:szCs w:val="24"/>
              </w:rPr>
              <w:t>n</w:t>
            </w:r>
            <w:r>
              <w:rPr>
                <w:rFonts w:ascii="Arial" w:eastAsia="Arial" w:hAnsi="Arial" w:cs="Arial"/>
                <w:sz w:val="24"/>
                <w:szCs w:val="24"/>
              </w:rPr>
              <w:t>d</w:t>
            </w:r>
          </w:p>
        </w:tc>
        <w:tc>
          <w:tcPr>
            <w:tcW w:w="2737" w:type="dxa"/>
            <w:tcBorders>
              <w:top w:val="nil"/>
              <w:left w:val="single" w:sz="5" w:space="0" w:color="000000"/>
              <w:bottom w:val="nil"/>
              <w:right w:val="single" w:sz="5" w:space="0" w:color="000000"/>
            </w:tcBorders>
          </w:tcPr>
          <w:p w14:paraId="37CA4EFC" w14:textId="77777777" w:rsidR="003760E6" w:rsidRDefault="00F2735C">
            <w:pPr>
              <w:spacing w:before="55"/>
              <w:ind w:left="105"/>
              <w:rPr>
                <w:rFonts w:ascii="Arial" w:eastAsia="Arial" w:hAnsi="Arial" w:cs="Arial"/>
                <w:sz w:val="24"/>
                <w:szCs w:val="24"/>
              </w:rPr>
            </w:pPr>
            <w:r>
              <w:rPr>
                <w:rFonts w:ascii="Arial" w:eastAsia="Arial" w:hAnsi="Arial" w:cs="Arial"/>
                <w:spacing w:val="1"/>
                <w:sz w:val="24"/>
                <w:szCs w:val="24"/>
              </w:rPr>
              <w:t>produ</w:t>
            </w:r>
            <w:r>
              <w:rPr>
                <w:rFonts w:ascii="Arial" w:eastAsia="Arial" w:hAnsi="Arial" w:cs="Arial"/>
                <w:sz w:val="24"/>
                <w:szCs w:val="24"/>
              </w:rPr>
              <w:t xml:space="preserve">ct                  </w:t>
            </w:r>
            <w:r>
              <w:rPr>
                <w:rFonts w:ascii="Arial" w:eastAsia="Arial" w:hAnsi="Arial" w:cs="Arial"/>
                <w:spacing w:val="59"/>
                <w:sz w:val="24"/>
                <w:szCs w:val="24"/>
              </w:rPr>
              <w:t xml:space="preserve"> </w:t>
            </w:r>
            <w:r>
              <w:rPr>
                <w:rFonts w:ascii="Arial" w:eastAsia="Arial" w:hAnsi="Arial" w:cs="Arial"/>
                <w:spacing w:val="1"/>
                <w:sz w:val="24"/>
                <w:szCs w:val="24"/>
              </w:rPr>
              <w:t>a</w:t>
            </w:r>
            <w:r>
              <w:rPr>
                <w:rFonts w:ascii="Arial" w:eastAsia="Arial" w:hAnsi="Arial" w:cs="Arial"/>
                <w:spacing w:val="-4"/>
                <w:sz w:val="24"/>
                <w:szCs w:val="24"/>
              </w:rPr>
              <w:t>n</w:t>
            </w:r>
            <w:r>
              <w:rPr>
                <w:rFonts w:ascii="Arial" w:eastAsia="Arial" w:hAnsi="Arial" w:cs="Arial"/>
                <w:sz w:val="24"/>
                <w:szCs w:val="24"/>
              </w:rPr>
              <w:t>d</w:t>
            </w:r>
          </w:p>
        </w:tc>
      </w:tr>
      <w:tr w:rsidR="003760E6" w14:paraId="222EE502" w14:textId="77777777">
        <w:trPr>
          <w:trHeight w:hRule="exact" w:val="413"/>
        </w:trPr>
        <w:tc>
          <w:tcPr>
            <w:tcW w:w="2737" w:type="dxa"/>
            <w:tcBorders>
              <w:top w:val="nil"/>
              <w:left w:val="single" w:sz="5" w:space="0" w:color="000000"/>
              <w:bottom w:val="nil"/>
              <w:right w:val="single" w:sz="5" w:space="0" w:color="000000"/>
            </w:tcBorders>
          </w:tcPr>
          <w:p w14:paraId="580C733C" w14:textId="77777777" w:rsidR="003760E6" w:rsidRDefault="00F2735C">
            <w:pPr>
              <w:spacing w:before="55"/>
              <w:ind w:left="105"/>
              <w:rPr>
                <w:rFonts w:ascii="Arial" w:eastAsia="Arial" w:hAnsi="Arial" w:cs="Arial"/>
                <w:sz w:val="24"/>
                <w:szCs w:val="24"/>
              </w:rPr>
            </w:pPr>
            <w:r>
              <w:rPr>
                <w:rFonts w:ascii="Arial" w:eastAsia="Arial" w:hAnsi="Arial" w:cs="Arial"/>
                <w:spacing w:val="1"/>
                <w:sz w:val="24"/>
                <w:szCs w:val="24"/>
              </w:rPr>
              <w:t>por</w:t>
            </w:r>
            <w:r>
              <w:rPr>
                <w:rFonts w:ascii="Arial" w:eastAsia="Arial" w:hAnsi="Arial" w:cs="Arial"/>
                <w:sz w:val="24"/>
                <w:szCs w:val="24"/>
              </w:rPr>
              <w:t>t</w:t>
            </w:r>
            <w:r>
              <w:rPr>
                <w:rFonts w:ascii="Arial" w:eastAsia="Arial" w:hAnsi="Arial" w:cs="Arial"/>
                <w:spacing w:val="1"/>
                <w:sz w:val="24"/>
                <w:szCs w:val="24"/>
              </w:rPr>
              <w:t>f</w:t>
            </w:r>
            <w:r>
              <w:rPr>
                <w:rFonts w:ascii="Arial" w:eastAsia="Arial" w:hAnsi="Arial" w:cs="Arial"/>
                <w:spacing w:val="-4"/>
                <w:sz w:val="24"/>
                <w:szCs w:val="24"/>
              </w:rPr>
              <w:t>o</w:t>
            </w:r>
            <w:r>
              <w:rPr>
                <w:rFonts w:ascii="Arial" w:eastAsia="Arial" w:hAnsi="Arial" w:cs="Arial"/>
                <w:sz w:val="24"/>
                <w:szCs w:val="24"/>
              </w:rPr>
              <w:t>l</w:t>
            </w:r>
            <w:r>
              <w:rPr>
                <w:rFonts w:ascii="Arial" w:eastAsia="Arial" w:hAnsi="Arial" w:cs="Arial"/>
                <w:spacing w:val="4"/>
                <w:sz w:val="24"/>
                <w:szCs w:val="24"/>
              </w:rPr>
              <w:t>i</w:t>
            </w:r>
            <w:r>
              <w:rPr>
                <w:rFonts w:ascii="Arial" w:eastAsia="Arial" w:hAnsi="Arial" w:cs="Arial"/>
                <w:spacing w:val="1"/>
                <w:sz w:val="24"/>
                <w:szCs w:val="24"/>
              </w:rPr>
              <w:t>o</w:t>
            </w:r>
            <w:r>
              <w:rPr>
                <w:rFonts w:ascii="Arial" w:eastAsia="Arial" w:hAnsi="Arial" w:cs="Arial"/>
                <w:sz w:val="24"/>
                <w:szCs w:val="24"/>
              </w:rPr>
              <w:t>,</w:t>
            </w:r>
            <w:r>
              <w:rPr>
                <w:rFonts w:ascii="Arial" w:eastAsia="Arial" w:hAnsi="Arial" w:cs="Arial"/>
                <w:spacing w:val="-4"/>
                <w:sz w:val="24"/>
                <w:szCs w:val="24"/>
              </w:rPr>
              <w:t xml:space="preserve"> </w:t>
            </w:r>
            <w:r>
              <w:rPr>
                <w:rFonts w:ascii="Arial" w:eastAsia="Arial" w:hAnsi="Arial" w:cs="Arial"/>
                <w:sz w:val="24"/>
                <w:szCs w:val="24"/>
              </w:rPr>
              <w:t>l</w:t>
            </w:r>
            <w:r>
              <w:rPr>
                <w:rFonts w:ascii="Arial" w:eastAsia="Arial" w:hAnsi="Arial" w:cs="Arial"/>
                <w:spacing w:val="4"/>
                <w:sz w:val="24"/>
                <w:szCs w:val="24"/>
              </w:rPr>
              <w:t>i</w:t>
            </w:r>
            <w:r>
              <w:rPr>
                <w:rFonts w:ascii="Arial" w:eastAsia="Arial" w:hAnsi="Arial" w:cs="Arial"/>
                <w:spacing w:val="-4"/>
                <w:sz w:val="24"/>
                <w:szCs w:val="24"/>
              </w:rPr>
              <w:t>g</w:t>
            </w:r>
            <w:r>
              <w:rPr>
                <w:rFonts w:ascii="Arial" w:eastAsia="Arial" w:hAnsi="Arial" w:cs="Arial"/>
                <w:spacing w:val="1"/>
                <w:sz w:val="24"/>
                <w:szCs w:val="24"/>
              </w:rPr>
              <w:t>h</w:t>
            </w:r>
            <w:r>
              <w:rPr>
                <w:rFonts w:ascii="Arial" w:eastAsia="Arial" w:hAnsi="Arial" w:cs="Arial"/>
                <w:sz w:val="24"/>
                <w:szCs w:val="24"/>
              </w:rPr>
              <w:t>t</w:t>
            </w:r>
            <w:r>
              <w:rPr>
                <w:rFonts w:ascii="Arial" w:eastAsia="Arial" w:hAnsi="Arial" w:cs="Arial"/>
                <w:spacing w:val="-3"/>
                <w:sz w:val="24"/>
                <w:szCs w:val="24"/>
              </w:rPr>
              <w:t>n</w:t>
            </w:r>
            <w:r>
              <w:rPr>
                <w:rFonts w:ascii="Arial" w:eastAsia="Arial" w:hAnsi="Arial" w:cs="Arial"/>
                <w:spacing w:val="4"/>
                <w:sz w:val="24"/>
                <w:szCs w:val="24"/>
              </w:rPr>
              <w:t>i</w:t>
            </w:r>
            <w:r>
              <w:rPr>
                <w:rFonts w:ascii="Arial" w:eastAsia="Arial" w:hAnsi="Arial" w:cs="Arial"/>
                <w:spacing w:val="1"/>
                <w:sz w:val="24"/>
                <w:szCs w:val="24"/>
              </w:rPr>
              <w:t>n</w:t>
            </w:r>
            <w:r>
              <w:rPr>
                <w:rFonts w:ascii="Arial" w:eastAsia="Arial" w:hAnsi="Arial" w:cs="Arial"/>
                <w:sz w:val="24"/>
                <w:szCs w:val="24"/>
              </w:rPr>
              <w:t>g</w:t>
            </w:r>
            <w:r>
              <w:rPr>
                <w:rFonts w:ascii="Arial" w:eastAsia="Arial" w:hAnsi="Arial" w:cs="Arial"/>
                <w:spacing w:val="-3"/>
                <w:sz w:val="24"/>
                <w:szCs w:val="24"/>
              </w:rPr>
              <w:t xml:space="preserve"> </w:t>
            </w:r>
            <w:r>
              <w:rPr>
                <w:rFonts w:ascii="Arial" w:eastAsia="Arial" w:hAnsi="Arial" w:cs="Arial"/>
                <w:spacing w:val="1"/>
                <w:sz w:val="24"/>
                <w:szCs w:val="24"/>
              </w:rPr>
              <w:t>p</w:t>
            </w:r>
            <w:r>
              <w:rPr>
                <w:rFonts w:ascii="Arial" w:eastAsia="Arial" w:hAnsi="Arial" w:cs="Arial"/>
                <w:sz w:val="24"/>
                <w:szCs w:val="24"/>
              </w:rPr>
              <w:t>itc</w:t>
            </w:r>
            <w:r>
              <w:rPr>
                <w:rFonts w:ascii="Arial" w:eastAsia="Arial" w:hAnsi="Arial" w:cs="Arial"/>
                <w:spacing w:val="1"/>
                <w:sz w:val="24"/>
                <w:szCs w:val="24"/>
              </w:rPr>
              <w:t>h</w:t>
            </w:r>
            <w:r>
              <w:rPr>
                <w:rFonts w:ascii="Arial" w:eastAsia="Arial" w:hAnsi="Arial" w:cs="Arial"/>
                <w:sz w:val="24"/>
                <w:szCs w:val="24"/>
              </w:rPr>
              <w:t>,</w:t>
            </w:r>
          </w:p>
        </w:tc>
        <w:tc>
          <w:tcPr>
            <w:tcW w:w="2737" w:type="dxa"/>
            <w:tcBorders>
              <w:top w:val="nil"/>
              <w:left w:val="single" w:sz="5" w:space="0" w:color="000000"/>
              <w:bottom w:val="nil"/>
              <w:right w:val="single" w:sz="5" w:space="0" w:color="000000"/>
            </w:tcBorders>
          </w:tcPr>
          <w:p w14:paraId="70ADAD8B" w14:textId="77777777" w:rsidR="003760E6" w:rsidRDefault="00F2735C">
            <w:pPr>
              <w:spacing w:before="55"/>
              <w:ind w:left="105"/>
              <w:rPr>
                <w:rFonts w:ascii="Arial" w:eastAsia="Arial" w:hAnsi="Arial" w:cs="Arial"/>
                <w:sz w:val="24"/>
                <w:szCs w:val="24"/>
              </w:rPr>
            </w:pPr>
            <w:r>
              <w:rPr>
                <w:rFonts w:ascii="Arial" w:eastAsia="Arial" w:hAnsi="Arial" w:cs="Arial"/>
                <w:spacing w:val="1"/>
                <w:sz w:val="24"/>
                <w:szCs w:val="24"/>
              </w:rPr>
              <w:t>under</w:t>
            </w:r>
            <w:r>
              <w:rPr>
                <w:rFonts w:ascii="Arial" w:eastAsia="Arial" w:hAnsi="Arial" w:cs="Arial"/>
                <w:sz w:val="24"/>
                <w:szCs w:val="24"/>
              </w:rPr>
              <w:t>st</w:t>
            </w:r>
            <w:r>
              <w:rPr>
                <w:rFonts w:ascii="Arial" w:eastAsia="Arial" w:hAnsi="Arial" w:cs="Arial"/>
                <w:spacing w:val="-3"/>
                <w:sz w:val="24"/>
                <w:szCs w:val="24"/>
              </w:rPr>
              <w:t>a</w:t>
            </w:r>
            <w:r>
              <w:rPr>
                <w:rFonts w:ascii="Arial" w:eastAsia="Arial" w:hAnsi="Arial" w:cs="Arial"/>
                <w:spacing w:val="1"/>
                <w:sz w:val="24"/>
                <w:szCs w:val="24"/>
              </w:rPr>
              <w:t>n</w:t>
            </w:r>
            <w:r>
              <w:rPr>
                <w:rFonts w:ascii="Arial" w:eastAsia="Arial" w:hAnsi="Arial" w:cs="Arial"/>
                <w:spacing w:val="-4"/>
                <w:sz w:val="24"/>
                <w:szCs w:val="24"/>
              </w:rPr>
              <w:t>d</w:t>
            </w:r>
            <w:r>
              <w:rPr>
                <w:rFonts w:ascii="Arial" w:eastAsia="Arial" w:hAnsi="Arial" w:cs="Arial"/>
                <w:spacing w:val="4"/>
                <w:sz w:val="24"/>
                <w:szCs w:val="24"/>
              </w:rPr>
              <w:t>i</w:t>
            </w:r>
            <w:r>
              <w:rPr>
                <w:rFonts w:ascii="Arial" w:eastAsia="Arial" w:hAnsi="Arial" w:cs="Arial"/>
                <w:spacing w:val="1"/>
                <w:sz w:val="24"/>
                <w:szCs w:val="24"/>
              </w:rPr>
              <w:t>n</w:t>
            </w:r>
            <w:r>
              <w:rPr>
                <w:rFonts w:ascii="Arial" w:eastAsia="Arial" w:hAnsi="Arial" w:cs="Arial"/>
                <w:sz w:val="24"/>
                <w:szCs w:val="24"/>
              </w:rPr>
              <w:t xml:space="preserve">g  </w:t>
            </w:r>
            <w:r>
              <w:rPr>
                <w:rFonts w:ascii="Arial" w:eastAsia="Arial" w:hAnsi="Arial" w:cs="Arial"/>
                <w:spacing w:val="32"/>
                <w:sz w:val="24"/>
                <w:szCs w:val="24"/>
              </w:rPr>
              <w:t xml:space="preserve"> </w:t>
            </w:r>
            <w:r>
              <w:rPr>
                <w:rFonts w:ascii="Arial" w:eastAsia="Arial" w:hAnsi="Arial" w:cs="Arial"/>
                <w:spacing w:val="1"/>
                <w:sz w:val="24"/>
                <w:szCs w:val="24"/>
              </w:rPr>
              <w:t>o</w:t>
            </w:r>
            <w:r>
              <w:rPr>
                <w:rFonts w:ascii="Arial" w:eastAsia="Arial" w:hAnsi="Arial" w:cs="Arial"/>
                <w:sz w:val="24"/>
                <w:szCs w:val="24"/>
              </w:rPr>
              <w:t xml:space="preserve">f  </w:t>
            </w:r>
            <w:r>
              <w:rPr>
                <w:rFonts w:ascii="Arial" w:eastAsia="Arial" w:hAnsi="Arial" w:cs="Arial"/>
                <w:spacing w:val="36"/>
                <w:sz w:val="24"/>
                <w:szCs w:val="24"/>
              </w:rPr>
              <w:t xml:space="preserve"> </w:t>
            </w:r>
            <w:r>
              <w:rPr>
                <w:rFonts w:ascii="Arial" w:eastAsia="Arial" w:hAnsi="Arial" w:cs="Arial"/>
                <w:spacing w:val="-4"/>
                <w:sz w:val="24"/>
                <w:szCs w:val="24"/>
              </w:rPr>
              <w:t>t</w:t>
            </w:r>
            <w:r>
              <w:rPr>
                <w:rFonts w:ascii="Arial" w:eastAsia="Arial" w:hAnsi="Arial" w:cs="Arial"/>
                <w:spacing w:val="1"/>
                <w:sz w:val="24"/>
                <w:szCs w:val="24"/>
              </w:rPr>
              <w:t>h</w:t>
            </w:r>
            <w:r>
              <w:rPr>
                <w:rFonts w:ascii="Arial" w:eastAsia="Arial" w:hAnsi="Arial" w:cs="Arial"/>
                <w:sz w:val="24"/>
                <w:szCs w:val="24"/>
              </w:rPr>
              <w:t>e</w:t>
            </w:r>
          </w:p>
        </w:tc>
        <w:tc>
          <w:tcPr>
            <w:tcW w:w="2742" w:type="dxa"/>
            <w:tcBorders>
              <w:top w:val="nil"/>
              <w:left w:val="single" w:sz="5" w:space="0" w:color="000000"/>
              <w:bottom w:val="nil"/>
              <w:right w:val="single" w:sz="5" w:space="0" w:color="000000"/>
            </w:tcBorders>
          </w:tcPr>
          <w:p w14:paraId="51E7AB26" w14:textId="77777777" w:rsidR="003760E6" w:rsidRDefault="00F2735C">
            <w:pPr>
              <w:spacing w:before="55"/>
              <w:ind w:left="105"/>
              <w:rPr>
                <w:rFonts w:ascii="Arial" w:eastAsia="Arial" w:hAnsi="Arial" w:cs="Arial"/>
                <w:sz w:val="24"/>
                <w:szCs w:val="24"/>
              </w:rPr>
            </w:pPr>
            <w:r>
              <w:rPr>
                <w:rFonts w:ascii="Arial" w:eastAsia="Arial" w:hAnsi="Arial" w:cs="Arial"/>
                <w:spacing w:val="1"/>
                <w:sz w:val="24"/>
                <w:szCs w:val="24"/>
              </w:rPr>
              <w:t>de</w:t>
            </w:r>
            <w:r>
              <w:rPr>
                <w:rFonts w:ascii="Arial" w:eastAsia="Arial" w:hAnsi="Arial" w:cs="Arial"/>
                <w:sz w:val="24"/>
                <w:szCs w:val="24"/>
              </w:rPr>
              <w:t>v</w:t>
            </w:r>
            <w:r>
              <w:rPr>
                <w:rFonts w:ascii="Arial" w:eastAsia="Arial" w:hAnsi="Arial" w:cs="Arial"/>
                <w:spacing w:val="1"/>
                <w:sz w:val="24"/>
                <w:szCs w:val="24"/>
              </w:rPr>
              <w:t>e</w:t>
            </w:r>
            <w:r>
              <w:rPr>
                <w:rFonts w:ascii="Arial" w:eastAsia="Arial" w:hAnsi="Arial" w:cs="Arial"/>
                <w:sz w:val="24"/>
                <w:szCs w:val="24"/>
              </w:rPr>
              <w:t>lo</w:t>
            </w:r>
            <w:r>
              <w:rPr>
                <w:rFonts w:ascii="Arial" w:eastAsia="Arial" w:hAnsi="Arial" w:cs="Arial"/>
                <w:spacing w:val="1"/>
                <w:sz w:val="24"/>
                <w:szCs w:val="24"/>
              </w:rPr>
              <w:t>p</w:t>
            </w:r>
            <w:r>
              <w:rPr>
                <w:rFonts w:ascii="Arial" w:eastAsia="Arial" w:hAnsi="Arial" w:cs="Arial"/>
                <w:spacing w:val="-8"/>
                <w:sz w:val="24"/>
                <w:szCs w:val="24"/>
              </w:rPr>
              <w:t>m</w:t>
            </w:r>
            <w:r>
              <w:rPr>
                <w:rFonts w:ascii="Arial" w:eastAsia="Arial" w:hAnsi="Arial" w:cs="Arial"/>
                <w:spacing w:val="1"/>
                <w:sz w:val="24"/>
                <w:szCs w:val="24"/>
              </w:rPr>
              <w:t>en</w:t>
            </w:r>
            <w:r>
              <w:rPr>
                <w:rFonts w:ascii="Arial" w:eastAsia="Arial" w:hAnsi="Arial" w:cs="Arial"/>
                <w:sz w:val="24"/>
                <w:szCs w:val="24"/>
              </w:rPr>
              <w:t xml:space="preserve">t   </w:t>
            </w:r>
            <w:r>
              <w:rPr>
                <w:rFonts w:ascii="Arial" w:eastAsia="Arial" w:hAnsi="Arial" w:cs="Arial"/>
                <w:spacing w:val="41"/>
                <w:sz w:val="24"/>
                <w:szCs w:val="24"/>
              </w:rPr>
              <w:t xml:space="preserve"> </w:t>
            </w:r>
            <w:r>
              <w:rPr>
                <w:rFonts w:ascii="Arial" w:eastAsia="Arial" w:hAnsi="Arial" w:cs="Arial"/>
                <w:spacing w:val="1"/>
                <w:sz w:val="24"/>
                <w:szCs w:val="24"/>
              </w:rPr>
              <w:t>o</w:t>
            </w:r>
            <w:r>
              <w:rPr>
                <w:rFonts w:ascii="Arial" w:eastAsia="Arial" w:hAnsi="Arial" w:cs="Arial"/>
                <w:sz w:val="24"/>
                <w:szCs w:val="24"/>
              </w:rPr>
              <w:t xml:space="preserve">f   </w:t>
            </w:r>
            <w:r>
              <w:rPr>
                <w:rFonts w:ascii="Arial" w:eastAsia="Arial" w:hAnsi="Arial" w:cs="Arial"/>
                <w:spacing w:val="41"/>
                <w:sz w:val="24"/>
                <w:szCs w:val="24"/>
              </w:rPr>
              <w:t xml:space="preserve"> </w:t>
            </w:r>
            <w:r>
              <w:rPr>
                <w:rFonts w:ascii="Arial" w:eastAsia="Arial" w:hAnsi="Arial" w:cs="Arial"/>
                <w:sz w:val="24"/>
                <w:szCs w:val="24"/>
              </w:rPr>
              <w:t>t</w:t>
            </w:r>
            <w:r>
              <w:rPr>
                <w:rFonts w:ascii="Arial" w:eastAsia="Arial" w:hAnsi="Arial" w:cs="Arial"/>
                <w:spacing w:val="1"/>
                <w:sz w:val="24"/>
                <w:szCs w:val="24"/>
              </w:rPr>
              <w:t>h</w:t>
            </w:r>
            <w:r>
              <w:rPr>
                <w:rFonts w:ascii="Arial" w:eastAsia="Arial" w:hAnsi="Arial" w:cs="Arial"/>
                <w:sz w:val="24"/>
                <w:szCs w:val="24"/>
              </w:rPr>
              <w:t>e</w:t>
            </w:r>
          </w:p>
        </w:tc>
        <w:tc>
          <w:tcPr>
            <w:tcW w:w="2737" w:type="dxa"/>
            <w:tcBorders>
              <w:top w:val="nil"/>
              <w:left w:val="single" w:sz="5" w:space="0" w:color="000000"/>
              <w:bottom w:val="nil"/>
              <w:right w:val="single" w:sz="5" w:space="0" w:color="000000"/>
            </w:tcBorders>
          </w:tcPr>
          <w:p w14:paraId="3F9DC22C" w14:textId="77777777" w:rsidR="003760E6" w:rsidRDefault="00F2735C">
            <w:pPr>
              <w:spacing w:before="55"/>
              <w:ind w:left="105"/>
              <w:rPr>
                <w:rFonts w:ascii="Arial" w:eastAsia="Arial" w:hAnsi="Arial" w:cs="Arial"/>
                <w:sz w:val="24"/>
                <w:szCs w:val="24"/>
              </w:rPr>
            </w:pPr>
            <w:r>
              <w:rPr>
                <w:rFonts w:ascii="Arial" w:eastAsia="Arial" w:hAnsi="Arial" w:cs="Arial"/>
                <w:spacing w:val="1"/>
                <w:sz w:val="24"/>
                <w:szCs w:val="24"/>
              </w:rPr>
              <w:t>de</w:t>
            </w:r>
            <w:r>
              <w:rPr>
                <w:rFonts w:ascii="Arial" w:eastAsia="Arial" w:hAnsi="Arial" w:cs="Arial"/>
                <w:sz w:val="24"/>
                <w:szCs w:val="24"/>
              </w:rPr>
              <w:t>v</w:t>
            </w:r>
            <w:r>
              <w:rPr>
                <w:rFonts w:ascii="Arial" w:eastAsia="Arial" w:hAnsi="Arial" w:cs="Arial"/>
                <w:spacing w:val="1"/>
                <w:sz w:val="24"/>
                <w:szCs w:val="24"/>
              </w:rPr>
              <w:t>e</w:t>
            </w:r>
            <w:r>
              <w:rPr>
                <w:rFonts w:ascii="Arial" w:eastAsia="Arial" w:hAnsi="Arial" w:cs="Arial"/>
                <w:sz w:val="24"/>
                <w:szCs w:val="24"/>
              </w:rPr>
              <w:t>lo</w:t>
            </w:r>
            <w:r>
              <w:rPr>
                <w:rFonts w:ascii="Arial" w:eastAsia="Arial" w:hAnsi="Arial" w:cs="Arial"/>
                <w:spacing w:val="3"/>
                <w:sz w:val="24"/>
                <w:szCs w:val="24"/>
              </w:rPr>
              <w:t>p</w:t>
            </w:r>
            <w:r>
              <w:rPr>
                <w:rFonts w:ascii="Arial" w:eastAsia="Arial" w:hAnsi="Arial" w:cs="Arial"/>
                <w:spacing w:val="-8"/>
                <w:sz w:val="24"/>
                <w:szCs w:val="24"/>
              </w:rPr>
              <w:t>m</w:t>
            </w:r>
            <w:r>
              <w:rPr>
                <w:rFonts w:ascii="Arial" w:eastAsia="Arial" w:hAnsi="Arial" w:cs="Arial"/>
                <w:spacing w:val="1"/>
                <w:sz w:val="24"/>
                <w:szCs w:val="24"/>
              </w:rPr>
              <w:t>en</w:t>
            </w:r>
            <w:r>
              <w:rPr>
                <w:rFonts w:ascii="Arial" w:eastAsia="Arial" w:hAnsi="Arial" w:cs="Arial"/>
                <w:sz w:val="24"/>
                <w:szCs w:val="24"/>
              </w:rPr>
              <w:t>t</w:t>
            </w:r>
            <w:r>
              <w:rPr>
                <w:rFonts w:ascii="Arial" w:eastAsia="Arial" w:hAnsi="Arial" w:cs="Arial"/>
                <w:spacing w:val="-13"/>
                <w:sz w:val="24"/>
                <w:szCs w:val="24"/>
              </w:rPr>
              <w:t xml:space="preserve"> </w:t>
            </w:r>
            <w:r>
              <w:rPr>
                <w:rFonts w:ascii="Arial" w:eastAsia="Arial" w:hAnsi="Arial" w:cs="Arial"/>
                <w:spacing w:val="1"/>
                <w:sz w:val="24"/>
                <w:szCs w:val="24"/>
              </w:rPr>
              <w:t>o</w:t>
            </w:r>
            <w:r>
              <w:rPr>
                <w:rFonts w:ascii="Arial" w:eastAsia="Arial" w:hAnsi="Arial" w:cs="Arial"/>
                <w:sz w:val="24"/>
                <w:szCs w:val="24"/>
              </w:rPr>
              <w:t>f</w:t>
            </w:r>
            <w:r>
              <w:rPr>
                <w:rFonts w:ascii="Arial" w:eastAsia="Arial" w:hAnsi="Arial" w:cs="Arial"/>
                <w:spacing w:val="-12"/>
                <w:sz w:val="24"/>
                <w:szCs w:val="24"/>
              </w:rPr>
              <w:t xml:space="preserve"> </w:t>
            </w:r>
            <w:r>
              <w:rPr>
                <w:rFonts w:ascii="Arial" w:eastAsia="Arial" w:hAnsi="Arial" w:cs="Arial"/>
                <w:sz w:val="24"/>
                <w:szCs w:val="24"/>
              </w:rPr>
              <w:t>t</w:t>
            </w:r>
            <w:r>
              <w:rPr>
                <w:rFonts w:ascii="Arial" w:eastAsia="Arial" w:hAnsi="Arial" w:cs="Arial"/>
                <w:spacing w:val="1"/>
                <w:sz w:val="24"/>
                <w:szCs w:val="24"/>
              </w:rPr>
              <w:t>h</w:t>
            </w:r>
            <w:r>
              <w:rPr>
                <w:rFonts w:ascii="Arial" w:eastAsia="Arial" w:hAnsi="Arial" w:cs="Arial"/>
                <w:sz w:val="24"/>
                <w:szCs w:val="24"/>
              </w:rPr>
              <w:t>e</w:t>
            </w:r>
            <w:r>
              <w:rPr>
                <w:rFonts w:ascii="Arial" w:eastAsia="Arial" w:hAnsi="Arial" w:cs="Arial"/>
                <w:spacing w:val="-12"/>
                <w:sz w:val="24"/>
                <w:szCs w:val="24"/>
              </w:rPr>
              <w:t xml:space="preserve"> </w:t>
            </w:r>
            <w:r>
              <w:rPr>
                <w:rFonts w:ascii="Arial" w:eastAsia="Arial" w:hAnsi="Arial" w:cs="Arial"/>
                <w:spacing w:val="2"/>
                <w:sz w:val="24"/>
                <w:szCs w:val="24"/>
              </w:rPr>
              <w:t>F</w:t>
            </w:r>
            <w:r>
              <w:rPr>
                <w:rFonts w:ascii="Arial" w:eastAsia="Arial" w:hAnsi="Arial" w:cs="Arial"/>
                <w:spacing w:val="4"/>
                <w:sz w:val="24"/>
                <w:szCs w:val="24"/>
              </w:rPr>
              <w:t>i</w:t>
            </w:r>
            <w:r>
              <w:rPr>
                <w:rFonts w:ascii="Arial" w:eastAsia="Arial" w:hAnsi="Arial" w:cs="Arial"/>
                <w:spacing w:val="-5"/>
                <w:sz w:val="24"/>
                <w:szCs w:val="24"/>
              </w:rPr>
              <w:t>s</w:t>
            </w:r>
            <w:r>
              <w:rPr>
                <w:rFonts w:ascii="Arial" w:eastAsia="Arial" w:hAnsi="Arial" w:cs="Arial"/>
                <w:sz w:val="24"/>
                <w:szCs w:val="24"/>
              </w:rPr>
              <w:t>h</w:t>
            </w:r>
          </w:p>
        </w:tc>
      </w:tr>
      <w:tr w:rsidR="003760E6" w14:paraId="749846A3" w14:textId="77777777">
        <w:trPr>
          <w:trHeight w:hRule="exact" w:val="415"/>
        </w:trPr>
        <w:tc>
          <w:tcPr>
            <w:tcW w:w="2737" w:type="dxa"/>
            <w:tcBorders>
              <w:top w:val="nil"/>
              <w:left w:val="single" w:sz="5" w:space="0" w:color="000000"/>
              <w:bottom w:val="nil"/>
              <w:right w:val="single" w:sz="5" w:space="0" w:color="000000"/>
            </w:tcBorders>
          </w:tcPr>
          <w:p w14:paraId="7C143B17" w14:textId="77777777" w:rsidR="003760E6" w:rsidRDefault="00F2735C">
            <w:pPr>
              <w:spacing w:before="56"/>
              <w:ind w:left="105"/>
              <w:rPr>
                <w:rFonts w:ascii="Arial" w:eastAsia="Arial" w:hAnsi="Arial" w:cs="Arial"/>
                <w:sz w:val="24"/>
                <w:szCs w:val="24"/>
              </w:rPr>
            </w:pPr>
            <w:r>
              <w:rPr>
                <w:rFonts w:ascii="Arial" w:eastAsia="Arial" w:hAnsi="Arial" w:cs="Arial"/>
                <w:spacing w:val="1"/>
                <w:sz w:val="24"/>
                <w:szCs w:val="24"/>
              </w:rPr>
              <w:t>e</w:t>
            </w:r>
            <w:r>
              <w:rPr>
                <w:rFonts w:ascii="Arial" w:eastAsia="Arial" w:hAnsi="Arial" w:cs="Arial"/>
                <w:sz w:val="24"/>
                <w:szCs w:val="24"/>
              </w:rPr>
              <w:t>tc.</w:t>
            </w:r>
          </w:p>
        </w:tc>
        <w:tc>
          <w:tcPr>
            <w:tcW w:w="2737" w:type="dxa"/>
            <w:tcBorders>
              <w:top w:val="nil"/>
              <w:left w:val="single" w:sz="5" w:space="0" w:color="000000"/>
              <w:bottom w:val="nil"/>
              <w:right w:val="single" w:sz="5" w:space="0" w:color="000000"/>
            </w:tcBorders>
          </w:tcPr>
          <w:p w14:paraId="2F2BD87E" w14:textId="77777777" w:rsidR="003760E6" w:rsidRDefault="00F2735C">
            <w:pPr>
              <w:spacing w:before="56"/>
              <w:ind w:left="105"/>
              <w:rPr>
                <w:rFonts w:ascii="Arial" w:eastAsia="Arial" w:hAnsi="Arial" w:cs="Arial"/>
                <w:sz w:val="24"/>
                <w:szCs w:val="24"/>
              </w:rPr>
            </w:pPr>
            <w:r>
              <w:rPr>
                <w:rFonts w:ascii="Arial" w:eastAsia="Arial" w:hAnsi="Arial" w:cs="Arial"/>
                <w:spacing w:val="-8"/>
                <w:sz w:val="24"/>
                <w:szCs w:val="24"/>
              </w:rPr>
              <w:t>m</w:t>
            </w:r>
            <w:r>
              <w:rPr>
                <w:rFonts w:ascii="Arial" w:eastAsia="Arial" w:hAnsi="Arial" w:cs="Arial"/>
                <w:spacing w:val="1"/>
                <w:sz w:val="24"/>
                <w:szCs w:val="24"/>
              </w:rPr>
              <w:t>ar</w:t>
            </w:r>
            <w:r>
              <w:rPr>
                <w:rFonts w:ascii="Arial" w:eastAsia="Arial" w:hAnsi="Arial" w:cs="Arial"/>
                <w:sz w:val="24"/>
                <w:szCs w:val="24"/>
              </w:rPr>
              <w:t>k</w:t>
            </w:r>
            <w:r>
              <w:rPr>
                <w:rFonts w:ascii="Arial" w:eastAsia="Arial" w:hAnsi="Arial" w:cs="Arial"/>
                <w:spacing w:val="1"/>
                <w:sz w:val="24"/>
                <w:szCs w:val="24"/>
              </w:rPr>
              <w:t>e</w:t>
            </w:r>
            <w:r>
              <w:rPr>
                <w:rFonts w:ascii="Arial" w:eastAsia="Arial" w:hAnsi="Arial" w:cs="Arial"/>
                <w:sz w:val="24"/>
                <w:szCs w:val="24"/>
              </w:rPr>
              <w:t>t.</w:t>
            </w:r>
          </w:p>
        </w:tc>
        <w:tc>
          <w:tcPr>
            <w:tcW w:w="2742" w:type="dxa"/>
            <w:tcBorders>
              <w:top w:val="nil"/>
              <w:left w:val="single" w:sz="5" w:space="0" w:color="000000"/>
              <w:bottom w:val="nil"/>
              <w:right w:val="single" w:sz="5" w:space="0" w:color="000000"/>
            </w:tcBorders>
          </w:tcPr>
          <w:p w14:paraId="401D2C6B" w14:textId="77777777" w:rsidR="003760E6" w:rsidRDefault="00F2735C">
            <w:pPr>
              <w:spacing w:before="56"/>
              <w:ind w:left="105"/>
              <w:rPr>
                <w:rFonts w:ascii="Arial" w:eastAsia="Arial" w:hAnsi="Arial" w:cs="Arial"/>
                <w:sz w:val="24"/>
                <w:szCs w:val="24"/>
              </w:rPr>
            </w:pPr>
            <w:r>
              <w:rPr>
                <w:rFonts w:ascii="Arial" w:eastAsia="Arial" w:hAnsi="Arial" w:cs="Arial"/>
                <w:spacing w:val="1"/>
                <w:sz w:val="24"/>
                <w:szCs w:val="24"/>
              </w:rPr>
              <w:t>produ</w:t>
            </w:r>
            <w:r>
              <w:rPr>
                <w:rFonts w:ascii="Arial" w:eastAsia="Arial" w:hAnsi="Arial" w:cs="Arial"/>
                <w:sz w:val="24"/>
                <w:szCs w:val="24"/>
              </w:rPr>
              <w:t>ct</w:t>
            </w:r>
          </w:p>
        </w:tc>
        <w:tc>
          <w:tcPr>
            <w:tcW w:w="2737" w:type="dxa"/>
            <w:tcBorders>
              <w:top w:val="nil"/>
              <w:left w:val="single" w:sz="5" w:space="0" w:color="000000"/>
              <w:bottom w:val="nil"/>
              <w:right w:val="single" w:sz="5" w:space="0" w:color="000000"/>
            </w:tcBorders>
          </w:tcPr>
          <w:p w14:paraId="3A3DEC1F" w14:textId="77777777" w:rsidR="003760E6" w:rsidRDefault="00F2735C">
            <w:pPr>
              <w:spacing w:before="56"/>
              <w:ind w:left="105"/>
              <w:rPr>
                <w:rFonts w:ascii="Arial" w:eastAsia="Arial" w:hAnsi="Arial" w:cs="Arial"/>
                <w:sz w:val="24"/>
                <w:szCs w:val="24"/>
              </w:rPr>
            </w:pPr>
            <w:r>
              <w:rPr>
                <w:rFonts w:ascii="Arial" w:eastAsia="Arial" w:hAnsi="Arial" w:cs="Arial"/>
                <w:spacing w:val="3"/>
                <w:sz w:val="24"/>
                <w:szCs w:val="24"/>
              </w:rPr>
              <w:t>A</w:t>
            </w:r>
            <w:r>
              <w:rPr>
                <w:rFonts w:ascii="Arial" w:eastAsia="Arial" w:hAnsi="Arial" w:cs="Arial"/>
                <w:spacing w:val="-8"/>
                <w:sz w:val="24"/>
                <w:szCs w:val="24"/>
              </w:rPr>
              <w:t>m</w:t>
            </w:r>
            <w:r>
              <w:rPr>
                <w:rFonts w:ascii="Arial" w:eastAsia="Arial" w:hAnsi="Arial" w:cs="Arial"/>
                <w:spacing w:val="4"/>
                <w:sz w:val="24"/>
                <w:szCs w:val="24"/>
              </w:rPr>
              <w:t>i</w:t>
            </w:r>
            <w:r>
              <w:rPr>
                <w:rFonts w:ascii="Arial" w:eastAsia="Arial" w:hAnsi="Arial" w:cs="Arial"/>
                <w:spacing w:val="1"/>
                <w:sz w:val="24"/>
                <w:szCs w:val="24"/>
              </w:rPr>
              <w:t>n</w:t>
            </w:r>
            <w:r>
              <w:rPr>
                <w:rFonts w:ascii="Arial" w:eastAsia="Arial" w:hAnsi="Arial" w:cs="Arial"/>
                <w:sz w:val="24"/>
                <w:szCs w:val="24"/>
              </w:rPr>
              <w:t xml:space="preserve">o                   </w:t>
            </w:r>
            <w:r>
              <w:rPr>
                <w:rFonts w:ascii="Arial" w:eastAsia="Arial" w:hAnsi="Arial" w:cs="Arial"/>
                <w:spacing w:val="44"/>
                <w:sz w:val="24"/>
                <w:szCs w:val="24"/>
              </w:rPr>
              <w:t xml:space="preserve"> </w:t>
            </w:r>
            <w:r>
              <w:rPr>
                <w:rFonts w:ascii="Arial" w:eastAsia="Arial" w:hAnsi="Arial" w:cs="Arial"/>
                <w:spacing w:val="-2"/>
                <w:sz w:val="24"/>
                <w:szCs w:val="24"/>
              </w:rPr>
              <w:t>A</w:t>
            </w:r>
            <w:r>
              <w:rPr>
                <w:rFonts w:ascii="Arial" w:eastAsia="Arial" w:hAnsi="Arial" w:cs="Arial"/>
                <w:sz w:val="24"/>
                <w:szCs w:val="24"/>
              </w:rPr>
              <w:t>c</w:t>
            </w:r>
            <w:r>
              <w:rPr>
                <w:rFonts w:ascii="Arial" w:eastAsia="Arial" w:hAnsi="Arial" w:cs="Arial"/>
                <w:spacing w:val="4"/>
                <w:sz w:val="24"/>
                <w:szCs w:val="24"/>
              </w:rPr>
              <w:t>i</w:t>
            </w:r>
            <w:r>
              <w:rPr>
                <w:rFonts w:ascii="Arial" w:eastAsia="Arial" w:hAnsi="Arial" w:cs="Arial"/>
                <w:sz w:val="24"/>
                <w:szCs w:val="24"/>
              </w:rPr>
              <w:t>d</w:t>
            </w:r>
          </w:p>
        </w:tc>
      </w:tr>
      <w:tr w:rsidR="003760E6" w14:paraId="6CE203BD" w14:textId="77777777">
        <w:trPr>
          <w:trHeight w:hRule="exact" w:val="415"/>
        </w:trPr>
        <w:tc>
          <w:tcPr>
            <w:tcW w:w="2737" w:type="dxa"/>
            <w:tcBorders>
              <w:top w:val="nil"/>
              <w:left w:val="single" w:sz="5" w:space="0" w:color="000000"/>
              <w:bottom w:val="nil"/>
              <w:right w:val="single" w:sz="5" w:space="0" w:color="000000"/>
            </w:tcBorders>
          </w:tcPr>
          <w:p w14:paraId="10DAD234" w14:textId="77777777" w:rsidR="003760E6" w:rsidRDefault="003760E6"/>
        </w:tc>
        <w:tc>
          <w:tcPr>
            <w:tcW w:w="2737" w:type="dxa"/>
            <w:tcBorders>
              <w:top w:val="nil"/>
              <w:left w:val="single" w:sz="5" w:space="0" w:color="000000"/>
              <w:bottom w:val="nil"/>
              <w:right w:val="single" w:sz="5" w:space="0" w:color="000000"/>
            </w:tcBorders>
          </w:tcPr>
          <w:p w14:paraId="35BED973" w14:textId="77777777" w:rsidR="003760E6" w:rsidRDefault="003760E6"/>
        </w:tc>
        <w:tc>
          <w:tcPr>
            <w:tcW w:w="2742" w:type="dxa"/>
            <w:tcBorders>
              <w:top w:val="nil"/>
              <w:left w:val="single" w:sz="5" w:space="0" w:color="000000"/>
              <w:bottom w:val="nil"/>
              <w:right w:val="single" w:sz="5" w:space="0" w:color="000000"/>
            </w:tcBorders>
          </w:tcPr>
          <w:p w14:paraId="75A8F255" w14:textId="77777777" w:rsidR="003760E6" w:rsidRDefault="003760E6"/>
        </w:tc>
        <w:tc>
          <w:tcPr>
            <w:tcW w:w="2737" w:type="dxa"/>
            <w:tcBorders>
              <w:top w:val="nil"/>
              <w:left w:val="single" w:sz="5" w:space="0" w:color="000000"/>
              <w:bottom w:val="nil"/>
              <w:right w:val="single" w:sz="5" w:space="0" w:color="000000"/>
            </w:tcBorders>
          </w:tcPr>
          <w:p w14:paraId="6D6593BF" w14:textId="77777777" w:rsidR="003760E6" w:rsidRDefault="00F2735C">
            <w:pPr>
              <w:spacing w:before="58"/>
              <w:ind w:left="105"/>
              <w:rPr>
                <w:rFonts w:ascii="Arial" w:eastAsia="Arial" w:hAnsi="Arial" w:cs="Arial"/>
                <w:sz w:val="24"/>
                <w:szCs w:val="24"/>
              </w:rPr>
            </w:pPr>
            <w:r>
              <w:rPr>
                <w:rFonts w:ascii="Arial" w:eastAsia="Arial" w:hAnsi="Arial" w:cs="Arial"/>
                <w:sz w:val="24"/>
                <w:szCs w:val="24"/>
              </w:rPr>
              <w:t>f</w:t>
            </w:r>
            <w:r>
              <w:rPr>
                <w:rFonts w:ascii="Arial" w:eastAsia="Arial" w:hAnsi="Arial" w:cs="Arial"/>
                <w:spacing w:val="1"/>
                <w:sz w:val="24"/>
                <w:szCs w:val="24"/>
              </w:rPr>
              <w:t>er</w:t>
            </w:r>
            <w:r>
              <w:rPr>
                <w:rFonts w:ascii="Arial" w:eastAsia="Arial" w:hAnsi="Arial" w:cs="Arial"/>
                <w:spacing w:val="-4"/>
                <w:sz w:val="24"/>
                <w:szCs w:val="24"/>
              </w:rPr>
              <w:t>t</w:t>
            </w:r>
            <w:r>
              <w:rPr>
                <w:rFonts w:ascii="Arial" w:eastAsia="Arial" w:hAnsi="Arial" w:cs="Arial"/>
                <w:sz w:val="24"/>
                <w:szCs w:val="24"/>
              </w:rPr>
              <w:t>i</w:t>
            </w:r>
            <w:r>
              <w:rPr>
                <w:rFonts w:ascii="Arial" w:eastAsia="Arial" w:hAnsi="Arial" w:cs="Arial"/>
                <w:spacing w:val="4"/>
                <w:sz w:val="24"/>
                <w:szCs w:val="24"/>
              </w:rPr>
              <w:t>li</w:t>
            </w:r>
            <w:r>
              <w:rPr>
                <w:rFonts w:ascii="Arial" w:eastAsia="Arial" w:hAnsi="Arial" w:cs="Arial"/>
                <w:spacing w:val="-5"/>
                <w:sz w:val="24"/>
                <w:szCs w:val="24"/>
              </w:rPr>
              <w:t>z</w:t>
            </w:r>
            <w:r>
              <w:rPr>
                <w:rFonts w:ascii="Arial" w:eastAsia="Arial" w:hAnsi="Arial" w:cs="Arial"/>
                <w:spacing w:val="1"/>
                <w:sz w:val="24"/>
                <w:szCs w:val="24"/>
              </w:rPr>
              <w:t>er</w:t>
            </w:r>
            <w:r>
              <w:rPr>
                <w:rFonts w:ascii="Arial" w:eastAsia="Arial" w:hAnsi="Arial" w:cs="Arial"/>
                <w:sz w:val="24"/>
                <w:szCs w:val="24"/>
              </w:rPr>
              <w:t>/</w:t>
            </w:r>
            <w:r>
              <w:rPr>
                <w:rFonts w:ascii="Arial" w:eastAsia="Arial" w:hAnsi="Arial" w:cs="Arial"/>
                <w:spacing w:val="1"/>
                <w:sz w:val="24"/>
                <w:szCs w:val="24"/>
              </w:rPr>
              <w:t>In</w:t>
            </w:r>
            <w:r>
              <w:rPr>
                <w:rFonts w:ascii="Arial" w:eastAsia="Arial" w:hAnsi="Arial" w:cs="Arial"/>
                <w:spacing w:val="-5"/>
                <w:sz w:val="24"/>
                <w:szCs w:val="24"/>
              </w:rPr>
              <w:t>s</w:t>
            </w:r>
            <w:r>
              <w:rPr>
                <w:rFonts w:ascii="Arial" w:eastAsia="Arial" w:hAnsi="Arial" w:cs="Arial"/>
                <w:spacing w:val="1"/>
                <w:sz w:val="24"/>
                <w:szCs w:val="24"/>
              </w:rPr>
              <w:t>e</w:t>
            </w:r>
            <w:r>
              <w:rPr>
                <w:rFonts w:ascii="Arial" w:eastAsia="Arial" w:hAnsi="Arial" w:cs="Arial"/>
                <w:sz w:val="24"/>
                <w:szCs w:val="24"/>
              </w:rPr>
              <w:t>c</w:t>
            </w:r>
            <w:r>
              <w:rPr>
                <w:rFonts w:ascii="Arial" w:eastAsia="Arial" w:hAnsi="Arial" w:cs="Arial"/>
                <w:spacing w:val="-4"/>
                <w:sz w:val="24"/>
                <w:szCs w:val="24"/>
              </w:rPr>
              <w:t>t</w:t>
            </w:r>
            <w:r>
              <w:rPr>
                <w:rFonts w:ascii="Arial" w:eastAsia="Arial" w:hAnsi="Arial" w:cs="Arial"/>
                <w:spacing w:val="4"/>
                <w:sz w:val="24"/>
                <w:szCs w:val="24"/>
              </w:rPr>
              <w:t>i</w:t>
            </w:r>
            <w:r>
              <w:rPr>
                <w:rFonts w:ascii="Arial" w:eastAsia="Arial" w:hAnsi="Arial" w:cs="Arial"/>
                <w:spacing w:val="-5"/>
                <w:sz w:val="24"/>
                <w:szCs w:val="24"/>
              </w:rPr>
              <w:t>c</w:t>
            </w:r>
            <w:r>
              <w:rPr>
                <w:rFonts w:ascii="Arial" w:eastAsia="Arial" w:hAnsi="Arial" w:cs="Arial"/>
                <w:spacing w:val="4"/>
                <w:sz w:val="24"/>
                <w:szCs w:val="24"/>
              </w:rPr>
              <w:t>i</w:t>
            </w:r>
            <w:r>
              <w:rPr>
                <w:rFonts w:ascii="Arial" w:eastAsia="Arial" w:hAnsi="Arial" w:cs="Arial"/>
                <w:spacing w:val="1"/>
                <w:sz w:val="24"/>
                <w:szCs w:val="24"/>
              </w:rPr>
              <w:t>d</w:t>
            </w:r>
            <w:r>
              <w:rPr>
                <w:rFonts w:ascii="Arial" w:eastAsia="Arial" w:hAnsi="Arial" w:cs="Arial"/>
                <w:spacing w:val="5"/>
                <w:sz w:val="24"/>
                <w:szCs w:val="24"/>
              </w:rPr>
              <w:t>e</w:t>
            </w:r>
            <w:r>
              <w:rPr>
                <w:rFonts w:ascii="Arial" w:eastAsia="Arial" w:hAnsi="Arial" w:cs="Arial"/>
                <w:sz w:val="24"/>
                <w:szCs w:val="24"/>
              </w:rPr>
              <w:t>,</w:t>
            </w:r>
          </w:p>
        </w:tc>
      </w:tr>
      <w:tr w:rsidR="003760E6" w14:paraId="43D42C00" w14:textId="77777777">
        <w:trPr>
          <w:trHeight w:hRule="exact" w:val="413"/>
        </w:trPr>
        <w:tc>
          <w:tcPr>
            <w:tcW w:w="2737" w:type="dxa"/>
            <w:tcBorders>
              <w:top w:val="nil"/>
              <w:left w:val="single" w:sz="5" w:space="0" w:color="000000"/>
              <w:bottom w:val="nil"/>
              <w:right w:val="single" w:sz="5" w:space="0" w:color="000000"/>
            </w:tcBorders>
          </w:tcPr>
          <w:p w14:paraId="35B66585" w14:textId="77777777" w:rsidR="003760E6" w:rsidRDefault="003760E6"/>
        </w:tc>
        <w:tc>
          <w:tcPr>
            <w:tcW w:w="2737" w:type="dxa"/>
            <w:tcBorders>
              <w:top w:val="nil"/>
              <w:left w:val="single" w:sz="5" w:space="0" w:color="000000"/>
              <w:bottom w:val="nil"/>
              <w:right w:val="single" w:sz="5" w:space="0" w:color="000000"/>
            </w:tcBorders>
          </w:tcPr>
          <w:p w14:paraId="31615C89" w14:textId="77777777" w:rsidR="003760E6" w:rsidRDefault="00F2735C">
            <w:pPr>
              <w:spacing w:before="55"/>
              <w:ind w:left="105"/>
              <w:rPr>
                <w:rFonts w:ascii="Arial" w:eastAsia="Arial" w:hAnsi="Arial" w:cs="Arial"/>
                <w:sz w:val="24"/>
                <w:szCs w:val="24"/>
              </w:rPr>
            </w:pPr>
            <w:r>
              <w:rPr>
                <w:rFonts w:ascii="Arial" w:eastAsia="Arial" w:hAnsi="Arial" w:cs="Arial"/>
                <w:spacing w:val="2"/>
                <w:sz w:val="24"/>
                <w:szCs w:val="24"/>
              </w:rPr>
              <w:t>F</w:t>
            </w:r>
            <w:r>
              <w:rPr>
                <w:rFonts w:ascii="Arial" w:eastAsia="Arial" w:hAnsi="Arial" w:cs="Arial"/>
                <w:spacing w:val="1"/>
                <w:sz w:val="24"/>
                <w:szCs w:val="24"/>
              </w:rPr>
              <w:t>o</w:t>
            </w:r>
            <w:r>
              <w:rPr>
                <w:rFonts w:ascii="Arial" w:eastAsia="Arial" w:hAnsi="Arial" w:cs="Arial"/>
                <w:sz w:val="24"/>
                <w:szCs w:val="24"/>
              </w:rPr>
              <w:t>c</w:t>
            </w:r>
            <w:r>
              <w:rPr>
                <w:rFonts w:ascii="Arial" w:eastAsia="Arial" w:hAnsi="Arial" w:cs="Arial"/>
                <w:spacing w:val="1"/>
                <w:sz w:val="24"/>
                <w:szCs w:val="24"/>
              </w:rPr>
              <w:t>u</w:t>
            </w:r>
            <w:r>
              <w:rPr>
                <w:rFonts w:ascii="Arial" w:eastAsia="Arial" w:hAnsi="Arial" w:cs="Arial"/>
                <w:sz w:val="24"/>
                <w:szCs w:val="24"/>
              </w:rPr>
              <w:t>s</w:t>
            </w:r>
            <w:r>
              <w:rPr>
                <w:rFonts w:ascii="Arial" w:eastAsia="Arial" w:hAnsi="Arial" w:cs="Arial"/>
                <w:spacing w:val="1"/>
                <w:sz w:val="24"/>
                <w:szCs w:val="24"/>
              </w:rPr>
              <w:t>e</w:t>
            </w:r>
            <w:r>
              <w:rPr>
                <w:rFonts w:ascii="Arial" w:eastAsia="Arial" w:hAnsi="Arial" w:cs="Arial"/>
                <w:sz w:val="24"/>
                <w:szCs w:val="24"/>
              </w:rPr>
              <w:t xml:space="preserve">s      </w:t>
            </w:r>
            <w:r>
              <w:rPr>
                <w:rFonts w:ascii="Arial" w:eastAsia="Arial" w:hAnsi="Arial" w:cs="Arial"/>
                <w:spacing w:val="38"/>
                <w:sz w:val="24"/>
                <w:szCs w:val="24"/>
              </w:rPr>
              <w:t xml:space="preserve"> </w:t>
            </w:r>
            <w:r>
              <w:rPr>
                <w:rFonts w:ascii="Arial" w:eastAsia="Arial" w:hAnsi="Arial" w:cs="Arial"/>
                <w:spacing w:val="1"/>
                <w:sz w:val="24"/>
                <w:szCs w:val="24"/>
              </w:rPr>
              <w:t>o</w:t>
            </w:r>
            <w:r>
              <w:rPr>
                <w:rFonts w:ascii="Arial" w:eastAsia="Arial" w:hAnsi="Arial" w:cs="Arial"/>
                <w:sz w:val="24"/>
                <w:szCs w:val="24"/>
              </w:rPr>
              <w:t xml:space="preserve">n      </w:t>
            </w:r>
            <w:r>
              <w:rPr>
                <w:rFonts w:ascii="Arial" w:eastAsia="Arial" w:hAnsi="Arial" w:cs="Arial"/>
                <w:spacing w:val="43"/>
                <w:sz w:val="24"/>
                <w:szCs w:val="24"/>
              </w:rPr>
              <w:t xml:space="preserve"> </w:t>
            </w:r>
            <w:r>
              <w:rPr>
                <w:rFonts w:ascii="Arial" w:eastAsia="Arial" w:hAnsi="Arial" w:cs="Arial"/>
                <w:spacing w:val="-4"/>
                <w:sz w:val="24"/>
                <w:szCs w:val="24"/>
              </w:rPr>
              <w:t>t</w:t>
            </w:r>
            <w:r>
              <w:rPr>
                <w:rFonts w:ascii="Arial" w:eastAsia="Arial" w:hAnsi="Arial" w:cs="Arial"/>
                <w:spacing w:val="1"/>
                <w:sz w:val="24"/>
                <w:szCs w:val="24"/>
              </w:rPr>
              <w:t>h</w:t>
            </w:r>
            <w:r>
              <w:rPr>
                <w:rFonts w:ascii="Arial" w:eastAsia="Arial" w:hAnsi="Arial" w:cs="Arial"/>
                <w:sz w:val="24"/>
                <w:szCs w:val="24"/>
              </w:rPr>
              <w:t>e</w:t>
            </w:r>
          </w:p>
        </w:tc>
        <w:tc>
          <w:tcPr>
            <w:tcW w:w="2742" w:type="dxa"/>
            <w:tcBorders>
              <w:top w:val="nil"/>
              <w:left w:val="single" w:sz="5" w:space="0" w:color="000000"/>
              <w:bottom w:val="nil"/>
              <w:right w:val="single" w:sz="5" w:space="0" w:color="000000"/>
            </w:tcBorders>
          </w:tcPr>
          <w:p w14:paraId="7F27B69A" w14:textId="77777777" w:rsidR="003760E6" w:rsidRDefault="003760E6"/>
        </w:tc>
        <w:tc>
          <w:tcPr>
            <w:tcW w:w="2737" w:type="dxa"/>
            <w:tcBorders>
              <w:top w:val="nil"/>
              <w:left w:val="single" w:sz="5" w:space="0" w:color="000000"/>
              <w:bottom w:val="nil"/>
              <w:right w:val="single" w:sz="5" w:space="0" w:color="000000"/>
            </w:tcBorders>
          </w:tcPr>
          <w:p w14:paraId="3195330C" w14:textId="77777777" w:rsidR="003760E6" w:rsidRDefault="003760E6"/>
        </w:tc>
      </w:tr>
      <w:tr w:rsidR="003760E6" w14:paraId="1F4112B8" w14:textId="77777777">
        <w:trPr>
          <w:trHeight w:hRule="exact" w:val="413"/>
        </w:trPr>
        <w:tc>
          <w:tcPr>
            <w:tcW w:w="2737" w:type="dxa"/>
            <w:tcBorders>
              <w:top w:val="nil"/>
              <w:left w:val="single" w:sz="5" w:space="0" w:color="000000"/>
              <w:bottom w:val="nil"/>
              <w:right w:val="single" w:sz="5" w:space="0" w:color="000000"/>
            </w:tcBorders>
          </w:tcPr>
          <w:p w14:paraId="3DA8D145" w14:textId="77777777" w:rsidR="003760E6" w:rsidRDefault="003760E6"/>
        </w:tc>
        <w:tc>
          <w:tcPr>
            <w:tcW w:w="2737" w:type="dxa"/>
            <w:tcBorders>
              <w:top w:val="nil"/>
              <w:left w:val="single" w:sz="5" w:space="0" w:color="000000"/>
              <w:bottom w:val="nil"/>
              <w:right w:val="single" w:sz="5" w:space="0" w:color="000000"/>
            </w:tcBorders>
          </w:tcPr>
          <w:p w14:paraId="107112AB" w14:textId="77777777" w:rsidR="003760E6" w:rsidRDefault="00F2735C">
            <w:pPr>
              <w:spacing w:before="55"/>
              <w:ind w:left="105"/>
              <w:rPr>
                <w:rFonts w:ascii="Arial" w:eastAsia="Arial" w:hAnsi="Arial" w:cs="Arial"/>
                <w:sz w:val="24"/>
                <w:szCs w:val="24"/>
              </w:rPr>
            </w:pPr>
            <w:r>
              <w:rPr>
                <w:rFonts w:ascii="Arial" w:eastAsia="Arial" w:hAnsi="Arial" w:cs="Arial"/>
                <w:spacing w:val="1"/>
                <w:sz w:val="24"/>
                <w:szCs w:val="24"/>
              </w:rPr>
              <w:t>pre</w:t>
            </w:r>
            <w:r>
              <w:rPr>
                <w:rFonts w:ascii="Arial" w:eastAsia="Arial" w:hAnsi="Arial" w:cs="Arial"/>
                <w:sz w:val="24"/>
                <w:szCs w:val="24"/>
              </w:rPr>
              <w:t>s</w:t>
            </w:r>
            <w:r>
              <w:rPr>
                <w:rFonts w:ascii="Arial" w:eastAsia="Arial" w:hAnsi="Arial" w:cs="Arial"/>
                <w:spacing w:val="1"/>
                <w:sz w:val="24"/>
                <w:szCs w:val="24"/>
              </w:rPr>
              <w:t>en</w:t>
            </w:r>
            <w:r>
              <w:rPr>
                <w:rFonts w:ascii="Arial" w:eastAsia="Arial" w:hAnsi="Arial" w:cs="Arial"/>
                <w:sz w:val="24"/>
                <w:szCs w:val="24"/>
              </w:rPr>
              <w:t>t</w:t>
            </w:r>
            <w:r>
              <w:rPr>
                <w:rFonts w:ascii="Arial" w:eastAsia="Arial" w:hAnsi="Arial" w:cs="Arial"/>
                <w:spacing w:val="-3"/>
                <w:sz w:val="24"/>
                <w:szCs w:val="24"/>
              </w:rPr>
              <w:t>a</w:t>
            </w:r>
            <w:r>
              <w:rPr>
                <w:rFonts w:ascii="Arial" w:eastAsia="Arial" w:hAnsi="Arial" w:cs="Arial"/>
                <w:sz w:val="24"/>
                <w:szCs w:val="24"/>
              </w:rPr>
              <w:t>ti</w:t>
            </w:r>
            <w:r>
              <w:rPr>
                <w:rFonts w:ascii="Arial" w:eastAsia="Arial" w:hAnsi="Arial" w:cs="Arial"/>
                <w:spacing w:val="1"/>
                <w:sz w:val="24"/>
                <w:szCs w:val="24"/>
              </w:rPr>
              <w:t>o</w:t>
            </w:r>
            <w:r>
              <w:rPr>
                <w:rFonts w:ascii="Arial" w:eastAsia="Arial" w:hAnsi="Arial" w:cs="Arial"/>
                <w:sz w:val="24"/>
                <w:szCs w:val="24"/>
              </w:rPr>
              <w:t xml:space="preserve">n   </w:t>
            </w:r>
            <w:r>
              <w:rPr>
                <w:rFonts w:ascii="Arial" w:eastAsia="Arial" w:hAnsi="Arial" w:cs="Arial"/>
                <w:spacing w:val="65"/>
                <w:sz w:val="24"/>
                <w:szCs w:val="24"/>
              </w:rPr>
              <w:t xml:space="preserve"> </w:t>
            </w:r>
            <w:r>
              <w:rPr>
                <w:rFonts w:ascii="Arial" w:eastAsia="Arial" w:hAnsi="Arial" w:cs="Arial"/>
                <w:spacing w:val="1"/>
                <w:sz w:val="24"/>
                <w:szCs w:val="24"/>
              </w:rPr>
              <w:t>o</w:t>
            </w:r>
            <w:r>
              <w:rPr>
                <w:rFonts w:ascii="Arial" w:eastAsia="Arial" w:hAnsi="Arial" w:cs="Arial"/>
                <w:sz w:val="24"/>
                <w:szCs w:val="24"/>
              </w:rPr>
              <w:t xml:space="preserve">f    </w:t>
            </w:r>
            <w:r>
              <w:rPr>
                <w:rFonts w:ascii="Arial" w:eastAsia="Arial" w:hAnsi="Arial" w:cs="Arial"/>
                <w:spacing w:val="4"/>
                <w:sz w:val="24"/>
                <w:szCs w:val="24"/>
              </w:rPr>
              <w:t xml:space="preserve"> </w:t>
            </w:r>
            <w:r>
              <w:rPr>
                <w:rFonts w:ascii="Arial" w:eastAsia="Arial" w:hAnsi="Arial" w:cs="Arial"/>
                <w:spacing w:val="-4"/>
                <w:sz w:val="24"/>
                <w:szCs w:val="24"/>
              </w:rPr>
              <w:t>t</w:t>
            </w:r>
            <w:r>
              <w:rPr>
                <w:rFonts w:ascii="Arial" w:eastAsia="Arial" w:hAnsi="Arial" w:cs="Arial"/>
                <w:spacing w:val="1"/>
                <w:sz w:val="24"/>
                <w:szCs w:val="24"/>
              </w:rPr>
              <w:t>h</w:t>
            </w:r>
            <w:r>
              <w:rPr>
                <w:rFonts w:ascii="Arial" w:eastAsia="Arial" w:hAnsi="Arial" w:cs="Arial"/>
                <w:sz w:val="24"/>
                <w:szCs w:val="24"/>
              </w:rPr>
              <w:t>e</w:t>
            </w:r>
          </w:p>
        </w:tc>
        <w:tc>
          <w:tcPr>
            <w:tcW w:w="2742" w:type="dxa"/>
            <w:tcBorders>
              <w:top w:val="nil"/>
              <w:left w:val="single" w:sz="5" w:space="0" w:color="000000"/>
              <w:bottom w:val="nil"/>
              <w:right w:val="single" w:sz="5" w:space="0" w:color="000000"/>
            </w:tcBorders>
          </w:tcPr>
          <w:p w14:paraId="5CE5F25A" w14:textId="77777777" w:rsidR="003760E6" w:rsidRDefault="003760E6"/>
        </w:tc>
        <w:tc>
          <w:tcPr>
            <w:tcW w:w="2737" w:type="dxa"/>
            <w:tcBorders>
              <w:top w:val="nil"/>
              <w:left w:val="single" w:sz="5" w:space="0" w:color="000000"/>
              <w:bottom w:val="nil"/>
              <w:right w:val="single" w:sz="5" w:space="0" w:color="000000"/>
            </w:tcBorders>
          </w:tcPr>
          <w:p w14:paraId="7C8F446D" w14:textId="77777777" w:rsidR="003760E6" w:rsidRDefault="003760E6"/>
        </w:tc>
      </w:tr>
      <w:tr w:rsidR="003760E6" w14:paraId="7AE83C43" w14:textId="77777777">
        <w:trPr>
          <w:trHeight w:hRule="exact" w:val="489"/>
        </w:trPr>
        <w:tc>
          <w:tcPr>
            <w:tcW w:w="2737" w:type="dxa"/>
            <w:tcBorders>
              <w:top w:val="nil"/>
              <w:left w:val="single" w:sz="5" w:space="0" w:color="000000"/>
              <w:bottom w:val="single" w:sz="5" w:space="0" w:color="000000"/>
              <w:right w:val="single" w:sz="5" w:space="0" w:color="000000"/>
            </w:tcBorders>
          </w:tcPr>
          <w:p w14:paraId="1E77DFE8" w14:textId="77777777" w:rsidR="003760E6" w:rsidRDefault="003760E6"/>
        </w:tc>
        <w:tc>
          <w:tcPr>
            <w:tcW w:w="2737" w:type="dxa"/>
            <w:tcBorders>
              <w:top w:val="nil"/>
              <w:left w:val="single" w:sz="5" w:space="0" w:color="000000"/>
              <w:bottom w:val="single" w:sz="5" w:space="0" w:color="000000"/>
              <w:right w:val="single" w:sz="5" w:space="0" w:color="000000"/>
            </w:tcBorders>
          </w:tcPr>
          <w:p w14:paraId="77D5908F" w14:textId="77777777" w:rsidR="003760E6" w:rsidRDefault="00F2735C">
            <w:pPr>
              <w:spacing w:before="56"/>
              <w:ind w:left="105"/>
              <w:rPr>
                <w:rFonts w:ascii="Arial" w:eastAsia="Arial" w:hAnsi="Arial" w:cs="Arial"/>
                <w:sz w:val="24"/>
                <w:szCs w:val="24"/>
              </w:rPr>
            </w:pPr>
            <w:r>
              <w:rPr>
                <w:rFonts w:ascii="Arial" w:eastAsia="Arial" w:hAnsi="Arial" w:cs="Arial"/>
                <w:spacing w:val="1"/>
                <w:sz w:val="24"/>
                <w:szCs w:val="24"/>
              </w:rPr>
              <w:t>produ</w:t>
            </w:r>
            <w:r>
              <w:rPr>
                <w:rFonts w:ascii="Arial" w:eastAsia="Arial" w:hAnsi="Arial" w:cs="Arial"/>
                <w:sz w:val="24"/>
                <w:szCs w:val="24"/>
              </w:rPr>
              <w:t>ct</w:t>
            </w:r>
          </w:p>
        </w:tc>
        <w:tc>
          <w:tcPr>
            <w:tcW w:w="2742" w:type="dxa"/>
            <w:tcBorders>
              <w:top w:val="nil"/>
              <w:left w:val="single" w:sz="5" w:space="0" w:color="000000"/>
              <w:bottom w:val="single" w:sz="5" w:space="0" w:color="000000"/>
              <w:right w:val="single" w:sz="5" w:space="0" w:color="000000"/>
            </w:tcBorders>
          </w:tcPr>
          <w:p w14:paraId="5717B083" w14:textId="77777777" w:rsidR="003760E6" w:rsidRDefault="003760E6"/>
        </w:tc>
        <w:tc>
          <w:tcPr>
            <w:tcW w:w="2737" w:type="dxa"/>
            <w:tcBorders>
              <w:top w:val="nil"/>
              <w:left w:val="single" w:sz="5" w:space="0" w:color="000000"/>
              <w:bottom w:val="single" w:sz="5" w:space="0" w:color="000000"/>
              <w:right w:val="single" w:sz="5" w:space="0" w:color="000000"/>
            </w:tcBorders>
          </w:tcPr>
          <w:p w14:paraId="42DB8774" w14:textId="77777777" w:rsidR="003760E6" w:rsidRDefault="003760E6"/>
        </w:tc>
      </w:tr>
    </w:tbl>
    <w:p w14:paraId="3A5CCF5A" w14:textId="77777777" w:rsidR="003760E6" w:rsidRDefault="003760E6">
      <w:pPr>
        <w:sectPr w:rsidR="003760E6">
          <w:pgSz w:w="12240" w:h="15840"/>
          <w:pgMar w:top="1620" w:right="0" w:bottom="280" w:left="0" w:header="200" w:footer="891" w:gutter="0"/>
          <w:cols w:space="720"/>
        </w:sectPr>
      </w:pPr>
    </w:p>
    <w:p w14:paraId="158B70A9" w14:textId="77777777" w:rsidR="003760E6" w:rsidRDefault="003760E6">
      <w:pPr>
        <w:spacing w:before="6" w:line="140" w:lineRule="exact"/>
        <w:rPr>
          <w:sz w:val="14"/>
          <w:szCs w:val="14"/>
        </w:rPr>
      </w:pPr>
    </w:p>
    <w:p w14:paraId="216DC961" w14:textId="24D50EAA" w:rsidR="003760E6" w:rsidRDefault="00F2735C">
      <w:pPr>
        <w:spacing w:before="29"/>
        <w:ind w:left="2161"/>
        <w:rPr>
          <w:rFonts w:ascii="Arial" w:eastAsia="Arial" w:hAnsi="Arial" w:cs="Arial"/>
          <w:b/>
          <w:sz w:val="24"/>
          <w:szCs w:val="24"/>
        </w:rPr>
      </w:pPr>
      <w:r>
        <w:rPr>
          <w:rFonts w:ascii="Arial" w:eastAsia="Arial" w:hAnsi="Arial" w:cs="Arial"/>
          <w:b/>
          <w:spacing w:val="-2"/>
          <w:sz w:val="24"/>
          <w:szCs w:val="24"/>
        </w:rPr>
        <w:t>S</w:t>
      </w:r>
      <w:r>
        <w:rPr>
          <w:rFonts w:ascii="Arial" w:eastAsia="Arial" w:hAnsi="Arial" w:cs="Arial"/>
          <w:b/>
          <w:spacing w:val="7"/>
          <w:sz w:val="24"/>
          <w:szCs w:val="24"/>
        </w:rPr>
        <w:t>T</w:t>
      </w:r>
      <w:r>
        <w:rPr>
          <w:rFonts w:ascii="Arial" w:eastAsia="Arial" w:hAnsi="Arial" w:cs="Arial"/>
          <w:b/>
          <w:spacing w:val="-5"/>
          <w:sz w:val="24"/>
          <w:szCs w:val="24"/>
        </w:rPr>
        <w:t>A</w:t>
      </w:r>
      <w:r>
        <w:rPr>
          <w:rFonts w:ascii="Arial" w:eastAsia="Arial" w:hAnsi="Arial" w:cs="Arial"/>
          <w:b/>
          <w:sz w:val="24"/>
          <w:szCs w:val="24"/>
        </w:rPr>
        <w:t>R</w:t>
      </w:r>
      <w:r>
        <w:rPr>
          <w:rFonts w:ascii="Arial" w:eastAsia="Arial" w:hAnsi="Arial" w:cs="Arial"/>
          <w:b/>
          <w:spacing w:val="6"/>
          <w:sz w:val="24"/>
          <w:szCs w:val="24"/>
        </w:rPr>
        <w:t>T</w:t>
      </w:r>
      <w:r>
        <w:rPr>
          <w:rFonts w:ascii="Arial" w:eastAsia="Arial" w:hAnsi="Arial" w:cs="Arial"/>
          <w:b/>
          <w:sz w:val="24"/>
          <w:szCs w:val="24"/>
        </w:rPr>
        <w:t>UP</w:t>
      </w:r>
      <w:r>
        <w:rPr>
          <w:rFonts w:ascii="Arial" w:eastAsia="Arial" w:hAnsi="Arial" w:cs="Arial"/>
          <w:b/>
          <w:spacing w:val="-2"/>
          <w:sz w:val="24"/>
          <w:szCs w:val="24"/>
        </w:rPr>
        <w:t xml:space="preserve"> </w:t>
      </w:r>
      <w:r>
        <w:rPr>
          <w:rFonts w:ascii="Arial" w:eastAsia="Arial" w:hAnsi="Arial" w:cs="Arial"/>
          <w:b/>
          <w:sz w:val="24"/>
          <w:szCs w:val="24"/>
        </w:rPr>
        <w:t>CH</w:t>
      </w:r>
      <w:r>
        <w:rPr>
          <w:rFonts w:ascii="Arial" w:eastAsia="Arial" w:hAnsi="Arial" w:cs="Arial"/>
          <w:b/>
          <w:spacing w:val="-6"/>
          <w:sz w:val="24"/>
          <w:szCs w:val="24"/>
        </w:rPr>
        <w:t>A</w:t>
      </w:r>
      <w:r>
        <w:rPr>
          <w:rFonts w:ascii="Arial" w:eastAsia="Arial" w:hAnsi="Arial" w:cs="Arial"/>
          <w:b/>
          <w:spacing w:val="2"/>
          <w:sz w:val="24"/>
          <w:szCs w:val="24"/>
        </w:rPr>
        <w:t>LL</w:t>
      </w:r>
      <w:r>
        <w:rPr>
          <w:rFonts w:ascii="Arial" w:eastAsia="Arial" w:hAnsi="Arial" w:cs="Arial"/>
          <w:b/>
          <w:spacing w:val="-2"/>
          <w:sz w:val="24"/>
          <w:szCs w:val="24"/>
        </w:rPr>
        <w:t>E</w:t>
      </w:r>
      <w:r>
        <w:rPr>
          <w:rFonts w:ascii="Arial" w:eastAsia="Arial" w:hAnsi="Arial" w:cs="Arial"/>
          <w:b/>
          <w:sz w:val="24"/>
          <w:szCs w:val="24"/>
        </w:rPr>
        <w:t>NG</w:t>
      </w:r>
      <w:r>
        <w:rPr>
          <w:rFonts w:ascii="Arial" w:eastAsia="Arial" w:hAnsi="Arial" w:cs="Arial"/>
          <w:b/>
          <w:spacing w:val="-2"/>
          <w:sz w:val="24"/>
          <w:szCs w:val="24"/>
        </w:rPr>
        <w:t>E</w:t>
      </w:r>
      <w:r>
        <w:rPr>
          <w:rFonts w:ascii="Arial" w:eastAsia="Arial" w:hAnsi="Arial" w:cs="Arial"/>
          <w:b/>
          <w:sz w:val="24"/>
          <w:szCs w:val="24"/>
        </w:rPr>
        <w:t>S</w:t>
      </w:r>
    </w:p>
    <w:p w14:paraId="1CA05884" w14:textId="4E7081BD" w:rsidR="00157B38" w:rsidRDefault="00157B38">
      <w:pPr>
        <w:spacing w:before="29"/>
        <w:ind w:left="2161"/>
        <w:rPr>
          <w:rFonts w:ascii="Arial" w:eastAsia="Arial" w:hAnsi="Arial" w:cs="Arial"/>
          <w:b/>
          <w:sz w:val="24"/>
          <w:szCs w:val="24"/>
        </w:rPr>
      </w:pPr>
    </w:p>
    <w:p w14:paraId="5A4753A9" w14:textId="77777777" w:rsidR="00157B38" w:rsidRPr="00157B38" w:rsidRDefault="00157B38" w:rsidP="00157B38">
      <w:pPr>
        <w:pStyle w:val="NormalWeb"/>
        <w:spacing w:line="600" w:lineRule="auto"/>
        <w:ind w:left="2160" w:firstLine="720"/>
        <w:rPr>
          <w:rFonts w:ascii="Arial" w:hAnsi="Arial" w:cs="Arial"/>
        </w:rPr>
      </w:pPr>
      <w:r w:rsidRPr="00157B38">
        <w:rPr>
          <w:rFonts w:ascii="Arial" w:hAnsi="Arial" w:cs="Arial"/>
        </w:rPr>
        <w:t>The Water Level Management System, a startup in the environmental and infrastructure management industry, faces several challenges as it seeks to establish a foothold in the market.</w:t>
      </w:r>
    </w:p>
    <w:p w14:paraId="7D616F81" w14:textId="2C80341D" w:rsidR="00157B38" w:rsidRDefault="00157B38" w:rsidP="00157B38">
      <w:pPr>
        <w:pStyle w:val="NormalWeb"/>
        <w:spacing w:line="600" w:lineRule="auto"/>
        <w:ind w:left="2160"/>
        <w:rPr>
          <w:rFonts w:ascii="Arial" w:hAnsi="Arial" w:cs="Arial"/>
        </w:rPr>
      </w:pPr>
      <w:r w:rsidRPr="00157B38">
        <w:rPr>
          <w:rFonts w:ascii="Arial" w:hAnsi="Arial" w:cs="Arial"/>
        </w:rPr>
        <w:t>Firstly, there is significant competition from established water monitoring and management technology providers with well-established customer relationships and distribution networks. This competitive landscape makes it challenging for a new system to gain market share and build brand recognition. Educating potential customers, such as government agencies, agricultural companies, and municipalities, about the advantages of this advanced, real-time water monitoring system is another challenge. Many institutions rely on traditional, less sophisticated monitoring methods, and convincing them to adopt newer technology requires extensive demonstrations of the system's reliability, accuracy, and cost-effectiveness.</w:t>
      </w:r>
    </w:p>
    <w:p w14:paraId="4D5C0F7B" w14:textId="5FCABE71" w:rsidR="00157B38" w:rsidRDefault="00157B38" w:rsidP="00157B38">
      <w:pPr>
        <w:pStyle w:val="NormalWeb"/>
        <w:spacing w:line="600" w:lineRule="auto"/>
        <w:ind w:left="2160"/>
        <w:rPr>
          <w:rFonts w:ascii="Arial" w:hAnsi="Arial" w:cs="Arial"/>
        </w:rPr>
      </w:pPr>
    </w:p>
    <w:p w14:paraId="7FF8F04E" w14:textId="0C27D8D3" w:rsidR="00157B38" w:rsidRDefault="00157B38" w:rsidP="00157B38">
      <w:pPr>
        <w:pStyle w:val="NormalWeb"/>
        <w:spacing w:line="600" w:lineRule="auto"/>
        <w:ind w:left="2160"/>
        <w:rPr>
          <w:rFonts w:ascii="Arial" w:hAnsi="Arial" w:cs="Arial"/>
        </w:rPr>
      </w:pPr>
    </w:p>
    <w:p w14:paraId="6FB5CD1F" w14:textId="2C8B207D" w:rsidR="00157B38" w:rsidRDefault="00157B38" w:rsidP="00157B38">
      <w:pPr>
        <w:pStyle w:val="NormalWeb"/>
        <w:spacing w:line="600" w:lineRule="auto"/>
        <w:ind w:left="2160"/>
        <w:rPr>
          <w:rFonts w:ascii="Arial" w:hAnsi="Arial" w:cs="Arial"/>
        </w:rPr>
      </w:pPr>
    </w:p>
    <w:p w14:paraId="706A298F" w14:textId="33C93E19" w:rsidR="00157B38" w:rsidRDefault="00157B38" w:rsidP="00157B38">
      <w:pPr>
        <w:pStyle w:val="NormalWeb"/>
        <w:spacing w:line="600" w:lineRule="auto"/>
        <w:ind w:left="2160"/>
        <w:rPr>
          <w:rFonts w:ascii="Arial" w:hAnsi="Arial" w:cs="Arial"/>
        </w:rPr>
      </w:pPr>
    </w:p>
    <w:p w14:paraId="4A601554" w14:textId="77777777" w:rsidR="00157B38" w:rsidRPr="00157B38" w:rsidRDefault="00157B38" w:rsidP="00157B38">
      <w:pPr>
        <w:pStyle w:val="NormalWeb"/>
        <w:spacing w:line="600" w:lineRule="auto"/>
        <w:ind w:left="2160"/>
        <w:rPr>
          <w:rFonts w:ascii="Arial" w:hAnsi="Arial" w:cs="Arial"/>
        </w:rPr>
      </w:pPr>
    </w:p>
    <w:p w14:paraId="1DFFA466" w14:textId="77777777" w:rsidR="00157B38" w:rsidRPr="00157B38" w:rsidRDefault="00157B38" w:rsidP="00157B38">
      <w:pPr>
        <w:pStyle w:val="NormalWeb"/>
        <w:spacing w:line="600" w:lineRule="auto"/>
        <w:ind w:left="2160"/>
        <w:rPr>
          <w:rFonts w:ascii="Arial" w:hAnsi="Arial" w:cs="Arial"/>
        </w:rPr>
      </w:pPr>
      <w:r w:rsidRPr="00157B38">
        <w:rPr>
          <w:rFonts w:ascii="Arial" w:hAnsi="Arial" w:cs="Arial"/>
        </w:rPr>
        <w:t>Moreover, implementing the Water Level Management System requires sourcing and maintaining a steady supply of high-quality sensors, communication equipment, and cloud-based infrastructure, which can be logistically challenging and expensive. Ensuring a consistent supply chain and data integrity across diverse geographical locations is crucial to the system's success. Any disruptions in the technology supply chain or data connectivity could present significant setbacks.</w:t>
      </w:r>
    </w:p>
    <w:p w14:paraId="73528C55" w14:textId="77777777" w:rsidR="00157B38" w:rsidRPr="00157B38" w:rsidRDefault="00157B38" w:rsidP="00157B38">
      <w:pPr>
        <w:pStyle w:val="NormalWeb"/>
        <w:spacing w:line="600" w:lineRule="auto"/>
        <w:ind w:left="2160"/>
        <w:rPr>
          <w:rFonts w:ascii="Arial" w:hAnsi="Arial" w:cs="Arial"/>
        </w:rPr>
      </w:pPr>
      <w:r w:rsidRPr="00157B38">
        <w:rPr>
          <w:rFonts w:ascii="Arial" w:hAnsi="Arial" w:cs="Arial"/>
        </w:rPr>
        <w:t>Lastly, navigating regulatory requirements and obtaining certifications for environmental monitoring technologies can be time-consuming and costly. Compliance with local and international standards for data security, environmental impact, and public safety is essential to establish credibility and trust among customers.</w:t>
      </w:r>
    </w:p>
    <w:p w14:paraId="40DE8A52" w14:textId="631F25F5" w:rsidR="00157B38" w:rsidRDefault="00157B38" w:rsidP="00157B38">
      <w:pPr>
        <w:pStyle w:val="NormalWeb"/>
        <w:spacing w:line="600" w:lineRule="auto"/>
        <w:ind w:left="2160"/>
        <w:rPr>
          <w:rFonts w:ascii="Arial" w:hAnsi="Arial" w:cs="Arial"/>
        </w:rPr>
      </w:pPr>
      <w:r w:rsidRPr="00157B38">
        <w:rPr>
          <w:rFonts w:ascii="Arial" w:hAnsi="Arial" w:cs="Arial"/>
        </w:rPr>
        <w:t>Overcoming these challenges will require strategic planning, innovation, and targeted marketing strategies to position the Water Level Management System as a reliable, advanced, and sustainable solution for water monitoring in various sectors.</w:t>
      </w:r>
    </w:p>
    <w:p w14:paraId="3D001E2B" w14:textId="48921C41" w:rsidR="00157B38" w:rsidRDefault="00157B38" w:rsidP="00157B38">
      <w:pPr>
        <w:pStyle w:val="NormalWeb"/>
        <w:spacing w:line="600" w:lineRule="auto"/>
        <w:ind w:left="2160"/>
        <w:rPr>
          <w:rFonts w:ascii="Arial" w:hAnsi="Arial" w:cs="Arial"/>
        </w:rPr>
      </w:pPr>
    </w:p>
    <w:p w14:paraId="2852D224" w14:textId="77777777" w:rsidR="00157B38" w:rsidRPr="00157B38" w:rsidRDefault="00157B38" w:rsidP="00157B38">
      <w:pPr>
        <w:pStyle w:val="NormalWeb"/>
        <w:spacing w:line="600" w:lineRule="auto"/>
        <w:ind w:left="2160"/>
        <w:rPr>
          <w:rFonts w:ascii="Arial" w:hAnsi="Arial" w:cs="Arial"/>
        </w:rPr>
      </w:pPr>
    </w:p>
    <w:p w14:paraId="4D2E1BEE" w14:textId="77777777" w:rsidR="00157B38" w:rsidRDefault="00157B38">
      <w:pPr>
        <w:spacing w:before="29"/>
        <w:ind w:left="2161"/>
        <w:rPr>
          <w:rFonts w:ascii="Arial" w:eastAsia="Arial" w:hAnsi="Arial" w:cs="Arial"/>
          <w:sz w:val="24"/>
          <w:szCs w:val="24"/>
        </w:rPr>
      </w:pPr>
    </w:p>
    <w:p w14:paraId="0BD35ABE" w14:textId="77777777" w:rsidR="003760E6" w:rsidRDefault="003760E6">
      <w:pPr>
        <w:spacing w:before="1" w:line="280" w:lineRule="exact"/>
        <w:rPr>
          <w:sz w:val="28"/>
          <w:szCs w:val="28"/>
        </w:rPr>
      </w:pPr>
    </w:p>
    <w:p w14:paraId="05FED6B6" w14:textId="77777777" w:rsidR="003760E6" w:rsidRDefault="003760E6">
      <w:pPr>
        <w:spacing w:before="6" w:line="140" w:lineRule="exact"/>
        <w:rPr>
          <w:sz w:val="14"/>
          <w:szCs w:val="14"/>
        </w:rPr>
      </w:pPr>
    </w:p>
    <w:p w14:paraId="1C7FA6BD" w14:textId="77777777" w:rsidR="003760E6" w:rsidRDefault="00F2735C">
      <w:pPr>
        <w:spacing w:before="29" w:line="260" w:lineRule="exact"/>
        <w:ind w:left="2161"/>
        <w:rPr>
          <w:rFonts w:ascii="Arial" w:eastAsia="Arial" w:hAnsi="Arial" w:cs="Arial"/>
          <w:sz w:val="24"/>
          <w:szCs w:val="24"/>
        </w:rPr>
      </w:pPr>
      <w:r>
        <w:rPr>
          <w:rFonts w:ascii="Arial" w:eastAsia="Arial" w:hAnsi="Arial" w:cs="Arial"/>
          <w:b/>
          <w:position w:val="-1"/>
          <w:sz w:val="24"/>
          <w:szCs w:val="24"/>
        </w:rPr>
        <w:t>R</w:t>
      </w:r>
      <w:r>
        <w:rPr>
          <w:rFonts w:ascii="Arial" w:eastAsia="Arial" w:hAnsi="Arial" w:cs="Arial"/>
          <w:b/>
          <w:spacing w:val="1"/>
          <w:position w:val="-1"/>
          <w:sz w:val="24"/>
          <w:szCs w:val="24"/>
        </w:rPr>
        <w:t>oa</w:t>
      </w:r>
      <w:r>
        <w:rPr>
          <w:rFonts w:ascii="Arial" w:eastAsia="Arial" w:hAnsi="Arial" w:cs="Arial"/>
          <w:b/>
          <w:spacing w:val="2"/>
          <w:position w:val="-1"/>
          <w:sz w:val="24"/>
          <w:szCs w:val="24"/>
        </w:rPr>
        <w:t>d</w:t>
      </w:r>
      <w:r>
        <w:rPr>
          <w:rFonts w:ascii="Arial" w:eastAsia="Arial" w:hAnsi="Arial" w:cs="Arial"/>
          <w:b/>
          <w:spacing w:val="-2"/>
          <w:position w:val="-1"/>
          <w:sz w:val="24"/>
          <w:szCs w:val="24"/>
        </w:rPr>
        <w:t>m</w:t>
      </w:r>
      <w:r>
        <w:rPr>
          <w:rFonts w:ascii="Arial" w:eastAsia="Arial" w:hAnsi="Arial" w:cs="Arial"/>
          <w:b/>
          <w:spacing w:val="1"/>
          <w:position w:val="-1"/>
          <w:sz w:val="24"/>
          <w:szCs w:val="24"/>
        </w:rPr>
        <w:t>a</w:t>
      </w:r>
      <w:r>
        <w:rPr>
          <w:rFonts w:ascii="Arial" w:eastAsia="Arial" w:hAnsi="Arial" w:cs="Arial"/>
          <w:b/>
          <w:position w:val="-1"/>
          <w:sz w:val="24"/>
          <w:szCs w:val="24"/>
        </w:rPr>
        <w:t>p</w:t>
      </w:r>
    </w:p>
    <w:p w14:paraId="682C50FD" w14:textId="77777777" w:rsidR="003760E6" w:rsidRDefault="003760E6">
      <w:pPr>
        <w:spacing w:line="200" w:lineRule="exact"/>
      </w:pPr>
    </w:p>
    <w:p w14:paraId="072BD9D2" w14:textId="77777777" w:rsidR="003760E6" w:rsidRDefault="003760E6">
      <w:pPr>
        <w:spacing w:before="19" w:line="240" w:lineRule="exact"/>
        <w:rPr>
          <w:sz w:val="24"/>
          <w:szCs w:val="24"/>
        </w:rPr>
      </w:pPr>
    </w:p>
    <w:p w14:paraId="385013F2" w14:textId="77777777" w:rsidR="003760E6" w:rsidRDefault="002B44F9">
      <w:pPr>
        <w:ind w:left="1455"/>
      </w:pPr>
      <w:r>
        <w:pict w14:anchorId="581E1070">
          <v:shape id="_x0000_i1348" type="#_x0000_t75" style="width:506.25pt;height:88.5pt">
            <v:imagedata r:id="rId21" o:title=""/>
          </v:shape>
        </w:pict>
      </w:r>
    </w:p>
    <w:p w14:paraId="731A0FC4" w14:textId="77777777" w:rsidR="003760E6" w:rsidRDefault="003760E6">
      <w:pPr>
        <w:spacing w:line="200" w:lineRule="exact"/>
      </w:pPr>
    </w:p>
    <w:p w14:paraId="49DBBEC6" w14:textId="77777777" w:rsidR="003760E6" w:rsidRDefault="003760E6">
      <w:pPr>
        <w:spacing w:line="200" w:lineRule="exact"/>
      </w:pPr>
    </w:p>
    <w:p w14:paraId="0E32936A" w14:textId="77777777" w:rsidR="003760E6" w:rsidRDefault="003760E6">
      <w:pPr>
        <w:spacing w:line="200" w:lineRule="exact"/>
      </w:pPr>
    </w:p>
    <w:p w14:paraId="454E090C" w14:textId="77777777" w:rsidR="003760E6" w:rsidRDefault="003760E6">
      <w:pPr>
        <w:spacing w:line="200" w:lineRule="exact"/>
      </w:pPr>
    </w:p>
    <w:p w14:paraId="5DBDEC65" w14:textId="77777777" w:rsidR="003760E6" w:rsidRDefault="003760E6">
      <w:pPr>
        <w:spacing w:before="2" w:line="220" w:lineRule="exact"/>
        <w:rPr>
          <w:sz w:val="22"/>
          <w:szCs w:val="22"/>
        </w:rPr>
      </w:pPr>
    </w:p>
    <w:p w14:paraId="5A22D321" w14:textId="77777777" w:rsidR="003760E6" w:rsidRDefault="00F2735C">
      <w:pPr>
        <w:spacing w:before="38" w:line="180" w:lineRule="exact"/>
        <w:ind w:left="4833" w:right="4107"/>
        <w:jc w:val="center"/>
        <w:rPr>
          <w:rFonts w:ascii="Arial" w:eastAsia="Arial" w:hAnsi="Arial" w:cs="Arial"/>
          <w:sz w:val="16"/>
          <w:szCs w:val="16"/>
        </w:rPr>
      </w:pPr>
      <w:r>
        <w:rPr>
          <w:rFonts w:ascii="Arial" w:eastAsia="Arial" w:hAnsi="Arial" w:cs="Arial"/>
          <w:b/>
          <w:i/>
          <w:spacing w:val="-1"/>
          <w:position w:val="-1"/>
          <w:sz w:val="16"/>
          <w:szCs w:val="16"/>
        </w:rPr>
        <w:t>Figu</w:t>
      </w:r>
      <w:r>
        <w:rPr>
          <w:rFonts w:ascii="Arial" w:eastAsia="Arial" w:hAnsi="Arial" w:cs="Arial"/>
          <w:b/>
          <w:i/>
          <w:spacing w:val="5"/>
          <w:position w:val="-1"/>
          <w:sz w:val="16"/>
          <w:szCs w:val="16"/>
        </w:rPr>
        <w:t>r</w:t>
      </w:r>
      <w:r>
        <w:rPr>
          <w:rFonts w:ascii="Arial" w:eastAsia="Arial" w:hAnsi="Arial" w:cs="Arial"/>
          <w:b/>
          <w:i/>
          <w:position w:val="-1"/>
          <w:sz w:val="16"/>
          <w:szCs w:val="16"/>
        </w:rPr>
        <w:t>e</w:t>
      </w:r>
      <w:r>
        <w:rPr>
          <w:rFonts w:ascii="Arial" w:eastAsia="Arial" w:hAnsi="Arial" w:cs="Arial"/>
          <w:b/>
          <w:i/>
          <w:spacing w:val="-9"/>
          <w:position w:val="-1"/>
          <w:sz w:val="16"/>
          <w:szCs w:val="16"/>
        </w:rPr>
        <w:t xml:space="preserve"> </w:t>
      </w:r>
      <w:r>
        <w:rPr>
          <w:rFonts w:ascii="Arial" w:eastAsia="Arial" w:hAnsi="Arial" w:cs="Arial"/>
          <w:b/>
          <w:i/>
          <w:spacing w:val="-2"/>
          <w:position w:val="-1"/>
          <w:sz w:val="16"/>
          <w:szCs w:val="16"/>
        </w:rPr>
        <w:t>1</w:t>
      </w:r>
      <w:r>
        <w:rPr>
          <w:rFonts w:ascii="Arial" w:eastAsia="Arial" w:hAnsi="Arial" w:cs="Arial"/>
          <w:b/>
          <w:i/>
          <w:spacing w:val="4"/>
          <w:position w:val="-1"/>
          <w:sz w:val="16"/>
          <w:szCs w:val="16"/>
        </w:rPr>
        <w:t>.</w:t>
      </w:r>
      <w:r>
        <w:rPr>
          <w:rFonts w:ascii="Arial" w:eastAsia="Arial" w:hAnsi="Arial" w:cs="Arial"/>
          <w:b/>
          <w:i/>
          <w:spacing w:val="-2"/>
          <w:position w:val="-1"/>
          <w:sz w:val="16"/>
          <w:szCs w:val="16"/>
        </w:rPr>
        <w:t>2</w:t>
      </w:r>
      <w:r>
        <w:rPr>
          <w:rFonts w:ascii="Arial" w:eastAsia="Arial" w:hAnsi="Arial" w:cs="Arial"/>
          <w:b/>
          <w:i/>
          <w:position w:val="-1"/>
          <w:sz w:val="16"/>
          <w:szCs w:val="16"/>
        </w:rPr>
        <w:t>:</w:t>
      </w:r>
      <w:r>
        <w:rPr>
          <w:rFonts w:ascii="Arial" w:eastAsia="Arial" w:hAnsi="Arial" w:cs="Arial"/>
          <w:b/>
          <w:i/>
          <w:spacing w:val="-6"/>
          <w:position w:val="-1"/>
          <w:sz w:val="16"/>
          <w:szCs w:val="16"/>
        </w:rPr>
        <w:t xml:space="preserve"> </w:t>
      </w:r>
      <w:r>
        <w:rPr>
          <w:rFonts w:ascii="Arial" w:eastAsia="Arial" w:hAnsi="Arial" w:cs="Arial"/>
          <w:i/>
          <w:spacing w:val="6"/>
          <w:position w:val="-1"/>
          <w:sz w:val="16"/>
          <w:szCs w:val="16"/>
        </w:rPr>
        <w:t>R</w:t>
      </w:r>
      <w:r>
        <w:rPr>
          <w:rFonts w:ascii="Arial" w:eastAsia="Arial" w:hAnsi="Arial" w:cs="Arial"/>
          <w:i/>
          <w:spacing w:val="-2"/>
          <w:position w:val="-1"/>
          <w:sz w:val="16"/>
          <w:szCs w:val="16"/>
        </w:rPr>
        <w:t>o</w:t>
      </w:r>
      <w:r>
        <w:rPr>
          <w:rFonts w:ascii="Arial" w:eastAsia="Arial" w:hAnsi="Arial" w:cs="Arial"/>
          <w:i/>
          <w:spacing w:val="3"/>
          <w:position w:val="-1"/>
          <w:sz w:val="16"/>
          <w:szCs w:val="16"/>
        </w:rPr>
        <w:t>ad</w:t>
      </w:r>
      <w:r>
        <w:rPr>
          <w:rFonts w:ascii="Arial" w:eastAsia="Arial" w:hAnsi="Arial" w:cs="Arial"/>
          <w:i/>
          <w:spacing w:val="-2"/>
          <w:position w:val="-1"/>
          <w:sz w:val="16"/>
          <w:szCs w:val="16"/>
        </w:rPr>
        <w:t>m</w:t>
      </w:r>
      <w:r>
        <w:rPr>
          <w:rFonts w:ascii="Arial" w:eastAsia="Arial" w:hAnsi="Arial" w:cs="Arial"/>
          <w:i/>
          <w:spacing w:val="3"/>
          <w:position w:val="-1"/>
          <w:sz w:val="16"/>
          <w:szCs w:val="16"/>
        </w:rPr>
        <w:t>a</w:t>
      </w:r>
      <w:r>
        <w:rPr>
          <w:rFonts w:ascii="Arial" w:eastAsia="Arial" w:hAnsi="Arial" w:cs="Arial"/>
          <w:i/>
          <w:position w:val="-1"/>
          <w:sz w:val="16"/>
          <w:szCs w:val="16"/>
        </w:rPr>
        <w:t>p</w:t>
      </w:r>
      <w:r>
        <w:rPr>
          <w:rFonts w:ascii="Arial" w:eastAsia="Arial" w:hAnsi="Arial" w:cs="Arial"/>
          <w:i/>
          <w:spacing w:val="-16"/>
          <w:position w:val="-1"/>
          <w:sz w:val="16"/>
          <w:szCs w:val="16"/>
        </w:rPr>
        <w:t xml:space="preserve"> </w:t>
      </w:r>
      <w:r>
        <w:rPr>
          <w:rFonts w:ascii="Arial" w:eastAsia="Arial" w:hAnsi="Arial" w:cs="Arial"/>
          <w:i/>
          <w:spacing w:val="-2"/>
          <w:position w:val="-1"/>
          <w:sz w:val="16"/>
          <w:szCs w:val="16"/>
        </w:rPr>
        <w:t>o</w:t>
      </w:r>
      <w:r>
        <w:rPr>
          <w:rFonts w:ascii="Arial" w:eastAsia="Arial" w:hAnsi="Arial" w:cs="Arial"/>
          <w:i/>
          <w:position w:val="-1"/>
          <w:sz w:val="16"/>
          <w:szCs w:val="16"/>
        </w:rPr>
        <w:t>f</w:t>
      </w:r>
      <w:r>
        <w:rPr>
          <w:rFonts w:ascii="Arial" w:eastAsia="Arial" w:hAnsi="Arial" w:cs="Arial"/>
          <w:i/>
          <w:spacing w:val="-3"/>
          <w:position w:val="-1"/>
          <w:sz w:val="16"/>
          <w:szCs w:val="16"/>
        </w:rPr>
        <w:t xml:space="preserve"> </w:t>
      </w:r>
      <w:r>
        <w:rPr>
          <w:rFonts w:ascii="Arial" w:eastAsia="Arial" w:hAnsi="Arial" w:cs="Arial"/>
          <w:i/>
          <w:spacing w:val="-6"/>
          <w:position w:val="-1"/>
          <w:sz w:val="16"/>
          <w:szCs w:val="16"/>
        </w:rPr>
        <w:t>F</w:t>
      </w:r>
      <w:r>
        <w:rPr>
          <w:rFonts w:ascii="Arial" w:eastAsia="Arial" w:hAnsi="Arial" w:cs="Arial"/>
          <w:i/>
          <w:position w:val="-1"/>
          <w:sz w:val="16"/>
          <w:szCs w:val="16"/>
        </w:rPr>
        <w:t>A</w:t>
      </w:r>
      <w:r>
        <w:rPr>
          <w:rFonts w:ascii="Arial" w:eastAsia="Arial" w:hAnsi="Arial" w:cs="Arial"/>
          <w:i/>
          <w:spacing w:val="-5"/>
          <w:position w:val="-1"/>
          <w:sz w:val="16"/>
          <w:szCs w:val="16"/>
        </w:rPr>
        <w:t>A</w:t>
      </w:r>
      <w:r>
        <w:rPr>
          <w:rFonts w:ascii="Arial" w:eastAsia="Arial" w:hAnsi="Arial" w:cs="Arial"/>
          <w:i/>
          <w:position w:val="-1"/>
          <w:sz w:val="16"/>
          <w:szCs w:val="16"/>
        </w:rPr>
        <w:t>:</w:t>
      </w:r>
      <w:r>
        <w:rPr>
          <w:rFonts w:ascii="Arial" w:eastAsia="Arial" w:hAnsi="Arial" w:cs="Arial"/>
          <w:i/>
          <w:spacing w:val="-11"/>
          <w:position w:val="-1"/>
          <w:sz w:val="16"/>
          <w:szCs w:val="16"/>
        </w:rPr>
        <w:t xml:space="preserve"> </w:t>
      </w:r>
      <w:r>
        <w:rPr>
          <w:rFonts w:ascii="Arial" w:eastAsia="Arial" w:hAnsi="Arial" w:cs="Arial"/>
          <w:i/>
          <w:spacing w:val="-1"/>
          <w:position w:val="-1"/>
          <w:sz w:val="16"/>
          <w:szCs w:val="16"/>
        </w:rPr>
        <w:t>F</w:t>
      </w:r>
      <w:r>
        <w:rPr>
          <w:rFonts w:ascii="Arial" w:eastAsia="Arial" w:hAnsi="Arial" w:cs="Arial"/>
          <w:i/>
          <w:spacing w:val="-6"/>
          <w:position w:val="-1"/>
          <w:sz w:val="16"/>
          <w:szCs w:val="16"/>
        </w:rPr>
        <w:t>i</w:t>
      </w:r>
      <w:r>
        <w:rPr>
          <w:rFonts w:ascii="Arial" w:eastAsia="Arial" w:hAnsi="Arial" w:cs="Arial"/>
          <w:i/>
          <w:spacing w:val="-2"/>
          <w:position w:val="-1"/>
          <w:sz w:val="16"/>
          <w:szCs w:val="16"/>
        </w:rPr>
        <w:t>s</w:t>
      </w:r>
      <w:r>
        <w:rPr>
          <w:rFonts w:ascii="Arial" w:eastAsia="Arial" w:hAnsi="Arial" w:cs="Arial"/>
          <w:i/>
          <w:position w:val="-1"/>
          <w:sz w:val="16"/>
          <w:szCs w:val="16"/>
        </w:rPr>
        <w:t>h</w:t>
      </w:r>
      <w:r>
        <w:rPr>
          <w:rFonts w:ascii="Arial" w:eastAsia="Arial" w:hAnsi="Arial" w:cs="Arial"/>
          <w:i/>
          <w:spacing w:val="-13"/>
          <w:position w:val="-1"/>
          <w:sz w:val="16"/>
          <w:szCs w:val="16"/>
        </w:rPr>
        <w:t xml:space="preserve"> </w:t>
      </w:r>
      <w:r>
        <w:rPr>
          <w:rFonts w:ascii="Arial" w:eastAsia="Arial" w:hAnsi="Arial" w:cs="Arial"/>
          <w:i/>
          <w:position w:val="-1"/>
          <w:sz w:val="16"/>
          <w:szCs w:val="16"/>
        </w:rPr>
        <w:t>A</w:t>
      </w:r>
      <w:r>
        <w:rPr>
          <w:rFonts w:ascii="Arial" w:eastAsia="Arial" w:hAnsi="Arial" w:cs="Arial"/>
          <w:i/>
          <w:spacing w:val="-2"/>
          <w:position w:val="-1"/>
          <w:sz w:val="16"/>
          <w:szCs w:val="16"/>
        </w:rPr>
        <w:t>m</w:t>
      </w:r>
      <w:r>
        <w:rPr>
          <w:rFonts w:ascii="Arial" w:eastAsia="Arial" w:hAnsi="Arial" w:cs="Arial"/>
          <w:i/>
          <w:spacing w:val="-6"/>
          <w:position w:val="-1"/>
          <w:sz w:val="16"/>
          <w:szCs w:val="16"/>
        </w:rPr>
        <w:t>i</w:t>
      </w:r>
      <w:r>
        <w:rPr>
          <w:rFonts w:ascii="Arial" w:eastAsia="Arial" w:hAnsi="Arial" w:cs="Arial"/>
          <w:i/>
          <w:spacing w:val="-2"/>
          <w:position w:val="-1"/>
          <w:sz w:val="16"/>
          <w:szCs w:val="16"/>
        </w:rPr>
        <w:t>n</w:t>
      </w:r>
      <w:r>
        <w:rPr>
          <w:rFonts w:ascii="Arial" w:eastAsia="Arial" w:hAnsi="Arial" w:cs="Arial"/>
          <w:i/>
          <w:position w:val="-1"/>
          <w:sz w:val="16"/>
          <w:szCs w:val="16"/>
        </w:rPr>
        <w:t>o</w:t>
      </w:r>
      <w:r>
        <w:rPr>
          <w:rFonts w:ascii="Arial" w:eastAsia="Arial" w:hAnsi="Arial" w:cs="Arial"/>
          <w:i/>
          <w:spacing w:val="-15"/>
          <w:position w:val="-1"/>
          <w:sz w:val="16"/>
          <w:szCs w:val="16"/>
        </w:rPr>
        <w:t xml:space="preserve"> </w:t>
      </w:r>
      <w:r>
        <w:rPr>
          <w:rFonts w:ascii="Arial" w:eastAsia="Arial" w:hAnsi="Arial" w:cs="Arial"/>
          <w:i/>
          <w:spacing w:val="-5"/>
          <w:w w:val="99"/>
          <w:position w:val="-1"/>
          <w:sz w:val="16"/>
          <w:szCs w:val="16"/>
        </w:rPr>
        <w:t>A</w:t>
      </w:r>
      <w:r>
        <w:rPr>
          <w:rFonts w:ascii="Arial" w:eastAsia="Arial" w:hAnsi="Arial" w:cs="Arial"/>
          <w:i/>
          <w:spacing w:val="2"/>
          <w:w w:val="98"/>
          <w:position w:val="-1"/>
          <w:sz w:val="16"/>
          <w:szCs w:val="16"/>
        </w:rPr>
        <w:t>c</w:t>
      </w:r>
      <w:r>
        <w:rPr>
          <w:rFonts w:ascii="Arial" w:eastAsia="Arial" w:hAnsi="Arial" w:cs="Arial"/>
          <w:i/>
          <w:spacing w:val="-6"/>
          <w:w w:val="98"/>
          <w:position w:val="-1"/>
          <w:sz w:val="16"/>
          <w:szCs w:val="16"/>
        </w:rPr>
        <w:t>i</w:t>
      </w:r>
      <w:r>
        <w:rPr>
          <w:rFonts w:ascii="Arial" w:eastAsia="Arial" w:hAnsi="Arial" w:cs="Arial"/>
          <w:i/>
          <w:w w:val="98"/>
          <w:position w:val="-1"/>
          <w:sz w:val="16"/>
          <w:szCs w:val="16"/>
        </w:rPr>
        <w:t>d</w:t>
      </w:r>
    </w:p>
    <w:p w14:paraId="050A7D2C" w14:textId="77777777" w:rsidR="003760E6" w:rsidRDefault="003760E6">
      <w:pPr>
        <w:spacing w:before="6" w:line="100" w:lineRule="exact"/>
        <w:rPr>
          <w:sz w:val="11"/>
          <w:szCs w:val="11"/>
        </w:rPr>
      </w:pPr>
    </w:p>
    <w:p w14:paraId="7E70AED6" w14:textId="77777777" w:rsidR="003760E6" w:rsidRDefault="003760E6">
      <w:pPr>
        <w:spacing w:line="200" w:lineRule="exact"/>
      </w:pPr>
    </w:p>
    <w:p w14:paraId="43F04E3D" w14:textId="77777777" w:rsidR="003760E6" w:rsidRDefault="00F2735C">
      <w:pPr>
        <w:spacing w:before="29"/>
        <w:ind w:left="2161"/>
        <w:rPr>
          <w:rFonts w:ascii="Arial" w:eastAsia="Arial" w:hAnsi="Arial" w:cs="Arial"/>
          <w:sz w:val="24"/>
          <w:szCs w:val="24"/>
        </w:rPr>
      </w:pPr>
      <w:r>
        <w:rPr>
          <w:rFonts w:ascii="Arial" w:eastAsia="Arial" w:hAnsi="Arial" w:cs="Arial"/>
          <w:b/>
          <w:spacing w:val="-3"/>
          <w:sz w:val="24"/>
          <w:szCs w:val="24"/>
        </w:rPr>
        <w:t>M</w:t>
      </w:r>
      <w:r>
        <w:rPr>
          <w:rFonts w:ascii="Arial" w:eastAsia="Arial" w:hAnsi="Arial" w:cs="Arial"/>
          <w:b/>
          <w:spacing w:val="1"/>
          <w:sz w:val="24"/>
          <w:szCs w:val="24"/>
        </w:rPr>
        <w:t>a</w:t>
      </w:r>
      <w:r>
        <w:rPr>
          <w:rFonts w:ascii="Arial" w:eastAsia="Arial" w:hAnsi="Arial" w:cs="Arial"/>
          <w:b/>
          <w:spacing w:val="-2"/>
          <w:sz w:val="24"/>
          <w:szCs w:val="24"/>
        </w:rPr>
        <w:t>r</w:t>
      </w:r>
      <w:r>
        <w:rPr>
          <w:rFonts w:ascii="Arial" w:eastAsia="Arial" w:hAnsi="Arial" w:cs="Arial"/>
          <w:b/>
          <w:spacing w:val="1"/>
          <w:sz w:val="24"/>
          <w:szCs w:val="24"/>
        </w:rPr>
        <w:t>ket</w:t>
      </w:r>
      <w:r>
        <w:rPr>
          <w:rFonts w:ascii="Arial" w:eastAsia="Arial" w:hAnsi="Arial" w:cs="Arial"/>
          <w:b/>
          <w:sz w:val="24"/>
          <w:szCs w:val="24"/>
        </w:rPr>
        <w:t>i</w:t>
      </w:r>
      <w:r>
        <w:rPr>
          <w:rFonts w:ascii="Arial" w:eastAsia="Arial" w:hAnsi="Arial" w:cs="Arial"/>
          <w:b/>
          <w:spacing w:val="-2"/>
          <w:sz w:val="24"/>
          <w:szCs w:val="24"/>
        </w:rPr>
        <w:t>n</w:t>
      </w:r>
      <w:r>
        <w:rPr>
          <w:rFonts w:ascii="Arial" w:eastAsia="Arial" w:hAnsi="Arial" w:cs="Arial"/>
          <w:b/>
          <w:sz w:val="24"/>
          <w:szCs w:val="24"/>
        </w:rPr>
        <w:t>g</w:t>
      </w:r>
    </w:p>
    <w:p w14:paraId="74F655CB" w14:textId="77777777" w:rsidR="003760E6" w:rsidRDefault="003760E6">
      <w:pPr>
        <w:spacing w:line="280" w:lineRule="exact"/>
        <w:rPr>
          <w:sz w:val="28"/>
          <w:szCs w:val="28"/>
        </w:rPr>
      </w:pPr>
    </w:p>
    <w:p w14:paraId="13063E5F" w14:textId="267429C5" w:rsidR="00157B38" w:rsidRPr="00157B38" w:rsidRDefault="00157B38" w:rsidP="00157B38">
      <w:pPr>
        <w:pStyle w:val="NormalWeb"/>
        <w:spacing w:line="600" w:lineRule="auto"/>
        <w:ind w:left="2160"/>
        <w:rPr>
          <w:rFonts w:ascii="Arial" w:hAnsi="Arial" w:cs="Arial"/>
        </w:rPr>
      </w:pPr>
      <w:r w:rsidRPr="00157B38">
        <w:rPr>
          <w:rStyle w:val="Strong"/>
          <w:rFonts w:ascii="Arial" w:eastAsiaTheme="majorEastAsia" w:hAnsi="Arial" w:cs="Arial"/>
        </w:rPr>
        <w:t>Market Research</w:t>
      </w:r>
      <w:r w:rsidRPr="00157B38">
        <w:rPr>
          <w:rFonts w:ascii="Arial" w:hAnsi="Arial" w:cs="Arial"/>
        </w:rPr>
        <w:t>: Conduct research to understand the needs of key customer segments, such as municipalities, agricultural sectors, and environmental agencies, to identify how the system can best serve their water monitoring needs.</w:t>
      </w:r>
    </w:p>
    <w:p w14:paraId="719379BB" w14:textId="2A365E65" w:rsidR="00157B38" w:rsidRPr="00157B38" w:rsidRDefault="00157B38" w:rsidP="00157B38">
      <w:pPr>
        <w:pStyle w:val="NormalWeb"/>
        <w:spacing w:line="600" w:lineRule="auto"/>
        <w:ind w:left="2160"/>
        <w:rPr>
          <w:rFonts w:ascii="Arial" w:hAnsi="Arial" w:cs="Arial"/>
        </w:rPr>
      </w:pPr>
      <w:r w:rsidRPr="00157B38">
        <w:rPr>
          <w:rStyle w:val="Strong"/>
          <w:rFonts w:ascii="Arial" w:eastAsiaTheme="majorEastAsia" w:hAnsi="Arial" w:cs="Arial"/>
        </w:rPr>
        <w:t>Targeted Marketing and Advertising</w:t>
      </w:r>
      <w:r w:rsidRPr="00157B38">
        <w:rPr>
          <w:rFonts w:ascii="Arial" w:hAnsi="Arial" w:cs="Arial"/>
        </w:rPr>
        <w:t>: Develop targeted campaigns showcasing the benefits of the Water Level Management System for specific applications, such as flood prevention, irrigation management, and water resource conservation.</w:t>
      </w:r>
    </w:p>
    <w:p w14:paraId="41B1F61E" w14:textId="0121366D" w:rsidR="00157B38" w:rsidRDefault="00157B38" w:rsidP="00157B38">
      <w:pPr>
        <w:pStyle w:val="NormalWeb"/>
        <w:spacing w:line="600" w:lineRule="auto"/>
        <w:ind w:left="2160"/>
        <w:rPr>
          <w:rFonts w:ascii="Arial" w:hAnsi="Arial" w:cs="Arial"/>
        </w:rPr>
      </w:pPr>
      <w:r w:rsidRPr="00157B38">
        <w:rPr>
          <w:rStyle w:val="Strong"/>
          <w:rFonts w:ascii="Arial" w:eastAsiaTheme="majorEastAsia" w:hAnsi="Arial" w:cs="Arial"/>
        </w:rPr>
        <w:t>Product Differentiation</w:t>
      </w:r>
      <w:r w:rsidRPr="00157B38">
        <w:rPr>
          <w:rFonts w:ascii="Arial" w:hAnsi="Arial" w:cs="Arial"/>
        </w:rPr>
        <w:t>: Highlight unique features, such as real-time monitoring, remote accessibility, and data analytics capabilities, that set the system apart from traditional water monitoring methods.</w:t>
      </w:r>
    </w:p>
    <w:p w14:paraId="7231A92B" w14:textId="7633D1F4" w:rsidR="00157B38" w:rsidRDefault="00157B38" w:rsidP="00157B38">
      <w:pPr>
        <w:pStyle w:val="NormalWeb"/>
        <w:spacing w:line="600" w:lineRule="auto"/>
        <w:ind w:left="2160"/>
        <w:rPr>
          <w:rFonts w:ascii="Arial" w:hAnsi="Arial" w:cs="Arial"/>
        </w:rPr>
      </w:pPr>
    </w:p>
    <w:p w14:paraId="3D0A6245" w14:textId="77777777" w:rsidR="00157B38" w:rsidRPr="00157B38" w:rsidRDefault="00157B38" w:rsidP="00157B38">
      <w:pPr>
        <w:pStyle w:val="NormalWeb"/>
        <w:spacing w:line="600" w:lineRule="auto"/>
        <w:ind w:left="2160"/>
        <w:rPr>
          <w:rFonts w:ascii="Arial" w:hAnsi="Arial" w:cs="Arial"/>
        </w:rPr>
      </w:pPr>
    </w:p>
    <w:p w14:paraId="633BA80D" w14:textId="49EEE015" w:rsidR="00157B38" w:rsidRPr="00157B38" w:rsidRDefault="00157B38" w:rsidP="00157B38">
      <w:pPr>
        <w:pStyle w:val="NormalWeb"/>
        <w:spacing w:line="600" w:lineRule="auto"/>
        <w:ind w:left="2160"/>
        <w:rPr>
          <w:rFonts w:ascii="Arial" w:hAnsi="Arial" w:cs="Arial"/>
        </w:rPr>
      </w:pPr>
      <w:r w:rsidRPr="00157B38">
        <w:rPr>
          <w:rStyle w:val="Strong"/>
          <w:rFonts w:ascii="Arial" w:eastAsiaTheme="majorEastAsia" w:hAnsi="Arial" w:cs="Arial"/>
        </w:rPr>
        <w:t>Customer Engagement and Relationship Building</w:t>
      </w:r>
      <w:r w:rsidRPr="00157B38">
        <w:rPr>
          <w:rFonts w:ascii="Arial" w:hAnsi="Arial" w:cs="Arial"/>
        </w:rPr>
        <w:t>: Build strong relationships with customers through regular communication, demonstrations, and tailored support services to ensure ongoing satisfaction and loyalty.</w:t>
      </w:r>
    </w:p>
    <w:p w14:paraId="02AADBAF" w14:textId="37AA304E" w:rsidR="00157B38" w:rsidRPr="00157B38" w:rsidRDefault="00157B38" w:rsidP="00157B38">
      <w:pPr>
        <w:pStyle w:val="NormalWeb"/>
        <w:spacing w:line="600" w:lineRule="auto"/>
        <w:ind w:left="2160"/>
        <w:rPr>
          <w:rFonts w:ascii="Arial" w:hAnsi="Arial" w:cs="Arial"/>
        </w:rPr>
      </w:pPr>
      <w:r w:rsidRPr="00157B38">
        <w:rPr>
          <w:rStyle w:val="Strong"/>
          <w:rFonts w:ascii="Arial" w:eastAsiaTheme="majorEastAsia" w:hAnsi="Arial" w:cs="Arial"/>
        </w:rPr>
        <w:t>Loyalty Programs</w:t>
      </w:r>
      <w:r w:rsidRPr="00157B38">
        <w:rPr>
          <w:rFonts w:ascii="Arial" w:hAnsi="Arial" w:cs="Arial"/>
        </w:rPr>
        <w:t>: Offer loyalty programs or long-term contract discounts to encourage repeat business, especially for government and agricultural customers who rely on consistent, accurate data.</w:t>
      </w:r>
    </w:p>
    <w:p w14:paraId="56849CAC" w14:textId="77777777" w:rsidR="003760E6" w:rsidRDefault="003760E6">
      <w:pPr>
        <w:spacing w:before="12" w:line="260" w:lineRule="exact"/>
        <w:rPr>
          <w:sz w:val="26"/>
          <w:szCs w:val="26"/>
        </w:rPr>
      </w:pPr>
    </w:p>
    <w:p w14:paraId="387B577D" w14:textId="77777777" w:rsidR="003760E6" w:rsidRDefault="00F2735C">
      <w:pPr>
        <w:ind w:left="2161"/>
        <w:rPr>
          <w:rFonts w:ascii="Arial" w:eastAsia="Arial" w:hAnsi="Arial" w:cs="Arial"/>
          <w:sz w:val="24"/>
          <w:szCs w:val="24"/>
        </w:rPr>
      </w:pPr>
      <w:r>
        <w:rPr>
          <w:rFonts w:ascii="Arial" w:eastAsia="Arial" w:hAnsi="Arial" w:cs="Arial"/>
          <w:b/>
          <w:spacing w:val="-2"/>
          <w:sz w:val="24"/>
          <w:szCs w:val="24"/>
        </w:rPr>
        <w:t>S</w:t>
      </w:r>
      <w:r>
        <w:rPr>
          <w:rFonts w:ascii="Arial" w:eastAsia="Arial" w:hAnsi="Arial" w:cs="Arial"/>
          <w:b/>
          <w:spacing w:val="1"/>
          <w:sz w:val="24"/>
          <w:szCs w:val="24"/>
        </w:rPr>
        <w:t>ca</w:t>
      </w:r>
      <w:r>
        <w:rPr>
          <w:rFonts w:ascii="Arial" w:eastAsia="Arial" w:hAnsi="Arial" w:cs="Arial"/>
          <w:b/>
          <w:sz w:val="24"/>
          <w:szCs w:val="24"/>
        </w:rPr>
        <w:t>le</w:t>
      </w:r>
    </w:p>
    <w:p w14:paraId="6ED82A8D" w14:textId="77777777" w:rsidR="003760E6" w:rsidRDefault="003760E6">
      <w:pPr>
        <w:spacing w:line="200" w:lineRule="exact"/>
      </w:pPr>
    </w:p>
    <w:p w14:paraId="75E562BF" w14:textId="77777777" w:rsidR="003760E6" w:rsidRDefault="003760E6">
      <w:pPr>
        <w:spacing w:before="19" w:line="220" w:lineRule="exact"/>
        <w:rPr>
          <w:sz w:val="22"/>
          <w:szCs w:val="22"/>
        </w:rPr>
      </w:pPr>
    </w:p>
    <w:p w14:paraId="312E5494" w14:textId="30D82D4C" w:rsidR="00157B38" w:rsidRPr="00157B38" w:rsidRDefault="00157B38" w:rsidP="00157B38">
      <w:pPr>
        <w:pStyle w:val="NormalWeb"/>
        <w:spacing w:line="600" w:lineRule="auto"/>
        <w:ind w:left="2160"/>
        <w:rPr>
          <w:rFonts w:ascii="Arial" w:hAnsi="Arial" w:cs="Arial"/>
        </w:rPr>
      </w:pPr>
      <w:r w:rsidRPr="00157B38">
        <w:rPr>
          <w:rStyle w:val="Strong"/>
          <w:rFonts w:ascii="Arial" w:eastAsiaTheme="majorEastAsia" w:hAnsi="Arial" w:cs="Arial"/>
        </w:rPr>
        <w:t>Continuous Improvement and Innovation</w:t>
      </w:r>
      <w:r w:rsidRPr="00157B38">
        <w:rPr>
          <w:rFonts w:ascii="Arial" w:hAnsi="Arial" w:cs="Arial"/>
        </w:rPr>
        <w:t>: Continuously enhance the system’s technology, including sensor accuracy, data processing speed, and data visualization, to keep up with market demand and technological advances.</w:t>
      </w:r>
    </w:p>
    <w:p w14:paraId="596F8097" w14:textId="70A87938" w:rsidR="00157B38" w:rsidRDefault="00157B38" w:rsidP="00157B38">
      <w:pPr>
        <w:pStyle w:val="NormalWeb"/>
        <w:spacing w:line="600" w:lineRule="auto"/>
        <w:ind w:left="2160"/>
        <w:rPr>
          <w:rFonts w:ascii="Arial" w:hAnsi="Arial" w:cs="Arial"/>
        </w:rPr>
      </w:pPr>
      <w:r w:rsidRPr="00157B38">
        <w:rPr>
          <w:rStyle w:val="Strong"/>
          <w:rFonts w:ascii="Arial" w:eastAsiaTheme="majorEastAsia" w:hAnsi="Arial" w:cs="Arial"/>
        </w:rPr>
        <w:t>Customer Feedback</w:t>
      </w:r>
      <w:r w:rsidRPr="00157B38">
        <w:rPr>
          <w:rFonts w:ascii="Arial" w:hAnsi="Arial" w:cs="Arial"/>
        </w:rPr>
        <w:t>: Gather feedback from early users to refine and improve the system, ensuring that it meets diverse customer requirements and adapts to different environmental conditions.</w:t>
      </w:r>
    </w:p>
    <w:p w14:paraId="0A3F39EE" w14:textId="369E182F" w:rsidR="00157B38" w:rsidRDefault="00157B38" w:rsidP="00157B38">
      <w:pPr>
        <w:pStyle w:val="NormalWeb"/>
        <w:spacing w:line="600" w:lineRule="auto"/>
        <w:ind w:left="2160"/>
        <w:rPr>
          <w:rFonts w:ascii="Arial" w:hAnsi="Arial" w:cs="Arial"/>
        </w:rPr>
      </w:pPr>
    </w:p>
    <w:p w14:paraId="6A1289CE" w14:textId="77777777" w:rsidR="00157B38" w:rsidRPr="00157B38" w:rsidRDefault="00157B38" w:rsidP="00157B38">
      <w:pPr>
        <w:pStyle w:val="NormalWeb"/>
        <w:spacing w:line="600" w:lineRule="auto"/>
        <w:ind w:left="2160"/>
        <w:rPr>
          <w:rFonts w:ascii="Arial" w:hAnsi="Arial" w:cs="Arial"/>
        </w:rPr>
      </w:pPr>
    </w:p>
    <w:p w14:paraId="40F5AD88" w14:textId="77777777" w:rsidR="003760E6" w:rsidRDefault="003760E6">
      <w:pPr>
        <w:spacing w:before="12" w:line="260" w:lineRule="exact"/>
        <w:rPr>
          <w:sz w:val="26"/>
          <w:szCs w:val="26"/>
        </w:rPr>
      </w:pPr>
    </w:p>
    <w:p w14:paraId="2C0F1B97" w14:textId="77777777" w:rsidR="003760E6" w:rsidRDefault="00F2735C">
      <w:pPr>
        <w:ind w:left="2161"/>
        <w:rPr>
          <w:rFonts w:ascii="Arial" w:eastAsia="Arial" w:hAnsi="Arial" w:cs="Arial"/>
          <w:sz w:val="24"/>
          <w:szCs w:val="24"/>
        </w:rPr>
      </w:pPr>
      <w:r>
        <w:rPr>
          <w:rFonts w:ascii="Arial" w:eastAsia="Arial" w:hAnsi="Arial" w:cs="Arial"/>
          <w:b/>
          <w:sz w:val="24"/>
          <w:szCs w:val="24"/>
        </w:rPr>
        <w:t>Re</w:t>
      </w:r>
      <w:r>
        <w:rPr>
          <w:rFonts w:ascii="Arial" w:eastAsia="Arial" w:hAnsi="Arial" w:cs="Arial"/>
          <w:b/>
          <w:spacing w:val="-3"/>
          <w:sz w:val="24"/>
          <w:szCs w:val="24"/>
        </w:rPr>
        <w:t>v</w:t>
      </w:r>
      <w:r>
        <w:rPr>
          <w:rFonts w:ascii="Arial" w:eastAsia="Arial" w:hAnsi="Arial" w:cs="Arial"/>
          <w:b/>
          <w:spacing w:val="1"/>
          <w:sz w:val="24"/>
          <w:szCs w:val="24"/>
        </w:rPr>
        <w:t>e</w:t>
      </w:r>
      <w:r>
        <w:rPr>
          <w:rFonts w:ascii="Arial" w:eastAsia="Arial" w:hAnsi="Arial" w:cs="Arial"/>
          <w:b/>
          <w:spacing w:val="2"/>
          <w:sz w:val="24"/>
          <w:szCs w:val="24"/>
        </w:rPr>
        <w:t>n</w:t>
      </w:r>
      <w:r>
        <w:rPr>
          <w:rFonts w:ascii="Arial" w:eastAsia="Arial" w:hAnsi="Arial" w:cs="Arial"/>
          <w:b/>
          <w:spacing w:val="-3"/>
          <w:sz w:val="24"/>
          <w:szCs w:val="24"/>
        </w:rPr>
        <w:t>u</w:t>
      </w:r>
      <w:r>
        <w:rPr>
          <w:rFonts w:ascii="Arial" w:eastAsia="Arial" w:hAnsi="Arial" w:cs="Arial"/>
          <w:b/>
          <w:sz w:val="24"/>
          <w:szCs w:val="24"/>
        </w:rPr>
        <w:t>e</w:t>
      </w:r>
    </w:p>
    <w:p w14:paraId="5AA239E2" w14:textId="77777777" w:rsidR="003760E6" w:rsidRDefault="003760E6">
      <w:pPr>
        <w:spacing w:line="200" w:lineRule="exact"/>
      </w:pPr>
    </w:p>
    <w:p w14:paraId="55FD35B4" w14:textId="56505C02" w:rsidR="00157B38" w:rsidRPr="00157B38" w:rsidRDefault="00157B38" w:rsidP="00157B38">
      <w:pPr>
        <w:pStyle w:val="NormalWeb"/>
        <w:spacing w:line="600" w:lineRule="auto"/>
        <w:ind w:left="2160"/>
        <w:rPr>
          <w:rFonts w:ascii="Arial" w:hAnsi="Arial" w:cs="Arial"/>
        </w:rPr>
      </w:pPr>
      <w:r w:rsidRPr="00157B38">
        <w:rPr>
          <w:rStyle w:val="Strong"/>
          <w:rFonts w:ascii="Arial" w:eastAsiaTheme="majorEastAsia" w:hAnsi="Arial" w:cs="Arial"/>
        </w:rPr>
        <w:t>Bulk and Wholesale Sales</w:t>
      </w:r>
      <w:r w:rsidRPr="00157B38">
        <w:rPr>
          <w:rFonts w:ascii="Arial" w:hAnsi="Arial" w:cs="Arial"/>
        </w:rPr>
        <w:t>: Sell systems in bulk to distributors, government bodies, and large agricultural entities to increase market reach and overall sales volume.</w:t>
      </w:r>
    </w:p>
    <w:p w14:paraId="6E021C52" w14:textId="56C0DC48" w:rsidR="00157B38" w:rsidRPr="00157B38" w:rsidRDefault="00157B38" w:rsidP="00157B38">
      <w:pPr>
        <w:pStyle w:val="NormalWeb"/>
        <w:spacing w:line="600" w:lineRule="auto"/>
        <w:ind w:left="2160"/>
        <w:rPr>
          <w:rFonts w:ascii="Arial" w:hAnsi="Arial" w:cs="Arial"/>
        </w:rPr>
      </w:pPr>
      <w:r w:rsidRPr="00157B38">
        <w:rPr>
          <w:rStyle w:val="Strong"/>
          <w:rFonts w:ascii="Arial" w:eastAsiaTheme="majorEastAsia" w:hAnsi="Arial" w:cs="Arial"/>
        </w:rPr>
        <w:t>Licensing and Partnerships with Other Companies</w:t>
      </w:r>
      <w:r w:rsidRPr="00157B38">
        <w:rPr>
          <w:rFonts w:ascii="Arial" w:hAnsi="Arial" w:cs="Arial"/>
        </w:rPr>
        <w:t>: Partner with complementary technology companies to integrate the Water Level Management System with other environmental monitoring solutions, generating additional revenue.</w:t>
      </w:r>
    </w:p>
    <w:p w14:paraId="62055F23" w14:textId="250A72DC" w:rsidR="00157B38" w:rsidRPr="00157B38" w:rsidRDefault="00157B38" w:rsidP="00157B38">
      <w:pPr>
        <w:pStyle w:val="NormalWeb"/>
        <w:spacing w:line="600" w:lineRule="auto"/>
        <w:ind w:left="2160"/>
        <w:rPr>
          <w:rFonts w:ascii="Arial" w:hAnsi="Arial" w:cs="Arial"/>
        </w:rPr>
      </w:pPr>
      <w:r w:rsidRPr="00157B38">
        <w:rPr>
          <w:rStyle w:val="Strong"/>
          <w:rFonts w:ascii="Arial" w:eastAsiaTheme="majorEastAsia" w:hAnsi="Arial" w:cs="Arial"/>
        </w:rPr>
        <w:t>E-commerce and Direct Sales</w:t>
      </w:r>
      <w:r w:rsidRPr="00157B38">
        <w:rPr>
          <w:rFonts w:ascii="Arial" w:hAnsi="Arial" w:cs="Arial"/>
        </w:rPr>
        <w:t>: Use direct sales channels and online platforms to reach new customers and simplify the purchasing process.</w:t>
      </w:r>
    </w:p>
    <w:p w14:paraId="031FAA8B" w14:textId="1B5A6DC0" w:rsidR="00157B38" w:rsidRPr="00157B38" w:rsidRDefault="00157B38" w:rsidP="00157B38">
      <w:pPr>
        <w:pStyle w:val="NormalWeb"/>
        <w:spacing w:line="600" w:lineRule="auto"/>
        <w:ind w:left="2160"/>
        <w:rPr>
          <w:rFonts w:ascii="Arial" w:hAnsi="Arial" w:cs="Arial"/>
        </w:rPr>
      </w:pPr>
      <w:r w:rsidRPr="00157B38">
        <w:rPr>
          <w:rStyle w:val="Strong"/>
          <w:rFonts w:ascii="Arial" w:eastAsiaTheme="majorEastAsia" w:hAnsi="Arial" w:cs="Arial"/>
        </w:rPr>
        <w:t>Value-Added Services</w:t>
      </w:r>
      <w:r w:rsidRPr="00157B38">
        <w:rPr>
          <w:rFonts w:ascii="Arial" w:hAnsi="Arial" w:cs="Arial"/>
        </w:rPr>
        <w:t>: Offer additional services such as data analytics, predictive modeling, and maintenance packages, providing customers with comprehensive support and insights.</w:t>
      </w:r>
    </w:p>
    <w:p w14:paraId="4F1A7847" w14:textId="77777777" w:rsidR="003760E6" w:rsidRDefault="003760E6">
      <w:pPr>
        <w:spacing w:before="6" w:line="140" w:lineRule="exact"/>
        <w:rPr>
          <w:sz w:val="14"/>
          <w:szCs w:val="14"/>
        </w:rPr>
      </w:pPr>
    </w:p>
    <w:p w14:paraId="45851EA0" w14:textId="77777777" w:rsidR="003760E6" w:rsidRDefault="00F2735C">
      <w:pPr>
        <w:spacing w:before="29"/>
        <w:ind w:left="2161"/>
        <w:rPr>
          <w:rFonts w:ascii="Arial" w:eastAsia="Arial" w:hAnsi="Arial" w:cs="Arial"/>
          <w:sz w:val="24"/>
          <w:szCs w:val="24"/>
        </w:rPr>
      </w:pPr>
      <w:r>
        <w:rPr>
          <w:rFonts w:ascii="Arial" w:eastAsia="Arial" w:hAnsi="Arial" w:cs="Arial"/>
          <w:b/>
          <w:spacing w:val="2"/>
          <w:sz w:val="24"/>
          <w:szCs w:val="24"/>
        </w:rPr>
        <w:t>T</w:t>
      </w:r>
      <w:r>
        <w:rPr>
          <w:rFonts w:ascii="Arial" w:eastAsia="Arial" w:hAnsi="Arial" w:cs="Arial"/>
          <w:b/>
          <w:spacing w:val="1"/>
          <w:sz w:val="24"/>
          <w:szCs w:val="24"/>
        </w:rPr>
        <w:t>ec</w:t>
      </w:r>
      <w:r>
        <w:rPr>
          <w:rFonts w:ascii="Arial" w:eastAsia="Arial" w:hAnsi="Arial" w:cs="Arial"/>
          <w:b/>
          <w:spacing w:val="-3"/>
          <w:sz w:val="24"/>
          <w:szCs w:val="24"/>
        </w:rPr>
        <w:t>hn</w:t>
      </w:r>
      <w:r>
        <w:rPr>
          <w:rFonts w:ascii="Arial" w:eastAsia="Arial" w:hAnsi="Arial" w:cs="Arial"/>
          <w:b/>
          <w:spacing w:val="2"/>
          <w:sz w:val="24"/>
          <w:szCs w:val="24"/>
        </w:rPr>
        <w:t>o</w:t>
      </w:r>
      <w:r>
        <w:rPr>
          <w:rFonts w:ascii="Arial" w:eastAsia="Arial" w:hAnsi="Arial" w:cs="Arial"/>
          <w:b/>
          <w:sz w:val="24"/>
          <w:szCs w:val="24"/>
        </w:rPr>
        <w:t>l</w:t>
      </w:r>
      <w:r>
        <w:rPr>
          <w:rFonts w:ascii="Arial" w:eastAsia="Arial" w:hAnsi="Arial" w:cs="Arial"/>
          <w:b/>
          <w:spacing w:val="2"/>
          <w:sz w:val="24"/>
          <w:szCs w:val="24"/>
        </w:rPr>
        <w:t>og</w:t>
      </w:r>
      <w:r>
        <w:rPr>
          <w:rFonts w:ascii="Arial" w:eastAsia="Arial" w:hAnsi="Arial" w:cs="Arial"/>
          <w:b/>
          <w:sz w:val="24"/>
          <w:szCs w:val="24"/>
        </w:rPr>
        <w:t>y</w:t>
      </w:r>
    </w:p>
    <w:p w14:paraId="1EF4AA02" w14:textId="77777777" w:rsidR="003760E6" w:rsidRDefault="003760E6">
      <w:pPr>
        <w:spacing w:line="200" w:lineRule="exact"/>
      </w:pPr>
    </w:p>
    <w:p w14:paraId="2B2AC5F3" w14:textId="77777777" w:rsidR="003760E6" w:rsidRDefault="003760E6">
      <w:pPr>
        <w:spacing w:before="19" w:line="220" w:lineRule="exact"/>
        <w:rPr>
          <w:sz w:val="22"/>
          <w:szCs w:val="22"/>
        </w:rPr>
      </w:pPr>
    </w:p>
    <w:p w14:paraId="27B95DEE" w14:textId="1C4EE539" w:rsidR="00157B38" w:rsidRPr="00157B38" w:rsidRDefault="00157B38" w:rsidP="00157B38">
      <w:pPr>
        <w:pStyle w:val="NormalWeb"/>
        <w:spacing w:line="600" w:lineRule="auto"/>
        <w:ind w:left="2160"/>
        <w:rPr>
          <w:rFonts w:ascii="Arial" w:hAnsi="Arial" w:cs="Arial"/>
        </w:rPr>
      </w:pPr>
      <w:r w:rsidRPr="00157B38">
        <w:rPr>
          <w:rStyle w:val="Strong"/>
          <w:rFonts w:ascii="Arial" w:eastAsiaTheme="majorEastAsia" w:hAnsi="Arial" w:cs="Arial"/>
        </w:rPr>
        <w:t>Digital Platforms and Data Analytics</w:t>
      </w:r>
      <w:r w:rsidRPr="00157B38">
        <w:rPr>
          <w:rFonts w:ascii="Arial" w:hAnsi="Arial" w:cs="Arial"/>
        </w:rPr>
        <w:t>: Use a cloud-based platform to provide real-time data and advanced analytics, allowing customers to monitor and respond to water level changes proactively.</w:t>
      </w:r>
    </w:p>
    <w:p w14:paraId="0D553986" w14:textId="20E65AD3" w:rsidR="00157B38" w:rsidRPr="00157B38" w:rsidRDefault="00157B38" w:rsidP="00157B38">
      <w:pPr>
        <w:pStyle w:val="NormalWeb"/>
        <w:spacing w:line="600" w:lineRule="auto"/>
        <w:ind w:left="2160"/>
        <w:rPr>
          <w:rFonts w:ascii="Arial" w:hAnsi="Arial" w:cs="Arial"/>
        </w:rPr>
      </w:pPr>
      <w:r w:rsidRPr="00157B38">
        <w:rPr>
          <w:rStyle w:val="Strong"/>
          <w:rFonts w:ascii="Arial" w:eastAsiaTheme="majorEastAsia" w:hAnsi="Arial" w:cs="Arial"/>
        </w:rPr>
        <w:t>Internet of Things (IoT)</w:t>
      </w:r>
      <w:r w:rsidRPr="00157B38">
        <w:rPr>
          <w:rFonts w:ascii="Arial" w:hAnsi="Arial" w:cs="Arial"/>
        </w:rPr>
        <w:t>: Incorporate IoT sensors and connectivity to enable remote monitoring, data collection, and alert systems across multiple locations.</w:t>
      </w:r>
    </w:p>
    <w:p w14:paraId="11E10078" w14:textId="77777777" w:rsidR="003760E6" w:rsidRDefault="003760E6">
      <w:pPr>
        <w:spacing w:before="10" w:line="220" w:lineRule="exact"/>
        <w:rPr>
          <w:sz w:val="22"/>
          <w:szCs w:val="22"/>
        </w:rPr>
      </w:pPr>
    </w:p>
    <w:p w14:paraId="7FDBC70B" w14:textId="77777777" w:rsidR="003760E6" w:rsidRDefault="00F2735C">
      <w:pPr>
        <w:ind w:left="2161"/>
        <w:rPr>
          <w:rFonts w:ascii="Arial" w:eastAsia="Arial" w:hAnsi="Arial" w:cs="Arial"/>
          <w:sz w:val="24"/>
          <w:szCs w:val="24"/>
        </w:rPr>
      </w:pPr>
      <w:r>
        <w:rPr>
          <w:rFonts w:ascii="Arial" w:eastAsia="Arial" w:hAnsi="Arial" w:cs="Arial"/>
          <w:b/>
          <w:spacing w:val="-2"/>
          <w:sz w:val="24"/>
          <w:szCs w:val="24"/>
        </w:rPr>
        <w:t>P</w:t>
      </w:r>
      <w:r>
        <w:rPr>
          <w:rFonts w:ascii="Arial" w:eastAsia="Arial" w:hAnsi="Arial" w:cs="Arial"/>
          <w:b/>
          <w:spacing w:val="-3"/>
          <w:sz w:val="24"/>
          <w:szCs w:val="24"/>
        </w:rPr>
        <w:t>u</w:t>
      </w:r>
      <w:r>
        <w:rPr>
          <w:rFonts w:ascii="Arial" w:eastAsia="Arial" w:hAnsi="Arial" w:cs="Arial"/>
          <w:b/>
          <w:spacing w:val="-2"/>
          <w:sz w:val="24"/>
          <w:szCs w:val="24"/>
        </w:rPr>
        <w:t>r</w:t>
      </w:r>
      <w:r>
        <w:rPr>
          <w:rFonts w:ascii="Arial" w:eastAsia="Arial" w:hAnsi="Arial" w:cs="Arial"/>
          <w:b/>
          <w:spacing w:val="2"/>
          <w:sz w:val="24"/>
          <w:szCs w:val="24"/>
        </w:rPr>
        <w:t>po</w:t>
      </w:r>
      <w:r>
        <w:rPr>
          <w:rFonts w:ascii="Arial" w:eastAsia="Arial" w:hAnsi="Arial" w:cs="Arial"/>
          <w:b/>
          <w:spacing w:val="1"/>
          <w:sz w:val="24"/>
          <w:szCs w:val="24"/>
        </w:rPr>
        <w:t>s</w:t>
      </w:r>
      <w:r>
        <w:rPr>
          <w:rFonts w:ascii="Arial" w:eastAsia="Arial" w:hAnsi="Arial" w:cs="Arial"/>
          <w:b/>
          <w:sz w:val="24"/>
          <w:szCs w:val="24"/>
        </w:rPr>
        <w:t>e</w:t>
      </w:r>
    </w:p>
    <w:p w14:paraId="2D6FEDD4" w14:textId="77777777" w:rsidR="003760E6" w:rsidRDefault="003760E6">
      <w:pPr>
        <w:spacing w:line="200" w:lineRule="exact"/>
      </w:pPr>
    </w:p>
    <w:p w14:paraId="3A03A92B" w14:textId="77777777" w:rsidR="003760E6" w:rsidRDefault="003760E6">
      <w:pPr>
        <w:spacing w:before="20" w:line="220" w:lineRule="exact"/>
        <w:rPr>
          <w:sz w:val="22"/>
          <w:szCs w:val="22"/>
        </w:rPr>
      </w:pPr>
    </w:p>
    <w:p w14:paraId="26F88441" w14:textId="40701ACB" w:rsidR="003760E6" w:rsidRPr="00157B38" w:rsidRDefault="00157B38" w:rsidP="00157B38">
      <w:pPr>
        <w:spacing w:before="6" w:line="600" w:lineRule="auto"/>
        <w:ind w:left="2160"/>
        <w:rPr>
          <w:rFonts w:ascii="Arial" w:hAnsi="Arial" w:cs="Arial"/>
          <w:sz w:val="24"/>
          <w:szCs w:val="24"/>
        </w:rPr>
      </w:pPr>
      <w:r w:rsidRPr="00157B38">
        <w:rPr>
          <w:rFonts w:ascii="Arial" w:hAnsi="Arial" w:cs="Arial"/>
          <w:sz w:val="24"/>
          <w:szCs w:val="24"/>
        </w:rPr>
        <w:t>The purpose of developing the Water Level Management System is to provide a reliable, real-time monitoring solution for water levels in rivers, dams, reservoirs, and other critical water bodies. The system is designed to enhance public safety, support water resource conservation, and help prevent flooding. By delivering accurate water data, it aids communities, municipalities, and agricultural entities in managing water resources sustainably and effectively.</w:t>
      </w:r>
    </w:p>
    <w:p w14:paraId="26F68323" w14:textId="77777777" w:rsidR="003760E6" w:rsidRDefault="00F2735C">
      <w:pPr>
        <w:ind w:left="2161"/>
        <w:rPr>
          <w:rFonts w:ascii="Arial" w:eastAsia="Arial" w:hAnsi="Arial" w:cs="Arial"/>
          <w:sz w:val="24"/>
          <w:szCs w:val="24"/>
        </w:rPr>
      </w:pPr>
      <w:r>
        <w:rPr>
          <w:rFonts w:ascii="Arial" w:eastAsia="Arial" w:hAnsi="Arial" w:cs="Arial"/>
          <w:b/>
          <w:spacing w:val="-5"/>
          <w:sz w:val="24"/>
          <w:szCs w:val="24"/>
        </w:rPr>
        <w:t>A</w:t>
      </w:r>
      <w:r>
        <w:rPr>
          <w:rFonts w:ascii="Arial" w:eastAsia="Arial" w:hAnsi="Arial" w:cs="Arial"/>
          <w:b/>
          <w:spacing w:val="2"/>
          <w:sz w:val="24"/>
          <w:szCs w:val="24"/>
        </w:rPr>
        <w:t>d</w:t>
      </w:r>
      <w:r>
        <w:rPr>
          <w:rFonts w:ascii="Arial" w:eastAsia="Arial" w:hAnsi="Arial" w:cs="Arial"/>
          <w:b/>
          <w:spacing w:val="-4"/>
          <w:sz w:val="24"/>
          <w:szCs w:val="24"/>
        </w:rPr>
        <w:t>v</w:t>
      </w:r>
      <w:r>
        <w:rPr>
          <w:rFonts w:ascii="Arial" w:eastAsia="Arial" w:hAnsi="Arial" w:cs="Arial"/>
          <w:b/>
          <w:spacing w:val="6"/>
          <w:sz w:val="24"/>
          <w:szCs w:val="24"/>
        </w:rPr>
        <w:t>a</w:t>
      </w:r>
      <w:r>
        <w:rPr>
          <w:rFonts w:ascii="Arial" w:eastAsia="Arial" w:hAnsi="Arial" w:cs="Arial"/>
          <w:b/>
          <w:spacing w:val="-3"/>
          <w:sz w:val="24"/>
          <w:szCs w:val="24"/>
        </w:rPr>
        <w:t>n</w:t>
      </w:r>
      <w:r>
        <w:rPr>
          <w:rFonts w:ascii="Arial" w:eastAsia="Arial" w:hAnsi="Arial" w:cs="Arial"/>
          <w:b/>
          <w:spacing w:val="1"/>
          <w:sz w:val="24"/>
          <w:szCs w:val="24"/>
        </w:rPr>
        <w:t>ta</w:t>
      </w:r>
      <w:r>
        <w:rPr>
          <w:rFonts w:ascii="Arial" w:eastAsia="Arial" w:hAnsi="Arial" w:cs="Arial"/>
          <w:b/>
          <w:spacing w:val="2"/>
          <w:sz w:val="24"/>
          <w:szCs w:val="24"/>
        </w:rPr>
        <w:t>g</w:t>
      </w:r>
      <w:r>
        <w:rPr>
          <w:rFonts w:ascii="Arial" w:eastAsia="Arial" w:hAnsi="Arial" w:cs="Arial"/>
          <w:b/>
          <w:spacing w:val="1"/>
          <w:sz w:val="24"/>
          <w:szCs w:val="24"/>
        </w:rPr>
        <w:t>e</w:t>
      </w:r>
      <w:r>
        <w:rPr>
          <w:rFonts w:ascii="Arial" w:eastAsia="Arial" w:hAnsi="Arial" w:cs="Arial"/>
          <w:b/>
          <w:sz w:val="24"/>
          <w:szCs w:val="24"/>
        </w:rPr>
        <w:t>s</w:t>
      </w:r>
    </w:p>
    <w:p w14:paraId="5A11A12B" w14:textId="77777777" w:rsidR="003760E6" w:rsidRDefault="003760E6">
      <w:pPr>
        <w:spacing w:line="200" w:lineRule="exact"/>
      </w:pPr>
    </w:p>
    <w:p w14:paraId="7160C516" w14:textId="77777777" w:rsidR="003760E6" w:rsidRDefault="003760E6">
      <w:pPr>
        <w:spacing w:before="19" w:line="220" w:lineRule="exact"/>
        <w:rPr>
          <w:sz w:val="22"/>
          <w:szCs w:val="22"/>
        </w:rPr>
      </w:pPr>
    </w:p>
    <w:p w14:paraId="6C4E27FB" w14:textId="3F245C40" w:rsidR="00157B38" w:rsidRPr="00157B38" w:rsidRDefault="00157B38" w:rsidP="00157B38">
      <w:pPr>
        <w:pStyle w:val="NormalWeb"/>
        <w:spacing w:line="600" w:lineRule="auto"/>
        <w:ind w:left="2160"/>
        <w:rPr>
          <w:rFonts w:ascii="Arial" w:hAnsi="Arial" w:cs="Arial"/>
        </w:rPr>
      </w:pPr>
      <w:r w:rsidRPr="00157B38">
        <w:rPr>
          <w:rStyle w:val="Strong"/>
          <w:rFonts w:ascii="Arial" w:eastAsiaTheme="majorEastAsia" w:hAnsi="Arial" w:cs="Arial"/>
        </w:rPr>
        <w:t>Real-Time Data</w:t>
      </w:r>
      <w:r w:rsidRPr="00157B38">
        <w:rPr>
          <w:rFonts w:ascii="Arial" w:hAnsi="Arial" w:cs="Arial"/>
        </w:rPr>
        <w:t>: Offers immediate data on water levels, enabling timely interventions in case of rising or falling water levels.</w:t>
      </w:r>
    </w:p>
    <w:p w14:paraId="0D60C89D" w14:textId="70DC55B5" w:rsidR="00157B38" w:rsidRPr="00157B38" w:rsidRDefault="00157B38" w:rsidP="00157B38">
      <w:pPr>
        <w:pStyle w:val="NormalWeb"/>
        <w:spacing w:line="600" w:lineRule="auto"/>
        <w:ind w:left="2160"/>
        <w:rPr>
          <w:rFonts w:ascii="Arial" w:hAnsi="Arial" w:cs="Arial"/>
        </w:rPr>
      </w:pPr>
      <w:r w:rsidRPr="00157B38">
        <w:rPr>
          <w:rStyle w:val="Strong"/>
          <w:rFonts w:ascii="Arial" w:eastAsiaTheme="majorEastAsia" w:hAnsi="Arial" w:cs="Arial"/>
        </w:rPr>
        <w:t>Remote Monitoring and Accessibility</w:t>
      </w:r>
      <w:r w:rsidRPr="00157B38">
        <w:rPr>
          <w:rFonts w:ascii="Arial" w:hAnsi="Arial" w:cs="Arial"/>
        </w:rPr>
        <w:t>: Allows users to monitor water levels from any location, enhancing flexibility and efficiency in water management.</w:t>
      </w:r>
    </w:p>
    <w:p w14:paraId="54FCEF66" w14:textId="7C435A43" w:rsidR="00157B38" w:rsidRPr="00157B38" w:rsidRDefault="00157B38" w:rsidP="00157B38">
      <w:pPr>
        <w:pStyle w:val="NormalWeb"/>
        <w:spacing w:line="600" w:lineRule="auto"/>
        <w:ind w:left="2160"/>
        <w:rPr>
          <w:rFonts w:ascii="Arial" w:hAnsi="Arial" w:cs="Arial"/>
        </w:rPr>
      </w:pPr>
      <w:r w:rsidRPr="00157B38">
        <w:rPr>
          <w:rStyle w:val="Strong"/>
          <w:rFonts w:ascii="Arial" w:eastAsiaTheme="majorEastAsia" w:hAnsi="Arial" w:cs="Arial"/>
        </w:rPr>
        <w:t>Accuracy and Reliability</w:t>
      </w:r>
      <w:r w:rsidRPr="00157B38">
        <w:rPr>
          <w:rFonts w:ascii="Arial" w:hAnsi="Arial" w:cs="Arial"/>
        </w:rPr>
        <w:t>: Provides precise, consistent data to help manage water resources more effectively and reduce the risk of natural disasters like flooding.</w:t>
      </w:r>
    </w:p>
    <w:p w14:paraId="726F8C2F" w14:textId="77777777" w:rsidR="003760E6" w:rsidRDefault="003760E6">
      <w:pPr>
        <w:spacing w:line="200" w:lineRule="exact"/>
      </w:pPr>
    </w:p>
    <w:p w14:paraId="3C61E674" w14:textId="3B50131E" w:rsidR="003760E6" w:rsidRDefault="003760E6">
      <w:pPr>
        <w:spacing w:before="5" w:line="220" w:lineRule="exact"/>
        <w:rPr>
          <w:sz w:val="22"/>
          <w:szCs w:val="22"/>
        </w:rPr>
      </w:pPr>
    </w:p>
    <w:p w14:paraId="09FA48BC" w14:textId="61C4F7D0" w:rsidR="00157B38" w:rsidRDefault="00157B38">
      <w:pPr>
        <w:spacing w:before="5" w:line="220" w:lineRule="exact"/>
        <w:rPr>
          <w:sz w:val="22"/>
          <w:szCs w:val="22"/>
        </w:rPr>
      </w:pPr>
    </w:p>
    <w:p w14:paraId="5C63C426" w14:textId="7A68BA9F" w:rsidR="00157B38" w:rsidRDefault="00157B38">
      <w:pPr>
        <w:spacing w:before="5" w:line="220" w:lineRule="exact"/>
        <w:rPr>
          <w:sz w:val="22"/>
          <w:szCs w:val="22"/>
        </w:rPr>
      </w:pPr>
    </w:p>
    <w:p w14:paraId="1ECC5748" w14:textId="203D1FD4" w:rsidR="00157B38" w:rsidRDefault="00157B38">
      <w:pPr>
        <w:spacing w:before="5" w:line="220" w:lineRule="exact"/>
        <w:rPr>
          <w:sz w:val="22"/>
          <w:szCs w:val="22"/>
        </w:rPr>
      </w:pPr>
    </w:p>
    <w:p w14:paraId="63FAC41B" w14:textId="26423393" w:rsidR="00157B38" w:rsidRDefault="00157B38">
      <w:pPr>
        <w:spacing w:before="5" w:line="220" w:lineRule="exact"/>
        <w:rPr>
          <w:sz w:val="22"/>
          <w:szCs w:val="22"/>
        </w:rPr>
      </w:pPr>
    </w:p>
    <w:p w14:paraId="54C15A3B" w14:textId="18AF5C62" w:rsidR="00157B38" w:rsidRDefault="00157B38">
      <w:pPr>
        <w:spacing w:before="5" w:line="220" w:lineRule="exact"/>
        <w:rPr>
          <w:sz w:val="22"/>
          <w:szCs w:val="22"/>
        </w:rPr>
      </w:pPr>
    </w:p>
    <w:p w14:paraId="1A77D201" w14:textId="01C01EE6" w:rsidR="00157B38" w:rsidRDefault="00157B38">
      <w:pPr>
        <w:spacing w:before="5" w:line="220" w:lineRule="exact"/>
        <w:rPr>
          <w:sz w:val="22"/>
          <w:szCs w:val="22"/>
        </w:rPr>
      </w:pPr>
    </w:p>
    <w:p w14:paraId="426E0950" w14:textId="12681EE7" w:rsidR="00157B38" w:rsidRDefault="00157B38">
      <w:pPr>
        <w:spacing w:before="5" w:line="220" w:lineRule="exact"/>
        <w:rPr>
          <w:sz w:val="22"/>
          <w:szCs w:val="22"/>
        </w:rPr>
      </w:pPr>
    </w:p>
    <w:p w14:paraId="3F76506C" w14:textId="38F8042B" w:rsidR="00157B38" w:rsidRDefault="00157B38">
      <w:pPr>
        <w:spacing w:before="5" w:line="220" w:lineRule="exact"/>
        <w:rPr>
          <w:sz w:val="22"/>
          <w:szCs w:val="22"/>
        </w:rPr>
      </w:pPr>
    </w:p>
    <w:p w14:paraId="1DC4C3A9" w14:textId="2092DC4D" w:rsidR="00157B38" w:rsidRDefault="00157B38">
      <w:pPr>
        <w:spacing w:before="5" w:line="220" w:lineRule="exact"/>
        <w:rPr>
          <w:sz w:val="22"/>
          <w:szCs w:val="22"/>
        </w:rPr>
      </w:pPr>
    </w:p>
    <w:p w14:paraId="3D1A2866" w14:textId="77777777" w:rsidR="00157B38" w:rsidRDefault="00157B38">
      <w:pPr>
        <w:spacing w:before="5" w:line="220" w:lineRule="exact"/>
        <w:rPr>
          <w:sz w:val="22"/>
          <w:szCs w:val="22"/>
        </w:rPr>
      </w:pPr>
    </w:p>
    <w:p w14:paraId="12D2C1E4" w14:textId="77777777" w:rsidR="003760E6" w:rsidRDefault="00F2735C">
      <w:pPr>
        <w:ind w:left="2161"/>
        <w:rPr>
          <w:rFonts w:ascii="Arial" w:eastAsia="Arial" w:hAnsi="Arial" w:cs="Arial"/>
          <w:sz w:val="24"/>
          <w:szCs w:val="24"/>
        </w:rPr>
      </w:pPr>
      <w:r>
        <w:rPr>
          <w:rFonts w:ascii="Arial" w:eastAsia="Arial" w:hAnsi="Arial" w:cs="Arial"/>
          <w:b/>
          <w:sz w:val="24"/>
          <w:szCs w:val="24"/>
        </w:rPr>
        <w:t>Di</w:t>
      </w:r>
      <w:r>
        <w:rPr>
          <w:rFonts w:ascii="Arial" w:eastAsia="Arial" w:hAnsi="Arial" w:cs="Arial"/>
          <w:b/>
          <w:spacing w:val="1"/>
          <w:sz w:val="24"/>
          <w:szCs w:val="24"/>
        </w:rPr>
        <w:t>sa</w:t>
      </w:r>
      <w:r>
        <w:rPr>
          <w:rFonts w:ascii="Arial" w:eastAsia="Arial" w:hAnsi="Arial" w:cs="Arial"/>
          <w:b/>
          <w:spacing w:val="2"/>
          <w:sz w:val="24"/>
          <w:szCs w:val="24"/>
        </w:rPr>
        <w:t>d</w:t>
      </w:r>
      <w:r>
        <w:rPr>
          <w:rFonts w:ascii="Arial" w:eastAsia="Arial" w:hAnsi="Arial" w:cs="Arial"/>
          <w:b/>
          <w:spacing w:val="-4"/>
          <w:sz w:val="24"/>
          <w:szCs w:val="24"/>
        </w:rPr>
        <w:t>v</w:t>
      </w:r>
      <w:r>
        <w:rPr>
          <w:rFonts w:ascii="Arial" w:eastAsia="Arial" w:hAnsi="Arial" w:cs="Arial"/>
          <w:b/>
          <w:spacing w:val="1"/>
          <w:sz w:val="24"/>
          <w:szCs w:val="24"/>
        </w:rPr>
        <w:t>a</w:t>
      </w:r>
      <w:r>
        <w:rPr>
          <w:rFonts w:ascii="Arial" w:eastAsia="Arial" w:hAnsi="Arial" w:cs="Arial"/>
          <w:b/>
          <w:spacing w:val="-3"/>
          <w:sz w:val="24"/>
          <w:szCs w:val="24"/>
        </w:rPr>
        <w:t>n</w:t>
      </w:r>
      <w:r>
        <w:rPr>
          <w:rFonts w:ascii="Arial" w:eastAsia="Arial" w:hAnsi="Arial" w:cs="Arial"/>
          <w:b/>
          <w:spacing w:val="1"/>
          <w:sz w:val="24"/>
          <w:szCs w:val="24"/>
        </w:rPr>
        <w:t>ta</w:t>
      </w:r>
      <w:r>
        <w:rPr>
          <w:rFonts w:ascii="Arial" w:eastAsia="Arial" w:hAnsi="Arial" w:cs="Arial"/>
          <w:b/>
          <w:spacing w:val="2"/>
          <w:sz w:val="24"/>
          <w:szCs w:val="24"/>
        </w:rPr>
        <w:t>g</w:t>
      </w:r>
      <w:r>
        <w:rPr>
          <w:rFonts w:ascii="Arial" w:eastAsia="Arial" w:hAnsi="Arial" w:cs="Arial"/>
          <w:b/>
          <w:spacing w:val="1"/>
          <w:sz w:val="24"/>
          <w:szCs w:val="24"/>
        </w:rPr>
        <w:t>e</w:t>
      </w:r>
      <w:r>
        <w:rPr>
          <w:rFonts w:ascii="Arial" w:eastAsia="Arial" w:hAnsi="Arial" w:cs="Arial"/>
          <w:b/>
          <w:sz w:val="24"/>
          <w:szCs w:val="24"/>
        </w:rPr>
        <w:t>s</w:t>
      </w:r>
    </w:p>
    <w:p w14:paraId="3A6501D3" w14:textId="77777777" w:rsidR="003760E6" w:rsidRDefault="003760E6">
      <w:pPr>
        <w:spacing w:line="200" w:lineRule="exact"/>
      </w:pPr>
    </w:p>
    <w:p w14:paraId="5003C5C1" w14:textId="77777777" w:rsidR="003760E6" w:rsidRDefault="003760E6">
      <w:pPr>
        <w:spacing w:before="19" w:line="220" w:lineRule="exact"/>
        <w:rPr>
          <w:sz w:val="22"/>
          <w:szCs w:val="22"/>
        </w:rPr>
      </w:pPr>
    </w:p>
    <w:p w14:paraId="0FACAB40" w14:textId="637BF02A" w:rsidR="00157B38" w:rsidRPr="00157B38" w:rsidRDefault="00157B38" w:rsidP="00157B38">
      <w:pPr>
        <w:pStyle w:val="NormalWeb"/>
        <w:spacing w:line="600" w:lineRule="auto"/>
        <w:ind w:left="2160"/>
        <w:rPr>
          <w:rFonts w:ascii="Arial" w:hAnsi="Arial" w:cs="Arial"/>
        </w:rPr>
      </w:pPr>
      <w:r w:rsidRPr="00157B38">
        <w:rPr>
          <w:rStyle w:val="Strong"/>
          <w:rFonts w:ascii="Arial" w:eastAsiaTheme="majorEastAsia" w:hAnsi="Arial" w:cs="Arial"/>
        </w:rPr>
        <w:t>Implementation Costs</w:t>
      </w:r>
      <w:r w:rsidRPr="00157B38">
        <w:rPr>
          <w:rFonts w:ascii="Arial" w:hAnsi="Arial" w:cs="Arial"/>
        </w:rPr>
        <w:t>: The initial setup cost, including purchasing, installing, and maintaining sensors and network infrastructure, can be high, which may limit access for smaller organizations.</w:t>
      </w:r>
    </w:p>
    <w:p w14:paraId="6E3275DD" w14:textId="636CE437" w:rsidR="00157B38" w:rsidRPr="00157B38" w:rsidRDefault="00157B38" w:rsidP="00157B38">
      <w:pPr>
        <w:pStyle w:val="NormalWeb"/>
        <w:spacing w:line="600" w:lineRule="auto"/>
        <w:ind w:left="2160"/>
        <w:rPr>
          <w:rFonts w:ascii="Arial" w:hAnsi="Arial" w:cs="Arial"/>
        </w:rPr>
      </w:pPr>
      <w:r w:rsidRPr="00157B38">
        <w:rPr>
          <w:rStyle w:val="Strong"/>
          <w:rFonts w:ascii="Arial" w:eastAsiaTheme="majorEastAsia" w:hAnsi="Arial" w:cs="Arial"/>
        </w:rPr>
        <w:t>Data Connectivity Challenges</w:t>
      </w:r>
      <w:r w:rsidRPr="00157B38">
        <w:rPr>
          <w:rFonts w:ascii="Arial" w:hAnsi="Arial" w:cs="Arial"/>
        </w:rPr>
        <w:t>: Ensuring reliable connectivity in remote or rural areas can be challenging, potentially impacting the system’s ability to deliver consistent, real-time data.</w:t>
      </w:r>
    </w:p>
    <w:p w14:paraId="20E0814B" w14:textId="0D351277" w:rsidR="00157B38" w:rsidRDefault="00157B38" w:rsidP="00157B38">
      <w:pPr>
        <w:pStyle w:val="NormalWeb"/>
        <w:spacing w:line="600" w:lineRule="auto"/>
        <w:ind w:left="2160"/>
      </w:pPr>
      <w:r w:rsidRPr="00157B38">
        <w:rPr>
          <w:rStyle w:val="Strong"/>
          <w:rFonts w:ascii="Arial" w:eastAsiaTheme="majorEastAsia" w:hAnsi="Arial" w:cs="Arial"/>
        </w:rPr>
        <w:t>Environmental Impact of Electronics</w:t>
      </w:r>
      <w:r w:rsidRPr="00157B38">
        <w:rPr>
          <w:rFonts w:ascii="Arial" w:hAnsi="Arial" w:cs="Arial"/>
        </w:rPr>
        <w:t>: The production and disposal of electronic components and sensors could raise environmental concerns. Sustainable practices in manufacturing and recycling would be necessary to minimize this impact</w:t>
      </w:r>
      <w:r>
        <w:t>.</w:t>
      </w:r>
    </w:p>
    <w:p w14:paraId="3BC66F9B" w14:textId="5FCCE433" w:rsidR="003760E6" w:rsidRDefault="003760E6">
      <w:pPr>
        <w:tabs>
          <w:tab w:val="left" w:pos="2880"/>
        </w:tabs>
        <w:spacing w:line="478" w:lineRule="auto"/>
        <w:ind w:left="2881" w:right="1397" w:hanging="360"/>
        <w:jc w:val="both"/>
        <w:rPr>
          <w:rFonts w:ascii="Arial" w:eastAsia="Arial" w:hAnsi="Arial" w:cs="Arial"/>
          <w:sz w:val="24"/>
          <w:szCs w:val="24"/>
        </w:rPr>
        <w:sectPr w:rsidR="003760E6">
          <w:pgSz w:w="12240" w:h="15840"/>
          <w:pgMar w:top="1620" w:right="0" w:bottom="280" w:left="0" w:header="200" w:footer="891" w:gutter="0"/>
          <w:cols w:space="720"/>
        </w:sectPr>
      </w:pPr>
    </w:p>
    <w:p w14:paraId="46B455C4" w14:textId="77777777" w:rsidR="003760E6" w:rsidRDefault="003760E6">
      <w:pPr>
        <w:spacing w:before="6" w:line="140" w:lineRule="exact"/>
        <w:rPr>
          <w:sz w:val="14"/>
          <w:szCs w:val="14"/>
        </w:rPr>
      </w:pPr>
    </w:p>
    <w:p w14:paraId="0F4B0C7C" w14:textId="77777777" w:rsidR="003760E6" w:rsidRDefault="00F2735C">
      <w:pPr>
        <w:spacing w:before="29"/>
        <w:ind w:left="2161"/>
        <w:rPr>
          <w:rFonts w:ascii="Arial" w:eastAsia="Arial" w:hAnsi="Arial" w:cs="Arial"/>
          <w:sz w:val="24"/>
          <w:szCs w:val="24"/>
        </w:rPr>
      </w:pPr>
      <w:r>
        <w:rPr>
          <w:rFonts w:ascii="Arial" w:eastAsia="Arial" w:hAnsi="Arial" w:cs="Arial"/>
          <w:b/>
          <w:spacing w:val="-4"/>
          <w:sz w:val="24"/>
          <w:szCs w:val="24"/>
        </w:rPr>
        <w:t>I</w:t>
      </w:r>
      <w:r>
        <w:rPr>
          <w:rFonts w:ascii="Arial" w:eastAsia="Arial" w:hAnsi="Arial" w:cs="Arial"/>
          <w:b/>
          <w:spacing w:val="2"/>
          <w:sz w:val="24"/>
          <w:szCs w:val="24"/>
        </w:rPr>
        <w:t>n</w:t>
      </w:r>
      <w:r>
        <w:rPr>
          <w:rFonts w:ascii="Arial" w:eastAsia="Arial" w:hAnsi="Arial" w:cs="Arial"/>
          <w:b/>
          <w:spacing w:val="-4"/>
          <w:sz w:val="24"/>
          <w:szCs w:val="24"/>
        </w:rPr>
        <w:t>v</w:t>
      </w:r>
      <w:r>
        <w:rPr>
          <w:rFonts w:ascii="Arial" w:eastAsia="Arial" w:hAnsi="Arial" w:cs="Arial"/>
          <w:b/>
          <w:spacing w:val="1"/>
          <w:sz w:val="24"/>
          <w:szCs w:val="24"/>
        </w:rPr>
        <w:t>est</w:t>
      </w:r>
      <w:r>
        <w:rPr>
          <w:rFonts w:ascii="Arial" w:eastAsia="Arial" w:hAnsi="Arial" w:cs="Arial"/>
          <w:b/>
          <w:spacing w:val="-2"/>
          <w:sz w:val="24"/>
          <w:szCs w:val="24"/>
        </w:rPr>
        <w:t>m</w:t>
      </w:r>
      <w:r>
        <w:rPr>
          <w:rFonts w:ascii="Arial" w:eastAsia="Arial" w:hAnsi="Arial" w:cs="Arial"/>
          <w:b/>
          <w:spacing w:val="1"/>
          <w:sz w:val="24"/>
          <w:szCs w:val="24"/>
        </w:rPr>
        <w:t>e</w:t>
      </w:r>
      <w:r>
        <w:rPr>
          <w:rFonts w:ascii="Arial" w:eastAsia="Arial" w:hAnsi="Arial" w:cs="Arial"/>
          <w:b/>
          <w:spacing w:val="-3"/>
          <w:sz w:val="24"/>
          <w:szCs w:val="24"/>
        </w:rPr>
        <w:t>n</w:t>
      </w:r>
      <w:r>
        <w:rPr>
          <w:rFonts w:ascii="Arial" w:eastAsia="Arial" w:hAnsi="Arial" w:cs="Arial"/>
          <w:b/>
          <w:sz w:val="24"/>
          <w:szCs w:val="24"/>
        </w:rPr>
        <w:t>t</w:t>
      </w:r>
      <w:r>
        <w:rPr>
          <w:rFonts w:ascii="Arial" w:eastAsia="Arial" w:hAnsi="Arial" w:cs="Arial"/>
          <w:b/>
          <w:spacing w:val="2"/>
          <w:sz w:val="24"/>
          <w:szCs w:val="24"/>
        </w:rPr>
        <w:t xml:space="preserve"> </w:t>
      </w:r>
      <w:r>
        <w:rPr>
          <w:rFonts w:ascii="Arial" w:eastAsia="Arial" w:hAnsi="Arial" w:cs="Arial"/>
          <w:b/>
          <w:sz w:val="24"/>
          <w:szCs w:val="24"/>
        </w:rPr>
        <w:t>C</w:t>
      </w:r>
      <w:r>
        <w:rPr>
          <w:rFonts w:ascii="Arial" w:eastAsia="Arial" w:hAnsi="Arial" w:cs="Arial"/>
          <w:b/>
          <w:spacing w:val="1"/>
          <w:sz w:val="24"/>
          <w:szCs w:val="24"/>
        </w:rPr>
        <w:t>a</w:t>
      </w:r>
      <w:r>
        <w:rPr>
          <w:rFonts w:ascii="Arial" w:eastAsia="Arial" w:hAnsi="Arial" w:cs="Arial"/>
          <w:b/>
          <w:spacing w:val="2"/>
          <w:sz w:val="24"/>
          <w:szCs w:val="24"/>
        </w:rPr>
        <w:t>p</w:t>
      </w:r>
      <w:r>
        <w:rPr>
          <w:rFonts w:ascii="Arial" w:eastAsia="Arial" w:hAnsi="Arial" w:cs="Arial"/>
          <w:b/>
          <w:sz w:val="24"/>
          <w:szCs w:val="24"/>
        </w:rPr>
        <w:t>i</w:t>
      </w:r>
      <w:r>
        <w:rPr>
          <w:rFonts w:ascii="Arial" w:eastAsia="Arial" w:hAnsi="Arial" w:cs="Arial"/>
          <w:b/>
          <w:spacing w:val="2"/>
          <w:sz w:val="24"/>
          <w:szCs w:val="24"/>
        </w:rPr>
        <w:t>t</w:t>
      </w:r>
      <w:r>
        <w:rPr>
          <w:rFonts w:ascii="Arial" w:eastAsia="Arial" w:hAnsi="Arial" w:cs="Arial"/>
          <w:b/>
          <w:spacing w:val="1"/>
          <w:sz w:val="24"/>
          <w:szCs w:val="24"/>
        </w:rPr>
        <w:t>a</w:t>
      </w:r>
      <w:r>
        <w:rPr>
          <w:rFonts w:ascii="Arial" w:eastAsia="Arial" w:hAnsi="Arial" w:cs="Arial"/>
          <w:b/>
          <w:sz w:val="24"/>
          <w:szCs w:val="24"/>
        </w:rPr>
        <w:t>l</w:t>
      </w:r>
    </w:p>
    <w:p w14:paraId="4D2AA113" w14:textId="77777777" w:rsidR="003760E6" w:rsidRDefault="003760E6">
      <w:pPr>
        <w:spacing w:line="200" w:lineRule="exact"/>
      </w:pPr>
    </w:p>
    <w:p w14:paraId="7346B8F6" w14:textId="5940CB2C" w:rsidR="003760E6" w:rsidRPr="00157B38" w:rsidRDefault="00157B38" w:rsidP="00157B38">
      <w:pPr>
        <w:spacing w:before="1" w:line="600" w:lineRule="auto"/>
        <w:ind w:left="2160"/>
        <w:rPr>
          <w:rFonts w:ascii="Arial" w:hAnsi="Arial" w:cs="Arial"/>
          <w:sz w:val="24"/>
          <w:szCs w:val="24"/>
        </w:rPr>
      </w:pPr>
      <w:r w:rsidRPr="00157B38">
        <w:rPr>
          <w:rFonts w:ascii="Arial" w:hAnsi="Arial" w:cs="Arial"/>
          <w:sz w:val="24"/>
          <w:szCs w:val="24"/>
        </w:rPr>
        <w:t>The initial investment capital of PHP 50,000 will be strategically allocated to essential resources and activities for the Water Level Management System startup.</w:t>
      </w:r>
    </w:p>
    <w:p w14:paraId="3D2BD684" w14:textId="1A886131" w:rsidR="003760E6" w:rsidRPr="00157B38" w:rsidRDefault="00157B38" w:rsidP="00157B38">
      <w:pPr>
        <w:spacing w:before="1" w:line="600" w:lineRule="auto"/>
        <w:ind w:left="2160"/>
        <w:rPr>
          <w:rFonts w:ascii="Arial" w:hAnsi="Arial" w:cs="Arial"/>
          <w:sz w:val="24"/>
          <w:szCs w:val="24"/>
        </w:rPr>
      </w:pPr>
      <w:r w:rsidRPr="00157B38">
        <w:rPr>
          <w:rStyle w:val="Strong"/>
          <w:rFonts w:ascii="Arial" w:eastAsiaTheme="majorEastAsia" w:hAnsi="Arial" w:cs="Arial"/>
          <w:sz w:val="24"/>
          <w:szCs w:val="24"/>
        </w:rPr>
        <w:t>Research and Development (30%)</w:t>
      </w:r>
      <w:r w:rsidRPr="00157B38">
        <w:rPr>
          <w:rFonts w:ascii="Arial" w:hAnsi="Arial" w:cs="Arial"/>
          <w:sz w:val="24"/>
          <w:szCs w:val="24"/>
        </w:rPr>
        <w:t>: Thirty percent of the investment capital will be dedicated to research and development, including expenses related to designing, testing, and refining the water level monitoring system. This covers the cost of IoT sensors, software development, and initial system testing.</w:t>
      </w:r>
    </w:p>
    <w:p w14:paraId="2FDABF15" w14:textId="12550CC2" w:rsidR="003760E6" w:rsidRPr="009A479E" w:rsidRDefault="009A479E" w:rsidP="009A479E">
      <w:pPr>
        <w:spacing w:before="100" w:beforeAutospacing="1" w:after="100" w:afterAutospacing="1" w:line="600" w:lineRule="auto"/>
        <w:ind w:left="2160"/>
        <w:rPr>
          <w:rFonts w:ascii="Arial" w:hAnsi="Arial" w:cs="Arial"/>
          <w:sz w:val="24"/>
          <w:szCs w:val="24"/>
          <w:lang w:val="en-PH" w:eastAsia="en-PH"/>
        </w:rPr>
      </w:pPr>
      <w:r w:rsidRPr="009A479E">
        <w:rPr>
          <w:rFonts w:ascii="Arial" w:hAnsi="Arial" w:cs="Arial"/>
          <w:b/>
          <w:bCs/>
          <w:sz w:val="24"/>
          <w:szCs w:val="24"/>
          <w:lang w:val="en-PH" w:eastAsia="en-PH"/>
        </w:rPr>
        <w:t>Salaries (20%)</w:t>
      </w:r>
      <w:r w:rsidRPr="009A479E">
        <w:rPr>
          <w:rFonts w:ascii="Arial" w:hAnsi="Arial" w:cs="Arial"/>
          <w:sz w:val="24"/>
          <w:szCs w:val="24"/>
          <w:lang w:val="en-PH" w:eastAsia="en-PH"/>
        </w:rPr>
        <w:t>: Twenty percent of the capital will go towards salaries to ensure fair and competitive compensation for the team, including engineers, data analysts, and marketing personnel. This will help retain skilled talent critical for the startup’s growth and product quality.</w:t>
      </w:r>
    </w:p>
    <w:p w14:paraId="0501FEDC" w14:textId="63D717D6" w:rsidR="003760E6" w:rsidRDefault="009A479E" w:rsidP="009A479E">
      <w:pPr>
        <w:spacing w:before="6" w:line="600" w:lineRule="auto"/>
        <w:ind w:left="2160"/>
        <w:rPr>
          <w:rFonts w:ascii="Arial" w:hAnsi="Arial" w:cs="Arial"/>
          <w:sz w:val="24"/>
          <w:szCs w:val="24"/>
        </w:rPr>
      </w:pPr>
      <w:r w:rsidRPr="009A479E">
        <w:rPr>
          <w:rStyle w:val="Strong"/>
          <w:rFonts w:ascii="Arial" w:eastAsiaTheme="majorEastAsia" w:hAnsi="Arial" w:cs="Arial"/>
          <w:sz w:val="24"/>
          <w:szCs w:val="24"/>
        </w:rPr>
        <w:t>Manufacturing and Installation (30%)</w:t>
      </w:r>
      <w:r w:rsidRPr="009A479E">
        <w:rPr>
          <w:rFonts w:ascii="Arial" w:hAnsi="Arial" w:cs="Arial"/>
          <w:sz w:val="24"/>
          <w:szCs w:val="24"/>
        </w:rPr>
        <w:t>: Another 30% of the investment will be used for manufacturing and installation, which includes sourcing high-quality sensors, communication devices, and other essential components. This also covers the setup of data transmission networks and cloud infrastructure to ensure the system’s stability and reliability.</w:t>
      </w:r>
    </w:p>
    <w:p w14:paraId="4DBA50C5" w14:textId="7FB98235" w:rsidR="009A479E" w:rsidRDefault="009A479E" w:rsidP="009A479E">
      <w:pPr>
        <w:spacing w:before="6" w:line="600" w:lineRule="auto"/>
        <w:ind w:left="2160"/>
        <w:rPr>
          <w:rFonts w:ascii="Arial" w:hAnsi="Arial" w:cs="Arial"/>
          <w:sz w:val="24"/>
          <w:szCs w:val="24"/>
        </w:rPr>
      </w:pPr>
    </w:p>
    <w:p w14:paraId="0AC539FF" w14:textId="4B4EA029" w:rsidR="009A479E" w:rsidRDefault="009A479E" w:rsidP="009A479E">
      <w:pPr>
        <w:spacing w:before="6" w:line="600" w:lineRule="auto"/>
        <w:ind w:left="2160"/>
        <w:rPr>
          <w:rFonts w:ascii="Arial" w:hAnsi="Arial" w:cs="Arial"/>
          <w:sz w:val="24"/>
          <w:szCs w:val="24"/>
        </w:rPr>
      </w:pPr>
    </w:p>
    <w:p w14:paraId="22632B66" w14:textId="5184AE1D" w:rsidR="009A479E" w:rsidRDefault="009A479E" w:rsidP="009A479E">
      <w:pPr>
        <w:spacing w:before="6" w:line="600" w:lineRule="auto"/>
        <w:ind w:left="2160"/>
        <w:rPr>
          <w:rFonts w:ascii="Arial" w:hAnsi="Arial" w:cs="Arial"/>
          <w:sz w:val="24"/>
          <w:szCs w:val="24"/>
        </w:rPr>
      </w:pPr>
    </w:p>
    <w:p w14:paraId="6A186201" w14:textId="4474A78A" w:rsidR="009A479E" w:rsidRDefault="009A479E" w:rsidP="009A479E">
      <w:pPr>
        <w:spacing w:before="6" w:line="600" w:lineRule="auto"/>
        <w:ind w:left="2160"/>
        <w:rPr>
          <w:rFonts w:ascii="Arial" w:hAnsi="Arial" w:cs="Arial"/>
          <w:sz w:val="24"/>
          <w:szCs w:val="24"/>
        </w:rPr>
      </w:pPr>
    </w:p>
    <w:p w14:paraId="4A4C378B" w14:textId="68FBA43D" w:rsidR="009A479E" w:rsidRDefault="009A479E" w:rsidP="009A479E">
      <w:pPr>
        <w:spacing w:before="6" w:line="600" w:lineRule="auto"/>
        <w:ind w:left="2160"/>
        <w:rPr>
          <w:rFonts w:ascii="Arial" w:hAnsi="Arial" w:cs="Arial"/>
          <w:sz w:val="24"/>
          <w:szCs w:val="24"/>
        </w:rPr>
      </w:pPr>
    </w:p>
    <w:p w14:paraId="18D8A2B6" w14:textId="77777777" w:rsidR="009A479E" w:rsidRPr="009A479E" w:rsidRDefault="009A479E" w:rsidP="009A479E">
      <w:pPr>
        <w:spacing w:before="6" w:line="600" w:lineRule="auto"/>
        <w:ind w:left="2160"/>
        <w:rPr>
          <w:rFonts w:ascii="Arial" w:hAnsi="Arial" w:cs="Arial"/>
          <w:sz w:val="24"/>
          <w:szCs w:val="24"/>
        </w:rPr>
      </w:pPr>
    </w:p>
    <w:p w14:paraId="389AFA04" w14:textId="77777777" w:rsidR="003760E6" w:rsidRDefault="00F2735C">
      <w:pPr>
        <w:spacing w:before="29"/>
        <w:ind w:left="2161"/>
        <w:rPr>
          <w:rFonts w:ascii="Arial" w:eastAsia="Arial" w:hAnsi="Arial" w:cs="Arial"/>
          <w:sz w:val="24"/>
          <w:szCs w:val="24"/>
        </w:rPr>
      </w:pPr>
      <w:r>
        <w:rPr>
          <w:rFonts w:ascii="Arial" w:eastAsia="Arial" w:hAnsi="Arial" w:cs="Arial"/>
          <w:b/>
          <w:spacing w:val="-5"/>
          <w:sz w:val="24"/>
          <w:szCs w:val="24"/>
        </w:rPr>
        <w:t>A</w:t>
      </w:r>
      <w:r>
        <w:rPr>
          <w:rFonts w:ascii="Arial" w:eastAsia="Arial" w:hAnsi="Arial" w:cs="Arial"/>
          <w:b/>
          <w:spacing w:val="2"/>
          <w:sz w:val="24"/>
          <w:szCs w:val="24"/>
        </w:rPr>
        <w:t>d</w:t>
      </w:r>
      <w:r>
        <w:rPr>
          <w:rFonts w:ascii="Arial" w:eastAsia="Arial" w:hAnsi="Arial" w:cs="Arial"/>
          <w:b/>
          <w:spacing w:val="-4"/>
          <w:sz w:val="24"/>
          <w:szCs w:val="24"/>
        </w:rPr>
        <w:t>v</w:t>
      </w:r>
      <w:r>
        <w:rPr>
          <w:rFonts w:ascii="Arial" w:eastAsia="Arial" w:hAnsi="Arial" w:cs="Arial"/>
          <w:b/>
          <w:spacing w:val="6"/>
          <w:sz w:val="24"/>
          <w:szCs w:val="24"/>
        </w:rPr>
        <w:t>e</w:t>
      </w:r>
      <w:r>
        <w:rPr>
          <w:rFonts w:ascii="Arial" w:eastAsia="Arial" w:hAnsi="Arial" w:cs="Arial"/>
          <w:b/>
          <w:spacing w:val="-2"/>
          <w:sz w:val="24"/>
          <w:szCs w:val="24"/>
        </w:rPr>
        <w:t>r</w:t>
      </w:r>
      <w:r>
        <w:rPr>
          <w:rFonts w:ascii="Arial" w:eastAsia="Arial" w:hAnsi="Arial" w:cs="Arial"/>
          <w:b/>
          <w:spacing w:val="1"/>
          <w:sz w:val="24"/>
          <w:szCs w:val="24"/>
        </w:rPr>
        <w:t>t</w:t>
      </w:r>
      <w:r>
        <w:rPr>
          <w:rFonts w:ascii="Arial" w:eastAsia="Arial" w:hAnsi="Arial" w:cs="Arial"/>
          <w:b/>
          <w:sz w:val="24"/>
          <w:szCs w:val="24"/>
        </w:rPr>
        <w:t>i</w:t>
      </w:r>
      <w:r>
        <w:rPr>
          <w:rFonts w:ascii="Arial" w:eastAsia="Arial" w:hAnsi="Arial" w:cs="Arial"/>
          <w:b/>
          <w:spacing w:val="1"/>
          <w:sz w:val="24"/>
          <w:szCs w:val="24"/>
        </w:rPr>
        <w:t>se</w:t>
      </w:r>
      <w:r>
        <w:rPr>
          <w:rFonts w:ascii="Arial" w:eastAsia="Arial" w:hAnsi="Arial" w:cs="Arial"/>
          <w:b/>
          <w:spacing w:val="-2"/>
          <w:sz w:val="24"/>
          <w:szCs w:val="24"/>
        </w:rPr>
        <w:t>m</w:t>
      </w:r>
      <w:r>
        <w:rPr>
          <w:rFonts w:ascii="Arial" w:eastAsia="Arial" w:hAnsi="Arial" w:cs="Arial"/>
          <w:b/>
          <w:spacing w:val="1"/>
          <w:sz w:val="24"/>
          <w:szCs w:val="24"/>
        </w:rPr>
        <w:t>e</w:t>
      </w:r>
      <w:r>
        <w:rPr>
          <w:rFonts w:ascii="Arial" w:eastAsia="Arial" w:hAnsi="Arial" w:cs="Arial"/>
          <w:b/>
          <w:spacing w:val="-3"/>
          <w:sz w:val="24"/>
          <w:szCs w:val="24"/>
        </w:rPr>
        <w:t>n</w:t>
      </w:r>
      <w:r>
        <w:rPr>
          <w:rFonts w:ascii="Arial" w:eastAsia="Arial" w:hAnsi="Arial" w:cs="Arial"/>
          <w:b/>
          <w:sz w:val="24"/>
          <w:szCs w:val="24"/>
        </w:rPr>
        <w:t>t</w:t>
      </w:r>
      <w:r>
        <w:rPr>
          <w:rFonts w:ascii="Arial" w:eastAsia="Arial" w:hAnsi="Arial" w:cs="Arial"/>
          <w:b/>
          <w:spacing w:val="2"/>
          <w:sz w:val="24"/>
          <w:szCs w:val="24"/>
        </w:rPr>
        <w:t xml:space="preserve"> </w:t>
      </w:r>
      <w:r>
        <w:rPr>
          <w:rFonts w:ascii="Arial" w:eastAsia="Arial" w:hAnsi="Arial" w:cs="Arial"/>
          <w:b/>
          <w:spacing w:val="1"/>
          <w:sz w:val="24"/>
          <w:szCs w:val="24"/>
        </w:rPr>
        <w:t>a</w:t>
      </w:r>
      <w:r>
        <w:rPr>
          <w:rFonts w:ascii="Arial" w:eastAsia="Arial" w:hAnsi="Arial" w:cs="Arial"/>
          <w:b/>
          <w:spacing w:val="-3"/>
          <w:sz w:val="24"/>
          <w:szCs w:val="24"/>
        </w:rPr>
        <w:t>n</w:t>
      </w:r>
      <w:r>
        <w:rPr>
          <w:rFonts w:ascii="Arial" w:eastAsia="Arial" w:hAnsi="Arial" w:cs="Arial"/>
          <w:b/>
          <w:sz w:val="24"/>
          <w:szCs w:val="24"/>
        </w:rPr>
        <w:t>d</w:t>
      </w:r>
      <w:r>
        <w:rPr>
          <w:rFonts w:ascii="Arial" w:eastAsia="Arial" w:hAnsi="Arial" w:cs="Arial"/>
          <w:b/>
          <w:spacing w:val="2"/>
          <w:sz w:val="24"/>
          <w:szCs w:val="24"/>
        </w:rPr>
        <w:t xml:space="preserve"> </w:t>
      </w:r>
      <w:r>
        <w:rPr>
          <w:rFonts w:ascii="Arial" w:eastAsia="Arial" w:hAnsi="Arial" w:cs="Arial"/>
          <w:b/>
          <w:spacing w:val="-1"/>
          <w:sz w:val="24"/>
          <w:szCs w:val="24"/>
        </w:rPr>
        <w:t>P</w:t>
      </w:r>
      <w:r>
        <w:rPr>
          <w:rFonts w:ascii="Arial" w:eastAsia="Arial" w:hAnsi="Arial" w:cs="Arial"/>
          <w:b/>
          <w:spacing w:val="-2"/>
          <w:sz w:val="24"/>
          <w:szCs w:val="24"/>
        </w:rPr>
        <w:t>r</w:t>
      </w:r>
      <w:r>
        <w:rPr>
          <w:rFonts w:ascii="Arial" w:eastAsia="Arial" w:hAnsi="Arial" w:cs="Arial"/>
          <w:b/>
          <w:spacing w:val="2"/>
          <w:sz w:val="24"/>
          <w:szCs w:val="24"/>
        </w:rPr>
        <w:t>o</w:t>
      </w:r>
      <w:r>
        <w:rPr>
          <w:rFonts w:ascii="Arial" w:eastAsia="Arial" w:hAnsi="Arial" w:cs="Arial"/>
          <w:b/>
          <w:spacing w:val="-2"/>
          <w:sz w:val="24"/>
          <w:szCs w:val="24"/>
        </w:rPr>
        <w:t>m</w:t>
      </w:r>
      <w:r>
        <w:rPr>
          <w:rFonts w:ascii="Arial" w:eastAsia="Arial" w:hAnsi="Arial" w:cs="Arial"/>
          <w:b/>
          <w:spacing w:val="2"/>
          <w:sz w:val="24"/>
          <w:szCs w:val="24"/>
        </w:rPr>
        <w:t>o</w:t>
      </w:r>
      <w:r>
        <w:rPr>
          <w:rFonts w:ascii="Arial" w:eastAsia="Arial" w:hAnsi="Arial" w:cs="Arial"/>
          <w:b/>
          <w:spacing w:val="1"/>
          <w:sz w:val="24"/>
          <w:szCs w:val="24"/>
        </w:rPr>
        <w:t>t</w:t>
      </w:r>
      <w:r>
        <w:rPr>
          <w:rFonts w:ascii="Arial" w:eastAsia="Arial" w:hAnsi="Arial" w:cs="Arial"/>
          <w:b/>
          <w:sz w:val="24"/>
          <w:szCs w:val="24"/>
        </w:rPr>
        <w:t>i</w:t>
      </w:r>
      <w:r>
        <w:rPr>
          <w:rFonts w:ascii="Arial" w:eastAsia="Arial" w:hAnsi="Arial" w:cs="Arial"/>
          <w:b/>
          <w:spacing w:val="2"/>
          <w:sz w:val="24"/>
          <w:szCs w:val="24"/>
        </w:rPr>
        <w:t>o</w:t>
      </w:r>
      <w:r>
        <w:rPr>
          <w:rFonts w:ascii="Arial" w:eastAsia="Arial" w:hAnsi="Arial" w:cs="Arial"/>
          <w:b/>
          <w:sz w:val="24"/>
          <w:szCs w:val="24"/>
        </w:rPr>
        <w:t>n</w:t>
      </w:r>
      <w:r>
        <w:rPr>
          <w:rFonts w:ascii="Arial" w:eastAsia="Arial" w:hAnsi="Arial" w:cs="Arial"/>
          <w:b/>
          <w:spacing w:val="-2"/>
          <w:sz w:val="24"/>
          <w:szCs w:val="24"/>
        </w:rPr>
        <w:t xml:space="preserve"> </w:t>
      </w:r>
      <w:r>
        <w:rPr>
          <w:rFonts w:ascii="Arial" w:eastAsia="Arial" w:hAnsi="Arial" w:cs="Arial"/>
          <w:b/>
          <w:spacing w:val="2"/>
          <w:sz w:val="24"/>
          <w:szCs w:val="24"/>
        </w:rPr>
        <w:t>(</w:t>
      </w:r>
      <w:r>
        <w:rPr>
          <w:rFonts w:ascii="Arial" w:eastAsia="Arial" w:hAnsi="Arial" w:cs="Arial"/>
          <w:b/>
          <w:spacing w:val="1"/>
          <w:sz w:val="24"/>
          <w:szCs w:val="24"/>
        </w:rPr>
        <w:t>10</w:t>
      </w:r>
      <w:r>
        <w:rPr>
          <w:rFonts w:ascii="Arial" w:eastAsia="Arial" w:hAnsi="Arial" w:cs="Arial"/>
          <w:b/>
          <w:spacing w:val="-12"/>
          <w:sz w:val="24"/>
          <w:szCs w:val="24"/>
        </w:rPr>
        <w:t>%</w:t>
      </w:r>
      <w:r>
        <w:rPr>
          <w:rFonts w:ascii="Arial" w:eastAsia="Arial" w:hAnsi="Arial" w:cs="Arial"/>
          <w:b/>
          <w:sz w:val="24"/>
          <w:szCs w:val="24"/>
        </w:rPr>
        <w:t>)</w:t>
      </w:r>
    </w:p>
    <w:p w14:paraId="2C7638DB" w14:textId="77777777" w:rsidR="003760E6" w:rsidRDefault="003760E6">
      <w:pPr>
        <w:spacing w:line="200" w:lineRule="exact"/>
      </w:pPr>
    </w:p>
    <w:p w14:paraId="4E6FF563" w14:textId="77777777" w:rsidR="003760E6" w:rsidRPr="009A479E" w:rsidRDefault="003760E6" w:rsidP="009A479E">
      <w:pPr>
        <w:spacing w:before="20" w:line="600" w:lineRule="auto"/>
        <w:ind w:left="2160"/>
        <w:rPr>
          <w:rFonts w:ascii="Arial" w:hAnsi="Arial" w:cs="Arial"/>
          <w:sz w:val="24"/>
          <w:szCs w:val="24"/>
        </w:rPr>
      </w:pPr>
    </w:p>
    <w:p w14:paraId="17F42C69" w14:textId="264F615A" w:rsidR="003760E6" w:rsidRDefault="009A479E" w:rsidP="009A479E">
      <w:pPr>
        <w:spacing w:before="1" w:line="600" w:lineRule="auto"/>
        <w:ind w:left="2160"/>
        <w:rPr>
          <w:rFonts w:ascii="Arial" w:hAnsi="Arial" w:cs="Arial"/>
          <w:sz w:val="24"/>
          <w:szCs w:val="24"/>
        </w:rPr>
      </w:pPr>
      <w:r w:rsidRPr="009A479E">
        <w:rPr>
          <w:rFonts w:ascii="Arial" w:hAnsi="Arial" w:cs="Arial"/>
          <w:sz w:val="24"/>
          <w:szCs w:val="24"/>
        </w:rPr>
        <w:t>Ten percent of the funds will be allocated to advertising and promotional efforts, including digital marketing campaigns, promotional materials, and participation in relevant industry events. These activities are designed to build awareness and establish the system as a credible, effective water management solution.</w:t>
      </w:r>
    </w:p>
    <w:p w14:paraId="1159CADA" w14:textId="77777777" w:rsidR="009A479E" w:rsidRPr="009A479E" w:rsidRDefault="009A479E" w:rsidP="009A479E">
      <w:pPr>
        <w:spacing w:before="1" w:line="600" w:lineRule="auto"/>
        <w:ind w:left="4320"/>
        <w:rPr>
          <w:rFonts w:ascii="Arial" w:hAnsi="Arial" w:cs="Arial"/>
          <w:sz w:val="24"/>
          <w:szCs w:val="24"/>
        </w:rPr>
      </w:pPr>
    </w:p>
    <w:p w14:paraId="0EB99E28" w14:textId="2FB7BC43" w:rsidR="003760E6" w:rsidRPr="009A479E" w:rsidRDefault="009A479E" w:rsidP="009A479E">
      <w:pPr>
        <w:spacing w:before="9" w:line="600" w:lineRule="auto"/>
        <w:ind w:left="2160"/>
        <w:rPr>
          <w:rFonts w:ascii="Arial" w:hAnsi="Arial" w:cs="Arial"/>
          <w:sz w:val="24"/>
          <w:szCs w:val="24"/>
        </w:rPr>
      </w:pPr>
      <w:r w:rsidRPr="009A479E">
        <w:rPr>
          <w:rStyle w:val="Strong"/>
          <w:rFonts w:ascii="Arial" w:eastAsiaTheme="majorEastAsia" w:hAnsi="Arial" w:cs="Arial"/>
          <w:sz w:val="24"/>
          <w:szCs w:val="24"/>
        </w:rPr>
        <w:t>Reserve/Petty Cash (10%)</w:t>
      </w:r>
      <w:r w:rsidRPr="009A479E">
        <w:rPr>
          <w:rFonts w:ascii="Arial" w:hAnsi="Arial" w:cs="Arial"/>
          <w:sz w:val="24"/>
          <w:szCs w:val="24"/>
        </w:rPr>
        <w:t>: The final 10% will be set aside as a contingency fund for unexpected costs or minor expenses that may arise. This reserve serves as a safety net to ensure financial stability during the startup phase.</w:t>
      </w:r>
    </w:p>
    <w:p w14:paraId="01F51B75" w14:textId="77777777" w:rsidR="003760E6" w:rsidRDefault="002B44F9">
      <w:pPr>
        <w:ind w:left="1440"/>
      </w:pPr>
      <w:r>
        <w:lastRenderedPageBreak/>
        <w:pict w14:anchorId="146973CE">
          <v:shape id="_x0000_i1349" type="#_x0000_t75" style="width:468pt;height:357pt">
            <v:imagedata r:id="rId22" o:title=""/>
          </v:shape>
        </w:pict>
      </w:r>
    </w:p>
    <w:p w14:paraId="332B1073" w14:textId="77777777" w:rsidR="003760E6" w:rsidRDefault="003760E6">
      <w:pPr>
        <w:spacing w:before="13" w:line="240" w:lineRule="exact"/>
        <w:rPr>
          <w:sz w:val="24"/>
          <w:szCs w:val="24"/>
        </w:rPr>
      </w:pPr>
    </w:p>
    <w:p w14:paraId="1622E76B" w14:textId="1118D282" w:rsidR="003760E6" w:rsidRDefault="00F2735C">
      <w:pPr>
        <w:spacing w:before="29"/>
        <w:ind w:left="2161"/>
        <w:rPr>
          <w:rFonts w:ascii="Arial" w:eastAsia="Arial" w:hAnsi="Arial" w:cs="Arial"/>
          <w:sz w:val="24"/>
          <w:szCs w:val="24"/>
        </w:rPr>
      </w:pPr>
      <w:r>
        <w:rPr>
          <w:rFonts w:ascii="Arial" w:eastAsia="Arial" w:hAnsi="Arial" w:cs="Arial"/>
          <w:b/>
          <w:spacing w:val="-2"/>
          <w:sz w:val="24"/>
          <w:szCs w:val="24"/>
        </w:rPr>
        <w:t>V</w:t>
      </w:r>
      <w:r>
        <w:rPr>
          <w:rFonts w:ascii="Arial" w:eastAsia="Arial" w:hAnsi="Arial" w:cs="Arial"/>
          <w:b/>
          <w:spacing w:val="1"/>
          <w:sz w:val="24"/>
          <w:szCs w:val="24"/>
        </w:rPr>
        <w:t>a</w:t>
      </w:r>
      <w:r>
        <w:rPr>
          <w:rFonts w:ascii="Arial" w:eastAsia="Arial" w:hAnsi="Arial" w:cs="Arial"/>
          <w:b/>
          <w:sz w:val="24"/>
          <w:szCs w:val="24"/>
        </w:rPr>
        <w:t>l</w:t>
      </w:r>
      <w:r>
        <w:rPr>
          <w:rFonts w:ascii="Arial" w:eastAsia="Arial" w:hAnsi="Arial" w:cs="Arial"/>
          <w:b/>
          <w:spacing w:val="-2"/>
          <w:sz w:val="24"/>
          <w:szCs w:val="24"/>
        </w:rPr>
        <w:t>u</w:t>
      </w:r>
      <w:r>
        <w:rPr>
          <w:rFonts w:ascii="Arial" w:eastAsia="Arial" w:hAnsi="Arial" w:cs="Arial"/>
          <w:b/>
          <w:sz w:val="24"/>
          <w:szCs w:val="24"/>
        </w:rPr>
        <w:t>e</w:t>
      </w:r>
      <w:r>
        <w:rPr>
          <w:rFonts w:ascii="Arial" w:eastAsia="Arial" w:hAnsi="Arial" w:cs="Arial"/>
          <w:b/>
          <w:spacing w:val="1"/>
          <w:sz w:val="24"/>
          <w:szCs w:val="24"/>
        </w:rPr>
        <w:t xml:space="preserve"> </w:t>
      </w:r>
      <w:r>
        <w:rPr>
          <w:rFonts w:ascii="Arial" w:eastAsia="Arial" w:hAnsi="Arial" w:cs="Arial"/>
          <w:b/>
          <w:spacing w:val="-1"/>
          <w:sz w:val="24"/>
          <w:szCs w:val="24"/>
        </w:rPr>
        <w:t>P</w:t>
      </w:r>
      <w:r>
        <w:rPr>
          <w:rFonts w:ascii="Arial" w:eastAsia="Arial" w:hAnsi="Arial" w:cs="Arial"/>
          <w:b/>
          <w:spacing w:val="-2"/>
          <w:sz w:val="24"/>
          <w:szCs w:val="24"/>
        </w:rPr>
        <w:t>r</w:t>
      </w:r>
      <w:r>
        <w:rPr>
          <w:rFonts w:ascii="Arial" w:eastAsia="Arial" w:hAnsi="Arial" w:cs="Arial"/>
          <w:b/>
          <w:spacing w:val="2"/>
          <w:sz w:val="24"/>
          <w:szCs w:val="24"/>
        </w:rPr>
        <w:t>opo</w:t>
      </w:r>
      <w:r>
        <w:rPr>
          <w:rFonts w:ascii="Arial" w:eastAsia="Arial" w:hAnsi="Arial" w:cs="Arial"/>
          <w:b/>
          <w:spacing w:val="1"/>
          <w:sz w:val="24"/>
          <w:szCs w:val="24"/>
        </w:rPr>
        <w:t>s</w:t>
      </w:r>
      <w:r>
        <w:rPr>
          <w:rFonts w:ascii="Arial" w:eastAsia="Arial" w:hAnsi="Arial" w:cs="Arial"/>
          <w:b/>
          <w:sz w:val="24"/>
          <w:szCs w:val="24"/>
        </w:rPr>
        <w:t>i</w:t>
      </w:r>
      <w:r>
        <w:rPr>
          <w:rFonts w:ascii="Arial" w:eastAsia="Arial" w:hAnsi="Arial" w:cs="Arial"/>
          <w:b/>
          <w:spacing w:val="2"/>
          <w:sz w:val="24"/>
          <w:szCs w:val="24"/>
        </w:rPr>
        <w:t>t</w:t>
      </w:r>
      <w:r>
        <w:rPr>
          <w:rFonts w:ascii="Arial" w:eastAsia="Arial" w:hAnsi="Arial" w:cs="Arial"/>
          <w:b/>
          <w:spacing w:val="-4"/>
          <w:sz w:val="24"/>
          <w:szCs w:val="24"/>
        </w:rPr>
        <w:t>i</w:t>
      </w:r>
      <w:r>
        <w:rPr>
          <w:rFonts w:ascii="Arial" w:eastAsia="Arial" w:hAnsi="Arial" w:cs="Arial"/>
          <w:b/>
          <w:spacing w:val="2"/>
          <w:sz w:val="24"/>
          <w:szCs w:val="24"/>
        </w:rPr>
        <w:t>o</w:t>
      </w:r>
      <w:r>
        <w:rPr>
          <w:rFonts w:ascii="Arial" w:eastAsia="Arial" w:hAnsi="Arial" w:cs="Arial"/>
          <w:b/>
          <w:sz w:val="24"/>
          <w:szCs w:val="24"/>
        </w:rPr>
        <w:t>n</w:t>
      </w:r>
      <w:r>
        <w:rPr>
          <w:rFonts w:ascii="Arial" w:eastAsia="Arial" w:hAnsi="Arial" w:cs="Arial"/>
          <w:b/>
          <w:spacing w:val="-2"/>
          <w:sz w:val="24"/>
          <w:szCs w:val="24"/>
        </w:rPr>
        <w:t xml:space="preserve"> </w:t>
      </w:r>
      <w:r>
        <w:rPr>
          <w:rFonts w:ascii="Arial" w:eastAsia="Arial" w:hAnsi="Arial" w:cs="Arial"/>
          <w:b/>
          <w:sz w:val="24"/>
          <w:szCs w:val="24"/>
        </w:rPr>
        <w:t>C</w:t>
      </w:r>
      <w:r>
        <w:rPr>
          <w:rFonts w:ascii="Arial" w:eastAsia="Arial" w:hAnsi="Arial" w:cs="Arial"/>
          <w:b/>
          <w:spacing w:val="1"/>
          <w:sz w:val="24"/>
          <w:szCs w:val="24"/>
        </w:rPr>
        <w:t>a</w:t>
      </w:r>
      <w:r>
        <w:rPr>
          <w:rFonts w:ascii="Arial" w:eastAsia="Arial" w:hAnsi="Arial" w:cs="Arial"/>
          <w:b/>
          <w:spacing w:val="-3"/>
          <w:sz w:val="24"/>
          <w:szCs w:val="24"/>
        </w:rPr>
        <w:t>n</w:t>
      </w:r>
      <w:r>
        <w:rPr>
          <w:rFonts w:ascii="Arial" w:eastAsia="Arial" w:hAnsi="Arial" w:cs="Arial"/>
          <w:b/>
          <w:spacing w:val="-4"/>
          <w:sz w:val="24"/>
          <w:szCs w:val="24"/>
        </w:rPr>
        <w:t>v</w:t>
      </w:r>
      <w:r>
        <w:rPr>
          <w:rFonts w:ascii="Arial" w:eastAsia="Arial" w:hAnsi="Arial" w:cs="Arial"/>
          <w:b/>
          <w:spacing w:val="1"/>
          <w:sz w:val="24"/>
          <w:szCs w:val="24"/>
        </w:rPr>
        <w:t>a</w:t>
      </w:r>
      <w:r>
        <w:rPr>
          <w:rFonts w:ascii="Arial" w:eastAsia="Arial" w:hAnsi="Arial" w:cs="Arial"/>
          <w:b/>
          <w:sz w:val="24"/>
          <w:szCs w:val="24"/>
        </w:rPr>
        <w:t>s</w:t>
      </w:r>
    </w:p>
    <w:p w14:paraId="5414C3F8" w14:textId="77777777" w:rsidR="003760E6" w:rsidRDefault="003760E6">
      <w:pPr>
        <w:spacing w:line="200" w:lineRule="exact"/>
      </w:pPr>
    </w:p>
    <w:p w14:paraId="3BAEE19A" w14:textId="77777777" w:rsidR="003760E6" w:rsidRDefault="003760E6">
      <w:pPr>
        <w:spacing w:before="17" w:line="220" w:lineRule="exact"/>
        <w:rPr>
          <w:sz w:val="22"/>
          <w:szCs w:val="22"/>
        </w:rPr>
      </w:pPr>
    </w:p>
    <w:p w14:paraId="3F11A8FD" w14:textId="77777777" w:rsidR="003760E6" w:rsidRDefault="00F2735C">
      <w:pPr>
        <w:ind w:left="4146" w:right="4151"/>
        <w:jc w:val="center"/>
        <w:rPr>
          <w:rFonts w:ascii="Arial" w:eastAsia="Arial" w:hAnsi="Arial" w:cs="Arial"/>
          <w:sz w:val="16"/>
          <w:szCs w:val="16"/>
        </w:rPr>
        <w:sectPr w:rsidR="003760E6">
          <w:pgSz w:w="12240" w:h="15840"/>
          <w:pgMar w:top="1600" w:right="0" w:bottom="280" w:left="0" w:header="200" w:footer="891" w:gutter="0"/>
          <w:cols w:space="720"/>
        </w:sectPr>
      </w:pPr>
      <w:r>
        <w:rPr>
          <w:rFonts w:ascii="Arial" w:eastAsia="Arial" w:hAnsi="Arial" w:cs="Arial"/>
          <w:b/>
          <w:i/>
          <w:spacing w:val="-1"/>
          <w:sz w:val="16"/>
          <w:szCs w:val="16"/>
        </w:rPr>
        <w:t>Figu</w:t>
      </w:r>
      <w:r>
        <w:rPr>
          <w:rFonts w:ascii="Arial" w:eastAsia="Arial" w:hAnsi="Arial" w:cs="Arial"/>
          <w:b/>
          <w:i/>
          <w:spacing w:val="5"/>
          <w:sz w:val="16"/>
          <w:szCs w:val="16"/>
        </w:rPr>
        <w:t>r</w:t>
      </w:r>
      <w:r>
        <w:rPr>
          <w:rFonts w:ascii="Arial" w:eastAsia="Arial" w:hAnsi="Arial" w:cs="Arial"/>
          <w:b/>
          <w:i/>
          <w:sz w:val="16"/>
          <w:szCs w:val="16"/>
        </w:rPr>
        <w:t>e</w:t>
      </w:r>
      <w:r>
        <w:rPr>
          <w:rFonts w:ascii="Arial" w:eastAsia="Arial" w:hAnsi="Arial" w:cs="Arial"/>
          <w:b/>
          <w:i/>
          <w:spacing w:val="-3"/>
          <w:sz w:val="16"/>
          <w:szCs w:val="16"/>
        </w:rPr>
        <w:t xml:space="preserve"> </w:t>
      </w:r>
      <w:r>
        <w:rPr>
          <w:rFonts w:ascii="Arial" w:eastAsia="Arial" w:hAnsi="Arial" w:cs="Arial"/>
          <w:b/>
          <w:i/>
          <w:spacing w:val="-2"/>
          <w:sz w:val="16"/>
          <w:szCs w:val="16"/>
        </w:rPr>
        <w:t>1</w:t>
      </w:r>
      <w:r>
        <w:rPr>
          <w:rFonts w:ascii="Arial" w:eastAsia="Arial" w:hAnsi="Arial" w:cs="Arial"/>
          <w:b/>
          <w:i/>
          <w:spacing w:val="-1"/>
          <w:sz w:val="16"/>
          <w:szCs w:val="16"/>
        </w:rPr>
        <w:t>.</w:t>
      </w:r>
      <w:r>
        <w:rPr>
          <w:rFonts w:ascii="Arial" w:eastAsia="Arial" w:hAnsi="Arial" w:cs="Arial"/>
          <w:b/>
          <w:i/>
          <w:spacing w:val="3"/>
          <w:sz w:val="16"/>
          <w:szCs w:val="16"/>
        </w:rPr>
        <w:t>3</w:t>
      </w:r>
      <w:r>
        <w:rPr>
          <w:rFonts w:ascii="Arial" w:eastAsia="Arial" w:hAnsi="Arial" w:cs="Arial"/>
          <w:b/>
          <w:i/>
          <w:sz w:val="16"/>
          <w:szCs w:val="16"/>
        </w:rPr>
        <w:t>:</w:t>
      </w:r>
      <w:r>
        <w:rPr>
          <w:rFonts w:ascii="Arial" w:eastAsia="Arial" w:hAnsi="Arial" w:cs="Arial"/>
          <w:b/>
          <w:i/>
          <w:spacing w:val="-3"/>
          <w:sz w:val="16"/>
          <w:szCs w:val="16"/>
        </w:rPr>
        <w:t xml:space="preserve"> </w:t>
      </w:r>
      <w:r>
        <w:rPr>
          <w:rFonts w:ascii="Arial" w:eastAsia="Arial" w:hAnsi="Arial" w:cs="Arial"/>
          <w:i/>
          <w:spacing w:val="5"/>
          <w:sz w:val="16"/>
          <w:szCs w:val="16"/>
        </w:rPr>
        <w:t>V</w:t>
      </w:r>
      <w:r>
        <w:rPr>
          <w:rFonts w:ascii="Arial" w:eastAsia="Arial" w:hAnsi="Arial" w:cs="Arial"/>
          <w:i/>
          <w:spacing w:val="3"/>
          <w:sz w:val="16"/>
          <w:szCs w:val="16"/>
        </w:rPr>
        <w:t>a</w:t>
      </w:r>
      <w:r>
        <w:rPr>
          <w:rFonts w:ascii="Arial" w:eastAsia="Arial" w:hAnsi="Arial" w:cs="Arial"/>
          <w:i/>
          <w:spacing w:val="-6"/>
          <w:sz w:val="16"/>
          <w:szCs w:val="16"/>
        </w:rPr>
        <w:t>l</w:t>
      </w:r>
      <w:r>
        <w:rPr>
          <w:rFonts w:ascii="Arial" w:eastAsia="Arial" w:hAnsi="Arial" w:cs="Arial"/>
          <w:i/>
          <w:spacing w:val="3"/>
          <w:sz w:val="16"/>
          <w:szCs w:val="16"/>
        </w:rPr>
        <w:t>u</w:t>
      </w:r>
      <w:r>
        <w:rPr>
          <w:rFonts w:ascii="Arial" w:eastAsia="Arial" w:hAnsi="Arial" w:cs="Arial"/>
          <w:i/>
          <w:sz w:val="16"/>
          <w:szCs w:val="16"/>
        </w:rPr>
        <w:t>e</w:t>
      </w:r>
      <w:r>
        <w:rPr>
          <w:rFonts w:ascii="Arial" w:eastAsia="Arial" w:hAnsi="Arial" w:cs="Arial"/>
          <w:i/>
          <w:spacing w:val="-2"/>
          <w:sz w:val="16"/>
          <w:szCs w:val="16"/>
        </w:rPr>
        <w:t xml:space="preserve"> </w:t>
      </w:r>
      <w:r>
        <w:rPr>
          <w:rFonts w:ascii="Arial" w:eastAsia="Arial" w:hAnsi="Arial" w:cs="Arial"/>
          <w:i/>
          <w:sz w:val="16"/>
          <w:szCs w:val="16"/>
        </w:rPr>
        <w:t>Pr</w:t>
      </w:r>
      <w:r>
        <w:rPr>
          <w:rFonts w:ascii="Arial" w:eastAsia="Arial" w:hAnsi="Arial" w:cs="Arial"/>
          <w:i/>
          <w:spacing w:val="3"/>
          <w:sz w:val="16"/>
          <w:szCs w:val="16"/>
        </w:rPr>
        <w:t>o</w:t>
      </w:r>
      <w:r>
        <w:rPr>
          <w:rFonts w:ascii="Arial" w:eastAsia="Arial" w:hAnsi="Arial" w:cs="Arial"/>
          <w:i/>
          <w:spacing w:val="-2"/>
          <w:sz w:val="16"/>
          <w:szCs w:val="16"/>
        </w:rPr>
        <w:t>po</w:t>
      </w:r>
      <w:r>
        <w:rPr>
          <w:rFonts w:ascii="Arial" w:eastAsia="Arial" w:hAnsi="Arial" w:cs="Arial"/>
          <w:i/>
          <w:spacing w:val="7"/>
          <w:sz w:val="16"/>
          <w:szCs w:val="16"/>
        </w:rPr>
        <w:t>s</w:t>
      </w:r>
      <w:r>
        <w:rPr>
          <w:rFonts w:ascii="Arial" w:eastAsia="Arial" w:hAnsi="Arial" w:cs="Arial"/>
          <w:i/>
          <w:spacing w:val="-2"/>
          <w:sz w:val="16"/>
          <w:szCs w:val="16"/>
        </w:rPr>
        <w:t>i</w:t>
      </w:r>
      <w:r>
        <w:rPr>
          <w:rFonts w:ascii="Arial" w:eastAsia="Arial" w:hAnsi="Arial" w:cs="Arial"/>
          <w:i/>
          <w:spacing w:val="4"/>
          <w:sz w:val="16"/>
          <w:szCs w:val="16"/>
        </w:rPr>
        <w:t>t</w:t>
      </w:r>
      <w:r>
        <w:rPr>
          <w:rFonts w:ascii="Arial" w:eastAsia="Arial" w:hAnsi="Arial" w:cs="Arial"/>
          <w:i/>
          <w:spacing w:val="-6"/>
          <w:sz w:val="16"/>
          <w:szCs w:val="16"/>
        </w:rPr>
        <w:t>i</w:t>
      </w:r>
      <w:r>
        <w:rPr>
          <w:rFonts w:ascii="Arial" w:eastAsia="Arial" w:hAnsi="Arial" w:cs="Arial"/>
          <w:i/>
          <w:spacing w:val="3"/>
          <w:sz w:val="16"/>
          <w:szCs w:val="16"/>
        </w:rPr>
        <w:t>o</w:t>
      </w:r>
      <w:r>
        <w:rPr>
          <w:rFonts w:ascii="Arial" w:eastAsia="Arial" w:hAnsi="Arial" w:cs="Arial"/>
          <w:i/>
          <w:sz w:val="16"/>
          <w:szCs w:val="16"/>
        </w:rPr>
        <w:t>n</w:t>
      </w:r>
      <w:r>
        <w:rPr>
          <w:rFonts w:ascii="Arial" w:eastAsia="Arial" w:hAnsi="Arial" w:cs="Arial"/>
          <w:i/>
          <w:spacing w:val="-6"/>
          <w:sz w:val="16"/>
          <w:szCs w:val="16"/>
        </w:rPr>
        <w:t xml:space="preserve"> </w:t>
      </w:r>
      <w:r>
        <w:rPr>
          <w:rFonts w:ascii="Arial" w:eastAsia="Arial" w:hAnsi="Arial" w:cs="Arial"/>
          <w:i/>
          <w:spacing w:val="-2"/>
          <w:sz w:val="16"/>
          <w:szCs w:val="16"/>
        </w:rPr>
        <w:t>o</w:t>
      </w:r>
      <w:r>
        <w:rPr>
          <w:rFonts w:ascii="Arial" w:eastAsia="Arial" w:hAnsi="Arial" w:cs="Arial"/>
          <w:i/>
          <w:sz w:val="16"/>
          <w:szCs w:val="16"/>
        </w:rPr>
        <w:t>f</w:t>
      </w:r>
      <w:r>
        <w:rPr>
          <w:rFonts w:ascii="Arial" w:eastAsia="Arial" w:hAnsi="Arial" w:cs="Arial"/>
          <w:i/>
          <w:spacing w:val="4"/>
          <w:sz w:val="16"/>
          <w:szCs w:val="16"/>
        </w:rPr>
        <w:t xml:space="preserve"> </w:t>
      </w:r>
      <w:r>
        <w:rPr>
          <w:rFonts w:ascii="Arial" w:eastAsia="Arial" w:hAnsi="Arial" w:cs="Arial"/>
          <w:i/>
          <w:spacing w:val="-1"/>
          <w:sz w:val="16"/>
          <w:szCs w:val="16"/>
        </w:rPr>
        <w:t>F</w:t>
      </w:r>
      <w:r>
        <w:rPr>
          <w:rFonts w:ascii="Arial" w:eastAsia="Arial" w:hAnsi="Arial" w:cs="Arial"/>
          <w:i/>
          <w:sz w:val="16"/>
          <w:szCs w:val="16"/>
        </w:rPr>
        <w:t>AA:</w:t>
      </w:r>
      <w:r>
        <w:rPr>
          <w:rFonts w:ascii="Arial" w:eastAsia="Arial" w:hAnsi="Arial" w:cs="Arial"/>
          <w:i/>
          <w:spacing w:val="-1"/>
          <w:sz w:val="16"/>
          <w:szCs w:val="16"/>
        </w:rPr>
        <w:t xml:space="preserve"> </w:t>
      </w:r>
      <w:r>
        <w:rPr>
          <w:rFonts w:ascii="Arial" w:eastAsia="Arial" w:hAnsi="Arial" w:cs="Arial"/>
          <w:i/>
          <w:spacing w:val="4"/>
          <w:sz w:val="16"/>
          <w:szCs w:val="16"/>
        </w:rPr>
        <w:t>F</w:t>
      </w:r>
      <w:r>
        <w:rPr>
          <w:rFonts w:ascii="Arial" w:eastAsia="Arial" w:hAnsi="Arial" w:cs="Arial"/>
          <w:i/>
          <w:spacing w:val="-6"/>
          <w:sz w:val="16"/>
          <w:szCs w:val="16"/>
        </w:rPr>
        <w:t>i</w:t>
      </w:r>
      <w:r>
        <w:rPr>
          <w:rFonts w:ascii="Arial" w:eastAsia="Arial" w:hAnsi="Arial" w:cs="Arial"/>
          <w:i/>
          <w:spacing w:val="7"/>
          <w:sz w:val="16"/>
          <w:szCs w:val="16"/>
        </w:rPr>
        <w:t>s</w:t>
      </w:r>
      <w:r>
        <w:rPr>
          <w:rFonts w:ascii="Arial" w:eastAsia="Arial" w:hAnsi="Arial" w:cs="Arial"/>
          <w:i/>
          <w:sz w:val="16"/>
          <w:szCs w:val="16"/>
        </w:rPr>
        <w:t>h</w:t>
      </w:r>
      <w:r>
        <w:rPr>
          <w:rFonts w:ascii="Arial" w:eastAsia="Arial" w:hAnsi="Arial" w:cs="Arial"/>
          <w:i/>
          <w:spacing w:val="-6"/>
          <w:sz w:val="16"/>
          <w:szCs w:val="16"/>
        </w:rPr>
        <w:t xml:space="preserve"> </w:t>
      </w:r>
      <w:r>
        <w:rPr>
          <w:rFonts w:ascii="Arial" w:eastAsia="Arial" w:hAnsi="Arial" w:cs="Arial"/>
          <w:i/>
          <w:spacing w:val="5"/>
          <w:sz w:val="16"/>
          <w:szCs w:val="16"/>
        </w:rPr>
        <w:t>A</w:t>
      </w:r>
      <w:r>
        <w:rPr>
          <w:rFonts w:ascii="Arial" w:eastAsia="Arial" w:hAnsi="Arial" w:cs="Arial"/>
          <w:i/>
          <w:spacing w:val="2"/>
          <w:sz w:val="16"/>
          <w:szCs w:val="16"/>
        </w:rPr>
        <w:t>m</w:t>
      </w:r>
      <w:r>
        <w:rPr>
          <w:rFonts w:ascii="Arial" w:eastAsia="Arial" w:hAnsi="Arial" w:cs="Arial"/>
          <w:i/>
          <w:spacing w:val="-2"/>
          <w:sz w:val="16"/>
          <w:szCs w:val="16"/>
        </w:rPr>
        <w:t>in</w:t>
      </w:r>
      <w:r>
        <w:rPr>
          <w:rFonts w:ascii="Arial" w:eastAsia="Arial" w:hAnsi="Arial" w:cs="Arial"/>
          <w:i/>
          <w:sz w:val="16"/>
          <w:szCs w:val="16"/>
        </w:rPr>
        <w:t>o</w:t>
      </w:r>
      <w:r>
        <w:rPr>
          <w:rFonts w:ascii="Arial" w:eastAsia="Arial" w:hAnsi="Arial" w:cs="Arial"/>
          <w:i/>
          <w:spacing w:val="-3"/>
          <w:sz w:val="16"/>
          <w:szCs w:val="16"/>
        </w:rPr>
        <w:t xml:space="preserve"> </w:t>
      </w:r>
      <w:r>
        <w:rPr>
          <w:rFonts w:ascii="Arial" w:eastAsia="Arial" w:hAnsi="Arial" w:cs="Arial"/>
          <w:i/>
          <w:w w:val="99"/>
          <w:sz w:val="16"/>
          <w:szCs w:val="16"/>
        </w:rPr>
        <w:t>A</w:t>
      </w:r>
      <w:r>
        <w:rPr>
          <w:rFonts w:ascii="Arial" w:eastAsia="Arial" w:hAnsi="Arial" w:cs="Arial"/>
          <w:i/>
          <w:spacing w:val="7"/>
          <w:w w:val="99"/>
          <w:sz w:val="16"/>
          <w:szCs w:val="16"/>
        </w:rPr>
        <w:t>c</w:t>
      </w:r>
      <w:r>
        <w:rPr>
          <w:rFonts w:ascii="Arial" w:eastAsia="Arial" w:hAnsi="Arial" w:cs="Arial"/>
          <w:i/>
          <w:spacing w:val="-6"/>
          <w:w w:val="99"/>
          <w:sz w:val="16"/>
          <w:szCs w:val="16"/>
        </w:rPr>
        <w:t>i</w:t>
      </w:r>
      <w:r>
        <w:rPr>
          <w:rFonts w:ascii="Arial" w:eastAsia="Arial" w:hAnsi="Arial" w:cs="Arial"/>
          <w:i/>
          <w:w w:val="99"/>
          <w:sz w:val="16"/>
          <w:szCs w:val="16"/>
        </w:rPr>
        <w:t>d</w:t>
      </w:r>
    </w:p>
    <w:p w14:paraId="238CB5CC" w14:textId="77777777" w:rsidR="003760E6" w:rsidRDefault="003760E6">
      <w:pPr>
        <w:spacing w:before="7" w:line="160" w:lineRule="exact"/>
        <w:rPr>
          <w:sz w:val="16"/>
          <w:szCs w:val="16"/>
        </w:rPr>
      </w:pPr>
    </w:p>
    <w:p w14:paraId="68271C50" w14:textId="77777777" w:rsidR="003760E6" w:rsidRDefault="00F2735C">
      <w:pPr>
        <w:spacing w:before="29"/>
        <w:ind w:left="2161"/>
        <w:rPr>
          <w:rFonts w:ascii="Arial" w:eastAsia="Arial" w:hAnsi="Arial" w:cs="Arial"/>
          <w:sz w:val="24"/>
          <w:szCs w:val="24"/>
        </w:rPr>
      </w:pPr>
      <w:r>
        <w:rPr>
          <w:rFonts w:ascii="Arial" w:eastAsia="Arial" w:hAnsi="Arial" w:cs="Arial"/>
          <w:b/>
          <w:sz w:val="24"/>
          <w:szCs w:val="24"/>
        </w:rPr>
        <w:t>C</w:t>
      </w:r>
      <w:r>
        <w:rPr>
          <w:rFonts w:ascii="Arial" w:eastAsia="Arial" w:hAnsi="Arial" w:cs="Arial"/>
          <w:b/>
          <w:spacing w:val="1"/>
          <w:sz w:val="24"/>
          <w:szCs w:val="24"/>
        </w:rPr>
        <w:t>o</w:t>
      </w:r>
      <w:r>
        <w:rPr>
          <w:rFonts w:ascii="Arial" w:eastAsia="Arial" w:hAnsi="Arial" w:cs="Arial"/>
          <w:b/>
          <w:spacing w:val="-2"/>
          <w:sz w:val="24"/>
          <w:szCs w:val="24"/>
        </w:rPr>
        <w:t>m</w:t>
      </w:r>
      <w:r>
        <w:rPr>
          <w:rFonts w:ascii="Arial" w:eastAsia="Arial" w:hAnsi="Arial" w:cs="Arial"/>
          <w:b/>
          <w:spacing w:val="2"/>
          <w:sz w:val="24"/>
          <w:szCs w:val="24"/>
        </w:rPr>
        <w:t>p</w:t>
      </w:r>
      <w:r>
        <w:rPr>
          <w:rFonts w:ascii="Arial" w:eastAsia="Arial" w:hAnsi="Arial" w:cs="Arial"/>
          <w:b/>
          <w:spacing w:val="1"/>
          <w:sz w:val="24"/>
          <w:szCs w:val="24"/>
        </w:rPr>
        <w:t>et</w:t>
      </w:r>
      <w:r>
        <w:rPr>
          <w:rFonts w:ascii="Arial" w:eastAsia="Arial" w:hAnsi="Arial" w:cs="Arial"/>
          <w:b/>
          <w:sz w:val="24"/>
          <w:szCs w:val="24"/>
        </w:rPr>
        <w:t>i</w:t>
      </w:r>
      <w:r>
        <w:rPr>
          <w:rFonts w:ascii="Arial" w:eastAsia="Arial" w:hAnsi="Arial" w:cs="Arial"/>
          <w:b/>
          <w:spacing w:val="-3"/>
          <w:sz w:val="24"/>
          <w:szCs w:val="24"/>
        </w:rPr>
        <w:t>t</w:t>
      </w:r>
      <w:r>
        <w:rPr>
          <w:rFonts w:ascii="Arial" w:eastAsia="Arial" w:hAnsi="Arial" w:cs="Arial"/>
          <w:b/>
          <w:spacing w:val="2"/>
          <w:sz w:val="24"/>
          <w:szCs w:val="24"/>
        </w:rPr>
        <w:t>o</w:t>
      </w:r>
      <w:r>
        <w:rPr>
          <w:rFonts w:ascii="Arial" w:eastAsia="Arial" w:hAnsi="Arial" w:cs="Arial"/>
          <w:b/>
          <w:spacing w:val="-2"/>
          <w:sz w:val="24"/>
          <w:szCs w:val="24"/>
        </w:rPr>
        <w:t>r</w:t>
      </w:r>
      <w:r>
        <w:rPr>
          <w:rFonts w:ascii="Arial" w:eastAsia="Arial" w:hAnsi="Arial" w:cs="Arial"/>
          <w:b/>
          <w:sz w:val="24"/>
          <w:szCs w:val="24"/>
        </w:rPr>
        <w:t>s</w:t>
      </w:r>
      <w:r>
        <w:rPr>
          <w:rFonts w:ascii="Arial" w:eastAsia="Arial" w:hAnsi="Arial" w:cs="Arial"/>
          <w:b/>
          <w:spacing w:val="1"/>
          <w:sz w:val="24"/>
          <w:szCs w:val="24"/>
        </w:rPr>
        <w:t xml:space="preserve"> </w:t>
      </w:r>
      <w:r>
        <w:rPr>
          <w:rFonts w:ascii="Arial" w:eastAsia="Arial" w:hAnsi="Arial" w:cs="Arial"/>
          <w:b/>
          <w:spacing w:val="-5"/>
          <w:sz w:val="24"/>
          <w:szCs w:val="24"/>
        </w:rPr>
        <w:t>A</w:t>
      </w:r>
      <w:r>
        <w:rPr>
          <w:rFonts w:ascii="Arial" w:eastAsia="Arial" w:hAnsi="Arial" w:cs="Arial"/>
          <w:b/>
          <w:spacing w:val="-3"/>
          <w:sz w:val="24"/>
          <w:szCs w:val="24"/>
        </w:rPr>
        <w:t>n</w:t>
      </w:r>
      <w:r>
        <w:rPr>
          <w:rFonts w:ascii="Arial" w:eastAsia="Arial" w:hAnsi="Arial" w:cs="Arial"/>
          <w:b/>
          <w:spacing w:val="1"/>
          <w:sz w:val="24"/>
          <w:szCs w:val="24"/>
        </w:rPr>
        <w:t>a</w:t>
      </w:r>
      <w:r>
        <w:rPr>
          <w:rFonts w:ascii="Arial" w:eastAsia="Arial" w:hAnsi="Arial" w:cs="Arial"/>
          <w:b/>
          <w:sz w:val="24"/>
          <w:szCs w:val="24"/>
        </w:rPr>
        <w:t>l</w:t>
      </w:r>
      <w:r>
        <w:rPr>
          <w:rFonts w:ascii="Arial" w:eastAsia="Arial" w:hAnsi="Arial" w:cs="Arial"/>
          <w:b/>
          <w:spacing w:val="-3"/>
          <w:sz w:val="24"/>
          <w:szCs w:val="24"/>
        </w:rPr>
        <w:t>y</w:t>
      </w:r>
      <w:r>
        <w:rPr>
          <w:rFonts w:ascii="Arial" w:eastAsia="Arial" w:hAnsi="Arial" w:cs="Arial"/>
          <w:b/>
          <w:spacing w:val="1"/>
          <w:sz w:val="24"/>
          <w:szCs w:val="24"/>
        </w:rPr>
        <w:t>s</w:t>
      </w:r>
      <w:r>
        <w:rPr>
          <w:rFonts w:ascii="Arial" w:eastAsia="Arial" w:hAnsi="Arial" w:cs="Arial"/>
          <w:b/>
          <w:sz w:val="24"/>
          <w:szCs w:val="24"/>
        </w:rPr>
        <w:t>is</w:t>
      </w:r>
    </w:p>
    <w:p w14:paraId="3F7614A9" w14:textId="77777777" w:rsidR="003760E6" w:rsidRDefault="003760E6">
      <w:pPr>
        <w:spacing w:before="6" w:line="120" w:lineRule="exact"/>
        <w:rPr>
          <w:sz w:val="13"/>
          <w:szCs w:val="13"/>
        </w:rPr>
      </w:pPr>
    </w:p>
    <w:p w14:paraId="30036AF1" w14:textId="77777777" w:rsidR="003760E6" w:rsidRDefault="003760E6">
      <w:pPr>
        <w:spacing w:line="200" w:lineRule="exact"/>
      </w:pPr>
    </w:p>
    <w:p w14:paraId="0E2A6756" w14:textId="77777777" w:rsidR="003760E6" w:rsidRDefault="002B44F9">
      <w:pPr>
        <w:ind w:left="1440"/>
      </w:pPr>
      <w:r>
        <w:pict w14:anchorId="2C8C5485">
          <v:shape id="_x0000_i1350" type="#_x0000_t75" style="width:468pt;height:354pt">
            <v:imagedata r:id="rId23" o:title=""/>
          </v:shape>
        </w:pict>
      </w:r>
    </w:p>
    <w:p w14:paraId="0BCB022C" w14:textId="77777777" w:rsidR="003760E6" w:rsidRDefault="003760E6">
      <w:pPr>
        <w:spacing w:before="2" w:line="100" w:lineRule="exact"/>
        <w:rPr>
          <w:sz w:val="10"/>
          <w:szCs w:val="10"/>
        </w:rPr>
      </w:pPr>
    </w:p>
    <w:p w14:paraId="061F00BE" w14:textId="77777777" w:rsidR="003760E6" w:rsidRDefault="003760E6">
      <w:pPr>
        <w:spacing w:line="200" w:lineRule="exact"/>
      </w:pPr>
    </w:p>
    <w:p w14:paraId="6E6C39AF" w14:textId="77777777" w:rsidR="003760E6" w:rsidRDefault="003760E6">
      <w:pPr>
        <w:spacing w:line="200" w:lineRule="exact"/>
      </w:pPr>
    </w:p>
    <w:p w14:paraId="48EDE569" w14:textId="77777777" w:rsidR="003760E6" w:rsidRDefault="003760E6">
      <w:pPr>
        <w:spacing w:line="200" w:lineRule="exact"/>
      </w:pPr>
    </w:p>
    <w:p w14:paraId="6986CA47" w14:textId="77777777" w:rsidR="003760E6" w:rsidRDefault="00F2735C">
      <w:pPr>
        <w:ind w:left="4057"/>
        <w:rPr>
          <w:rFonts w:ascii="Arial" w:eastAsia="Arial" w:hAnsi="Arial" w:cs="Arial"/>
          <w:sz w:val="16"/>
          <w:szCs w:val="16"/>
        </w:rPr>
        <w:sectPr w:rsidR="003760E6">
          <w:pgSz w:w="12240" w:h="15840"/>
          <w:pgMar w:top="1600" w:right="0" w:bottom="280" w:left="0" w:header="200" w:footer="891" w:gutter="0"/>
          <w:cols w:space="720"/>
        </w:sectPr>
      </w:pPr>
      <w:r>
        <w:rPr>
          <w:rFonts w:ascii="Arial" w:eastAsia="Arial" w:hAnsi="Arial" w:cs="Arial"/>
          <w:i/>
          <w:spacing w:val="4"/>
          <w:sz w:val="16"/>
          <w:szCs w:val="16"/>
        </w:rPr>
        <w:t>F</w:t>
      </w:r>
      <w:r>
        <w:rPr>
          <w:rFonts w:ascii="Arial" w:eastAsia="Arial" w:hAnsi="Arial" w:cs="Arial"/>
          <w:i/>
          <w:spacing w:val="-6"/>
          <w:sz w:val="16"/>
          <w:szCs w:val="16"/>
        </w:rPr>
        <w:t>i</w:t>
      </w:r>
      <w:r>
        <w:rPr>
          <w:rFonts w:ascii="Arial" w:eastAsia="Arial" w:hAnsi="Arial" w:cs="Arial"/>
          <w:i/>
          <w:spacing w:val="3"/>
          <w:sz w:val="16"/>
          <w:szCs w:val="16"/>
        </w:rPr>
        <w:t>g</w:t>
      </w:r>
      <w:r>
        <w:rPr>
          <w:rFonts w:ascii="Arial" w:eastAsia="Arial" w:hAnsi="Arial" w:cs="Arial"/>
          <w:i/>
          <w:spacing w:val="-2"/>
          <w:sz w:val="16"/>
          <w:szCs w:val="16"/>
        </w:rPr>
        <w:t>u</w:t>
      </w:r>
      <w:r>
        <w:rPr>
          <w:rFonts w:ascii="Arial" w:eastAsia="Arial" w:hAnsi="Arial" w:cs="Arial"/>
          <w:i/>
          <w:sz w:val="16"/>
          <w:szCs w:val="16"/>
        </w:rPr>
        <w:t>re</w:t>
      </w:r>
      <w:r>
        <w:rPr>
          <w:rFonts w:ascii="Arial" w:eastAsia="Arial" w:hAnsi="Arial" w:cs="Arial"/>
          <w:i/>
          <w:spacing w:val="-3"/>
          <w:sz w:val="16"/>
          <w:szCs w:val="16"/>
        </w:rPr>
        <w:t xml:space="preserve"> </w:t>
      </w:r>
      <w:r>
        <w:rPr>
          <w:rFonts w:ascii="Arial" w:eastAsia="Arial" w:hAnsi="Arial" w:cs="Arial"/>
          <w:i/>
          <w:spacing w:val="3"/>
          <w:sz w:val="16"/>
          <w:szCs w:val="16"/>
        </w:rPr>
        <w:t>1</w:t>
      </w:r>
      <w:r>
        <w:rPr>
          <w:rFonts w:ascii="Arial" w:eastAsia="Arial" w:hAnsi="Arial" w:cs="Arial"/>
          <w:i/>
          <w:spacing w:val="-1"/>
          <w:sz w:val="16"/>
          <w:szCs w:val="16"/>
        </w:rPr>
        <w:t>.</w:t>
      </w:r>
      <w:r>
        <w:rPr>
          <w:rFonts w:ascii="Arial" w:eastAsia="Arial" w:hAnsi="Arial" w:cs="Arial"/>
          <w:i/>
          <w:spacing w:val="-2"/>
          <w:sz w:val="16"/>
          <w:szCs w:val="16"/>
        </w:rPr>
        <w:t>4</w:t>
      </w:r>
      <w:r>
        <w:rPr>
          <w:rFonts w:ascii="Arial" w:eastAsia="Arial" w:hAnsi="Arial" w:cs="Arial"/>
          <w:i/>
          <w:sz w:val="16"/>
          <w:szCs w:val="16"/>
        </w:rPr>
        <w:t xml:space="preserve">: </w:t>
      </w:r>
      <w:r>
        <w:rPr>
          <w:rFonts w:ascii="Arial" w:eastAsia="Arial" w:hAnsi="Arial" w:cs="Arial"/>
          <w:i/>
          <w:spacing w:val="1"/>
          <w:sz w:val="16"/>
          <w:szCs w:val="16"/>
        </w:rPr>
        <w:t>C</w:t>
      </w:r>
      <w:r>
        <w:rPr>
          <w:rFonts w:ascii="Arial" w:eastAsia="Arial" w:hAnsi="Arial" w:cs="Arial"/>
          <w:i/>
          <w:spacing w:val="3"/>
          <w:sz w:val="16"/>
          <w:szCs w:val="16"/>
        </w:rPr>
        <w:t>o</w:t>
      </w:r>
      <w:r>
        <w:rPr>
          <w:rFonts w:ascii="Arial" w:eastAsia="Arial" w:hAnsi="Arial" w:cs="Arial"/>
          <w:i/>
          <w:spacing w:val="-2"/>
          <w:sz w:val="16"/>
          <w:szCs w:val="16"/>
        </w:rPr>
        <w:t>m</w:t>
      </w:r>
      <w:r>
        <w:rPr>
          <w:rFonts w:ascii="Arial" w:eastAsia="Arial" w:hAnsi="Arial" w:cs="Arial"/>
          <w:i/>
          <w:spacing w:val="3"/>
          <w:sz w:val="16"/>
          <w:szCs w:val="16"/>
        </w:rPr>
        <w:t>p</w:t>
      </w:r>
      <w:r>
        <w:rPr>
          <w:rFonts w:ascii="Arial" w:eastAsia="Arial" w:hAnsi="Arial" w:cs="Arial"/>
          <w:i/>
          <w:spacing w:val="-2"/>
          <w:sz w:val="16"/>
          <w:szCs w:val="16"/>
        </w:rPr>
        <w:t>e</w:t>
      </w:r>
      <w:r>
        <w:rPr>
          <w:rFonts w:ascii="Arial" w:eastAsia="Arial" w:hAnsi="Arial" w:cs="Arial"/>
          <w:i/>
          <w:spacing w:val="4"/>
          <w:sz w:val="16"/>
          <w:szCs w:val="16"/>
        </w:rPr>
        <w:t>t</w:t>
      </w:r>
      <w:r>
        <w:rPr>
          <w:rFonts w:ascii="Arial" w:eastAsia="Arial" w:hAnsi="Arial" w:cs="Arial"/>
          <w:i/>
          <w:spacing w:val="-2"/>
          <w:sz w:val="16"/>
          <w:szCs w:val="16"/>
        </w:rPr>
        <w:t>i</w:t>
      </w:r>
      <w:r>
        <w:rPr>
          <w:rFonts w:ascii="Arial" w:eastAsia="Arial" w:hAnsi="Arial" w:cs="Arial"/>
          <w:i/>
          <w:spacing w:val="-1"/>
          <w:sz w:val="16"/>
          <w:szCs w:val="16"/>
        </w:rPr>
        <w:t>t</w:t>
      </w:r>
      <w:r>
        <w:rPr>
          <w:rFonts w:ascii="Arial" w:eastAsia="Arial" w:hAnsi="Arial" w:cs="Arial"/>
          <w:i/>
          <w:spacing w:val="3"/>
          <w:sz w:val="16"/>
          <w:szCs w:val="16"/>
        </w:rPr>
        <w:t>o</w:t>
      </w:r>
      <w:r>
        <w:rPr>
          <w:rFonts w:ascii="Arial" w:eastAsia="Arial" w:hAnsi="Arial" w:cs="Arial"/>
          <w:i/>
          <w:sz w:val="16"/>
          <w:szCs w:val="16"/>
        </w:rPr>
        <w:t>rs</w:t>
      </w:r>
      <w:r>
        <w:rPr>
          <w:rFonts w:ascii="Arial" w:eastAsia="Arial" w:hAnsi="Arial" w:cs="Arial"/>
          <w:i/>
          <w:spacing w:val="-8"/>
          <w:sz w:val="16"/>
          <w:szCs w:val="16"/>
        </w:rPr>
        <w:t xml:space="preserve"> </w:t>
      </w:r>
      <w:r>
        <w:rPr>
          <w:rFonts w:ascii="Arial" w:eastAsia="Arial" w:hAnsi="Arial" w:cs="Arial"/>
          <w:i/>
          <w:sz w:val="16"/>
          <w:szCs w:val="16"/>
        </w:rPr>
        <w:t>A</w:t>
      </w:r>
      <w:r>
        <w:rPr>
          <w:rFonts w:ascii="Arial" w:eastAsia="Arial" w:hAnsi="Arial" w:cs="Arial"/>
          <w:i/>
          <w:spacing w:val="3"/>
          <w:sz w:val="16"/>
          <w:szCs w:val="16"/>
        </w:rPr>
        <w:t>na</w:t>
      </w:r>
      <w:r>
        <w:rPr>
          <w:rFonts w:ascii="Arial" w:eastAsia="Arial" w:hAnsi="Arial" w:cs="Arial"/>
          <w:i/>
          <w:spacing w:val="-6"/>
          <w:sz w:val="16"/>
          <w:szCs w:val="16"/>
        </w:rPr>
        <w:t>l</w:t>
      </w:r>
      <w:r>
        <w:rPr>
          <w:rFonts w:ascii="Arial" w:eastAsia="Arial" w:hAnsi="Arial" w:cs="Arial"/>
          <w:i/>
          <w:spacing w:val="2"/>
          <w:sz w:val="16"/>
          <w:szCs w:val="16"/>
        </w:rPr>
        <w:t>y</w:t>
      </w:r>
      <w:r>
        <w:rPr>
          <w:rFonts w:ascii="Arial" w:eastAsia="Arial" w:hAnsi="Arial" w:cs="Arial"/>
          <w:i/>
          <w:spacing w:val="7"/>
          <w:sz w:val="16"/>
          <w:szCs w:val="16"/>
        </w:rPr>
        <w:t>s</w:t>
      </w:r>
      <w:r>
        <w:rPr>
          <w:rFonts w:ascii="Arial" w:eastAsia="Arial" w:hAnsi="Arial" w:cs="Arial"/>
          <w:i/>
          <w:spacing w:val="-6"/>
          <w:sz w:val="16"/>
          <w:szCs w:val="16"/>
        </w:rPr>
        <w:t>i</w:t>
      </w:r>
      <w:r>
        <w:rPr>
          <w:rFonts w:ascii="Arial" w:eastAsia="Arial" w:hAnsi="Arial" w:cs="Arial"/>
          <w:i/>
          <w:sz w:val="16"/>
          <w:szCs w:val="16"/>
        </w:rPr>
        <w:t>s</w:t>
      </w:r>
      <w:r>
        <w:rPr>
          <w:rFonts w:ascii="Arial" w:eastAsia="Arial" w:hAnsi="Arial" w:cs="Arial"/>
          <w:i/>
          <w:spacing w:val="-5"/>
          <w:sz w:val="16"/>
          <w:szCs w:val="16"/>
        </w:rPr>
        <w:t xml:space="preserve"> </w:t>
      </w:r>
      <w:r>
        <w:rPr>
          <w:rFonts w:ascii="Arial" w:eastAsia="Arial" w:hAnsi="Arial" w:cs="Arial"/>
          <w:i/>
          <w:spacing w:val="3"/>
          <w:sz w:val="16"/>
          <w:szCs w:val="16"/>
        </w:rPr>
        <w:t>o</w:t>
      </w:r>
      <w:r>
        <w:rPr>
          <w:rFonts w:ascii="Arial" w:eastAsia="Arial" w:hAnsi="Arial" w:cs="Arial"/>
          <w:i/>
          <w:sz w:val="16"/>
          <w:szCs w:val="16"/>
        </w:rPr>
        <w:t>f</w:t>
      </w:r>
      <w:r>
        <w:rPr>
          <w:rFonts w:ascii="Arial" w:eastAsia="Arial" w:hAnsi="Arial" w:cs="Arial"/>
          <w:i/>
          <w:spacing w:val="1"/>
          <w:sz w:val="16"/>
          <w:szCs w:val="16"/>
        </w:rPr>
        <w:t xml:space="preserve"> </w:t>
      </w:r>
      <w:r>
        <w:rPr>
          <w:rFonts w:ascii="Arial" w:eastAsia="Arial" w:hAnsi="Arial" w:cs="Arial"/>
          <w:i/>
          <w:spacing w:val="4"/>
          <w:sz w:val="16"/>
          <w:szCs w:val="16"/>
        </w:rPr>
        <w:t>F</w:t>
      </w:r>
      <w:r>
        <w:rPr>
          <w:rFonts w:ascii="Arial" w:eastAsia="Arial" w:hAnsi="Arial" w:cs="Arial"/>
          <w:i/>
          <w:sz w:val="16"/>
          <w:szCs w:val="16"/>
        </w:rPr>
        <w:t>AA:</w:t>
      </w:r>
      <w:r>
        <w:rPr>
          <w:rFonts w:ascii="Arial" w:eastAsia="Arial" w:hAnsi="Arial" w:cs="Arial"/>
          <w:i/>
          <w:spacing w:val="-1"/>
          <w:sz w:val="16"/>
          <w:szCs w:val="16"/>
        </w:rPr>
        <w:t xml:space="preserve"> </w:t>
      </w:r>
      <w:r>
        <w:rPr>
          <w:rFonts w:ascii="Arial" w:eastAsia="Arial" w:hAnsi="Arial" w:cs="Arial"/>
          <w:i/>
          <w:spacing w:val="4"/>
          <w:sz w:val="16"/>
          <w:szCs w:val="16"/>
        </w:rPr>
        <w:t>F</w:t>
      </w:r>
      <w:r>
        <w:rPr>
          <w:rFonts w:ascii="Arial" w:eastAsia="Arial" w:hAnsi="Arial" w:cs="Arial"/>
          <w:i/>
          <w:spacing w:val="-6"/>
          <w:sz w:val="16"/>
          <w:szCs w:val="16"/>
        </w:rPr>
        <w:t>i</w:t>
      </w:r>
      <w:r>
        <w:rPr>
          <w:rFonts w:ascii="Arial" w:eastAsia="Arial" w:hAnsi="Arial" w:cs="Arial"/>
          <w:i/>
          <w:spacing w:val="2"/>
          <w:sz w:val="16"/>
          <w:szCs w:val="16"/>
        </w:rPr>
        <w:t>s</w:t>
      </w:r>
      <w:r>
        <w:rPr>
          <w:rFonts w:ascii="Arial" w:eastAsia="Arial" w:hAnsi="Arial" w:cs="Arial"/>
          <w:i/>
          <w:sz w:val="16"/>
          <w:szCs w:val="16"/>
        </w:rPr>
        <w:t>h</w:t>
      </w:r>
      <w:r>
        <w:rPr>
          <w:rFonts w:ascii="Arial" w:eastAsia="Arial" w:hAnsi="Arial" w:cs="Arial"/>
          <w:i/>
          <w:spacing w:val="-1"/>
          <w:sz w:val="16"/>
          <w:szCs w:val="16"/>
        </w:rPr>
        <w:t xml:space="preserve"> </w:t>
      </w:r>
      <w:r>
        <w:rPr>
          <w:rFonts w:ascii="Arial" w:eastAsia="Arial" w:hAnsi="Arial" w:cs="Arial"/>
          <w:i/>
          <w:sz w:val="16"/>
          <w:szCs w:val="16"/>
        </w:rPr>
        <w:t>A</w:t>
      </w:r>
      <w:r>
        <w:rPr>
          <w:rFonts w:ascii="Arial" w:eastAsia="Arial" w:hAnsi="Arial" w:cs="Arial"/>
          <w:i/>
          <w:spacing w:val="2"/>
          <w:sz w:val="16"/>
          <w:szCs w:val="16"/>
        </w:rPr>
        <w:t>m</w:t>
      </w:r>
      <w:r>
        <w:rPr>
          <w:rFonts w:ascii="Arial" w:eastAsia="Arial" w:hAnsi="Arial" w:cs="Arial"/>
          <w:i/>
          <w:spacing w:val="-2"/>
          <w:sz w:val="16"/>
          <w:szCs w:val="16"/>
        </w:rPr>
        <w:t>i</w:t>
      </w:r>
      <w:r>
        <w:rPr>
          <w:rFonts w:ascii="Arial" w:eastAsia="Arial" w:hAnsi="Arial" w:cs="Arial"/>
          <w:i/>
          <w:spacing w:val="3"/>
          <w:sz w:val="16"/>
          <w:szCs w:val="16"/>
        </w:rPr>
        <w:t>n</w:t>
      </w:r>
      <w:r>
        <w:rPr>
          <w:rFonts w:ascii="Arial" w:eastAsia="Arial" w:hAnsi="Arial" w:cs="Arial"/>
          <w:i/>
          <w:sz w:val="16"/>
          <w:szCs w:val="16"/>
        </w:rPr>
        <w:t>o</w:t>
      </w:r>
      <w:r>
        <w:rPr>
          <w:rFonts w:ascii="Arial" w:eastAsia="Arial" w:hAnsi="Arial" w:cs="Arial"/>
          <w:i/>
          <w:spacing w:val="-8"/>
          <w:sz w:val="16"/>
          <w:szCs w:val="16"/>
        </w:rPr>
        <w:t xml:space="preserve"> </w:t>
      </w:r>
      <w:proofErr w:type="spellStart"/>
      <w:r>
        <w:rPr>
          <w:rFonts w:ascii="Arial" w:eastAsia="Arial" w:hAnsi="Arial" w:cs="Arial"/>
          <w:i/>
          <w:sz w:val="16"/>
          <w:szCs w:val="16"/>
        </w:rPr>
        <w:t>A</w:t>
      </w:r>
      <w:r>
        <w:rPr>
          <w:rFonts w:ascii="Arial" w:eastAsia="Arial" w:hAnsi="Arial" w:cs="Arial"/>
          <w:i/>
          <w:spacing w:val="7"/>
          <w:sz w:val="16"/>
          <w:szCs w:val="16"/>
        </w:rPr>
        <w:t>c</w:t>
      </w:r>
      <w:r>
        <w:rPr>
          <w:rFonts w:ascii="Arial" w:eastAsia="Arial" w:hAnsi="Arial" w:cs="Arial"/>
          <w:i/>
          <w:spacing w:val="-2"/>
          <w:sz w:val="16"/>
          <w:szCs w:val="16"/>
        </w:rPr>
        <w:t>i</w:t>
      </w:r>
      <w:r>
        <w:rPr>
          <w:rFonts w:ascii="Arial" w:eastAsia="Arial" w:hAnsi="Arial" w:cs="Arial"/>
          <w:i/>
          <w:spacing w:val="5"/>
          <w:sz w:val="16"/>
          <w:szCs w:val="16"/>
        </w:rPr>
        <w:t>d</w:t>
      </w:r>
      <w:r>
        <w:rPr>
          <w:rFonts w:ascii="Arial" w:eastAsia="Arial" w:hAnsi="Arial" w:cs="Arial"/>
          <w:i/>
          <w:sz w:val="16"/>
          <w:szCs w:val="16"/>
        </w:rPr>
        <w:t>l</w:t>
      </w:r>
      <w:proofErr w:type="spellEnd"/>
    </w:p>
    <w:p w14:paraId="730AFD87" w14:textId="77777777" w:rsidR="003760E6" w:rsidRDefault="003760E6">
      <w:pPr>
        <w:spacing w:before="7" w:line="160" w:lineRule="exact"/>
        <w:rPr>
          <w:sz w:val="16"/>
          <w:szCs w:val="16"/>
        </w:rPr>
      </w:pPr>
    </w:p>
    <w:p w14:paraId="07AD07ED" w14:textId="77777777" w:rsidR="003760E6" w:rsidRDefault="00F2735C">
      <w:pPr>
        <w:spacing w:before="29"/>
        <w:ind w:left="2161"/>
        <w:rPr>
          <w:rFonts w:ascii="Arial" w:eastAsia="Arial" w:hAnsi="Arial" w:cs="Arial"/>
          <w:sz w:val="24"/>
          <w:szCs w:val="24"/>
        </w:rPr>
      </w:pPr>
      <w:r>
        <w:rPr>
          <w:rFonts w:ascii="Arial" w:eastAsia="Arial" w:hAnsi="Arial" w:cs="Arial"/>
          <w:b/>
          <w:sz w:val="24"/>
          <w:szCs w:val="24"/>
        </w:rPr>
        <w:t>B</w:t>
      </w:r>
      <w:r>
        <w:rPr>
          <w:rFonts w:ascii="Arial" w:eastAsia="Arial" w:hAnsi="Arial" w:cs="Arial"/>
          <w:b/>
          <w:spacing w:val="-3"/>
          <w:sz w:val="24"/>
          <w:szCs w:val="24"/>
        </w:rPr>
        <w:t>u</w:t>
      </w:r>
      <w:r>
        <w:rPr>
          <w:rFonts w:ascii="Arial" w:eastAsia="Arial" w:hAnsi="Arial" w:cs="Arial"/>
          <w:b/>
          <w:spacing w:val="1"/>
          <w:sz w:val="24"/>
          <w:szCs w:val="24"/>
        </w:rPr>
        <w:t>s</w:t>
      </w:r>
      <w:r>
        <w:rPr>
          <w:rFonts w:ascii="Arial" w:eastAsia="Arial" w:hAnsi="Arial" w:cs="Arial"/>
          <w:b/>
          <w:sz w:val="24"/>
          <w:szCs w:val="24"/>
        </w:rPr>
        <w:t>i</w:t>
      </w:r>
      <w:r>
        <w:rPr>
          <w:rFonts w:ascii="Arial" w:eastAsia="Arial" w:hAnsi="Arial" w:cs="Arial"/>
          <w:b/>
          <w:spacing w:val="-2"/>
          <w:sz w:val="24"/>
          <w:szCs w:val="24"/>
        </w:rPr>
        <w:t>n</w:t>
      </w:r>
      <w:r>
        <w:rPr>
          <w:rFonts w:ascii="Arial" w:eastAsia="Arial" w:hAnsi="Arial" w:cs="Arial"/>
          <w:b/>
          <w:spacing w:val="1"/>
          <w:sz w:val="24"/>
          <w:szCs w:val="24"/>
        </w:rPr>
        <w:t>es</w:t>
      </w:r>
      <w:r>
        <w:rPr>
          <w:rFonts w:ascii="Arial" w:eastAsia="Arial" w:hAnsi="Arial" w:cs="Arial"/>
          <w:b/>
          <w:sz w:val="24"/>
          <w:szCs w:val="24"/>
        </w:rPr>
        <w:t>s</w:t>
      </w:r>
      <w:r>
        <w:rPr>
          <w:rFonts w:ascii="Arial" w:eastAsia="Arial" w:hAnsi="Arial" w:cs="Arial"/>
          <w:b/>
          <w:spacing w:val="1"/>
          <w:sz w:val="24"/>
          <w:szCs w:val="24"/>
        </w:rPr>
        <w:t xml:space="preserve"> </w:t>
      </w:r>
      <w:r>
        <w:rPr>
          <w:rFonts w:ascii="Arial" w:eastAsia="Arial" w:hAnsi="Arial" w:cs="Arial"/>
          <w:b/>
          <w:spacing w:val="-3"/>
          <w:sz w:val="24"/>
          <w:szCs w:val="24"/>
        </w:rPr>
        <w:t>M</w:t>
      </w:r>
      <w:r>
        <w:rPr>
          <w:rFonts w:ascii="Arial" w:eastAsia="Arial" w:hAnsi="Arial" w:cs="Arial"/>
          <w:b/>
          <w:spacing w:val="2"/>
          <w:sz w:val="24"/>
          <w:szCs w:val="24"/>
        </w:rPr>
        <w:t>od</w:t>
      </w:r>
      <w:r>
        <w:rPr>
          <w:rFonts w:ascii="Arial" w:eastAsia="Arial" w:hAnsi="Arial" w:cs="Arial"/>
          <w:b/>
          <w:spacing w:val="1"/>
          <w:sz w:val="24"/>
          <w:szCs w:val="24"/>
        </w:rPr>
        <w:t>e</w:t>
      </w:r>
      <w:r>
        <w:rPr>
          <w:rFonts w:ascii="Arial" w:eastAsia="Arial" w:hAnsi="Arial" w:cs="Arial"/>
          <w:b/>
          <w:sz w:val="24"/>
          <w:szCs w:val="24"/>
        </w:rPr>
        <w:t>l</w:t>
      </w:r>
      <w:r>
        <w:rPr>
          <w:rFonts w:ascii="Arial" w:eastAsia="Arial" w:hAnsi="Arial" w:cs="Arial"/>
          <w:b/>
          <w:spacing w:val="1"/>
          <w:sz w:val="24"/>
          <w:szCs w:val="24"/>
        </w:rPr>
        <w:t xml:space="preserve"> </w:t>
      </w:r>
      <w:r>
        <w:rPr>
          <w:rFonts w:ascii="Arial" w:eastAsia="Arial" w:hAnsi="Arial" w:cs="Arial"/>
          <w:b/>
          <w:sz w:val="24"/>
          <w:szCs w:val="24"/>
        </w:rPr>
        <w:t>Ca</w:t>
      </w:r>
      <w:r>
        <w:rPr>
          <w:rFonts w:ascii="Arial" w:eastAsia="Arial" w:hAnsi="Arial" w:cs="Arial"/>
          <w:b/>
          <w:spacing w:val="-2"/>
          <w:sz w:val="24"/>
          <w:szCs w:val="24"/>
        </w:rPr>
        <w:t>n</w:t>
      </w:r>
      <w:r>
        <w:rPr>
          <w:rFonts w:ascii="Arial" w:eastAsia="Arial" w:hAnsi="Arial" w:cs="Arial"/>
          <w:b/>
          <w:spacing w:val="-4"/>
          <w:sz w:val="24"/>
          <w:szCs w:val="24"/>
        </w:rPr>
        <w:t>v</w:t>
      </w:r>
      <w:r>
        <w:rPr>
          <w:rFonts w:ascii="Arial" w:eastAsia="Arial" w:hAnsi="Arial" w:cs="Arial"/>
          <w:b/>
          <w:spacing w:val="1"/>
          <w:sz w:val="24"/>
          <w:szCs w:val="24"/>
        </w:rPr>
        <w:t>a</w:t>
      </w:r>
      <w:r>
        <w:rPr>
          <w:rFonts w:ascii="Arial" w:eastAsia="Arial" w:hAnsi="Arial" w:cs="Arial"/>
          <w:b/>
          <w:sz w:val="24"/>
          <w:szCs w:val="24"/>
        </w:rPr>
        <w:t>s</w:t>
      </w:r>
    </w:p>
    <w:p w14:paraId="1415C786" w14:textId="77777777" w:rsidR="003760E6" w:rsidRDefault="003760E6">
      <w:pPr>
        <w:spacing w:line="200" w:lineRule="exact"/>
      </w:pPr>
    </w:p>
    <w:p w14:paraId="22940A8A" w14:textId="77777777" w:rsidR="003760E6" w:rsidRDefault="003760E6">
      <w:pPr>
        <w:spacing w:before="13" w:line="220" w:lineRule="exact"/>
        <w:rPr>
          <w:sz w:val="22"/>
          <w:szCs w:val="22"/>
        </w:rPr>
      </w:pPr>
    </w:p>
    <w:p w14:paraId="24652614" w14:textId="77777777" w:rsidR="003760E6" w:rsidRDefault="002B44F9">
      <w:pPr>
        <w:ind w:left="1440"/>
      </w:pPr>
      <w:r>
        <w:pict w14:anchorId="1E932C03">
          <v:shape id="_x0000_i1351" type="#_x0000_t75" style="width:468pt;height:342pt">
            <v:imagedata r:id="rId24" o:title=""/>
          </v:shape>
        </w:pict>
      </w:r>
    </w:p>
    <w:p w14:paraId="57728DDA" w14:textId="77777777" w:rsidR="003760E6" w:rsidRDefault="003760E6">
      <w:pPr>
        <w:spacing w:before="6" w:line="160" w:lineRule="exact"/>
        <w:rPr>
          <w:sz w:val="17"/>
          <w:szCs w:val="17"/>
        </w:rPr>
      </w:pPr>
    </w:p>
    <w:p w14:paraId="60B8D410" w14:textId="77777777" w:rsidR="003760E6" w:rsidRDefault="003760E6">
      <w:pPr>
        <w:spacing w:line="200" w:lineRule="exact"/>
      </w:pPr>
    </w:p>
    <w:p w14:paraId="2DAC4AEC" w14:textId="77777777" w:rsidR="003760E6" w:rsidRDefault="003760E6">
      <w:pPr>
        <w:spacing w:line="200" w:lineRule="exact"/>
      </w:pPr>
    </w:p>
    <w:p w14:paraId="45C302CC" w14:textId="77777777" w:rsidR="003760E6" w:rsidRDefault="003760E6">
      <w:pPr>
        <w:spacing w:line="200" w:lineRule="exact"/>
      </w:pPr>
    </w:p>
    <w:p w14:paraId="654F1563" w14:textId="77777777" w:rsidR="003760E6" w:rsidRDefault="00F2735C">
      <w:pPr>
        <w:ind w:left="3947"/>
        <w:rPr>
          <w:rFonts w:ascii="Arial" w:eastAsia="Arial" w:hAnsi="Arial" w:cs="Arial"/>
          <w:sz w:val="16"/>
          <w:szCs w:val="16"/>
        </w:rPr>
        <w:sectPr w:rsidR="003760E6">
          <w:pgSz w:w="12240" w:h="15840"/>
          <w:pgMar w:top="1600" w:right="0" w:bottom="280" w:left="0" w:header="200" w:footer="891" w:gutter="0"/>
          <w:cols w:space="720"/>
        </w:sectPr>
      </w:pPr>
      <w:r>
        <w:rPr>
          <w:rFonts w:ascii="Arial" w:eastAsia="Arial" w:hAnsi="Arial" w:cs="Arial"/>
          <w:b/>
          <w:i/>
          <w:spacing w:val="-1"/>
          <w:sz w:val="16"/>
          <w:szCs w:val="16"/>
        </w:rPr>
        <w:t>Figu</w:t>
      </w:r>
      <w:r>
        <w:rPr>
          <w:rFonts w:ascii="Arial" w:eastAsia="Arial" w:hAnsi="Arial" w:cs="Arial"/>
          <w:b/>
          <w:i/>
          <w:spacing w:val="5"/>
          <w:sz w:val="16"/>
          <w:szCs w:val="16"/>
        </w:rPr>
        <w:t>r</w:t>
      </w:r>
      <w:r>
        <w:rPr>
          <w:rFonts w:ascii="Arial" w:eastAsia="Arial" w:hAnsi="Arial" w:cs="Arial"/>
          <w:b/>
          <w:i/>
          <w:sz w:val="16"/>
          <w:szCs w:val="16"/>
        </w:rPr>
        <w:t>e</w:t>
      </w:r>
      <w:r>
        <w:rPr>
          <w:rFonts w:ascii="Arial" w:eastAsia="Arial" w:hAnsi="Arial" w:cs="Arial"/>
          <w:b/>
          <w:i/>
          <w:spacing w:val="-3"/>
          <w:sz w:val="16"/>
          <w:szCs w:val="16"/>
        </w:rPr>
        <w:t xml:space="preserve"> </w:t>
      </w:r>
      <w:r>
        <w:rPr>
          <w:rFonts w:ascii="Arial" w:eastAsia="Arial" w:hAnsi="Arial" w:cs="Arial"/>
          <w:b/>
          <w:i/>
          <w:spacing w:val="-2"/>
          <w:sz w:val="16"/>
          <w:szCs w:val="16"/>
        </w:rPr>
        <w:t>1</w:t>
      </w:r>
      <w:r>
        <w:rPr>
          <w:rFonts w:ascii="Arial" w:eastAsia="Arial" w:hAnsi="Arial" w:cs="Arial"/>
          <w:b/>
          <w:i/>
          <w:spacing w:val="-1"/>
          <w:sz w:val="16"/>
          <w:szCs w:val="16"/>
        </w:rPr>
        <w:t>.</w:t>
      </w:r>
      <w:r>
        <w:rPr>
          <w:rFonts w:ascii="Arial" w:eastAsia="Arial" w:hAnsi="Arial" w:cs="Arial"/>
          <w:b/>
          <w:i/>
          <w:spacing w:val="3"/>
          <w:sz w:val="16"/>
          <w:szCs w:val="16"/>
        </w:rPr>
        <w:t>5</w:t>
      </w:r>
      <w:r>
        <w:rPr>
          <w:rFonts w:ascii="Arial" w:eastAsia="Arial" w:hAnsi="Arial" w:cs="Arial"/>
          <w:b/>
          <w:i/>
          <w:sz w:val="16"/>
          <w:szCs w:val="16"/>
        </w:rPr>
        <w:t>:</w:t>
      </w:r>
      <w:r>
        <w:rPr>
          <w:rFonts w:ascii="Arial" w:eastAsia="Arial" w:hAnsi="Arial" w:cs="Arial"/>
          <w:b/>
          <w:i/>
          <w:spacing w:val="-3"/>
          <w:sz w:val="16"/>
          <w:szCs w:val="16"/>
        </w:rPr>
        <w:t xml:space="preserve"> </w:t>
      </w:r>
      <w:r>
        <w:rPr>
          <w:rFonts w:ascii="Arial" w:eastAsia="Arial" w:hAnsi="Arial" w:cs="Arial"/>
          <w:i/>
          <w:spacing w:val="5"/>
          <w:sz w:val="16"/>
          <w:szCs w:val="16"/>
        </w:rPr>
        <w:t>B</w:t>
      </w:r>
      <w:r>
        <w:rPr>
          <w:rFonts w:ascii="Arial" w:eastAsia="Arial" w:hAnsi="Arial" w:cs="Arial"/>
          <w:i/>
          <w:spacing w:val="-2"/>
          <w:sz w:val="16"/>
          <w:szCs w:val="16"/>
        </w:rPr>
        <w:t>u</w:t>
      </w:r>
      <w:r>
        <w:rPr>
          <w:rFonts w:ascii="Arial" w:eastAsia="Arial" w:hAnsi="Arial" w:cs="Arial"/>
          <w:i/>
          <w:spacing w:val="7"/>
          <w:sz w:val="16"/>
          <w:szCs w:val="16"/>
        </w:rPr>
        <w:t>s</w:t>
      </w:r>
      <w:r>
        <w:rPr>
          <w:rFonts w:ascii="Arial" w:eastAsia="Arial" w:hAnsi="Arial" w:cs="Arial"/>
          <w:i/>
          <w:spacing w:val="-6"/>
          <w:sz w:val="16"/>
          <w:szCs w:val="16"/>
        </w:rPr>
        <w:t>i</w:t>
      </w:r>
      <w:r>
        <w:rPr>
          <w:rFonts w:ascii="Arial" w:eastAsia="Arial" w:hAnsi="Arial" w:cs="Arial"/>
          <w:i/>
          <w:spacing w:val="3"/>
          <w:sz w:val="16"/>
          <w:szCs w:val="16"/>
        </w:rPr>
        <w:t>n</w:t>
      </w:r>
      <w:r>
        <w:rPr>
          <w:rFonts w:ascii="Arial" w:eastAsia="Arial" w:hAnsi="Arial" w:cs="Arial"/>
          <w:i/>
          <w:spacing w:val="-2"/>
          <w:sz w:val="16"/>
          <w:szCs w:val="16"/>
        </w:rPr>
        <w:t>e</w:t>
      </w:r>
      <w:r>
        <w:rPr>
          <w:rFonts w:ascii="Arial" w:eastAsia="Arial" w:hAnsi="Arial" w:cs="Arial"/>
          <w:i/>
          <w:spacing w:val="2"/>
          <w:sz w:val="16"/>
          <w:szCs w:val="16"/>
        </w:rPr>
        <w:t>s</w:t>
      </w:r>
      <w:r>
        <w:rPr>
          <w:rFonts w:ascii="Arial" w:eastAsia="Arial" w:hAnsi="Arial" w:cs="Arial"/>
          <w:i/>
          <w:sz w:val="16"/>
          <w:szCs w:val="16"/>
        </w:rPr>
        <w:t>s</w:t>
      </w:r>
      <w:r>
        <w:rPr>
          <w:rFonts w:ascii="Arial" w:eastAsia="Arial" w:hAnsi="Arial" w:cs="Arial"/>
          <w:i/>
          <w:spacing w:val="-5"/>
          <w:sz w:val="16"/>
          <w:szCs w:val="16"/>
        </w:rPr>
        <w:t xml:space="preserve"> </w:t>
      </w:r>
      <w:r>
        <w:rPr>
          <w:rFonts w:ascii="Arial" w:eastAsia="Arial" w:hAnsi="Arial" w:cs="Arial"/>
          <w:i/>
          <w:spacing w:val="2"/>
          <w:sz w:val="16"/>
          <w:szCs w:val="16"/>
        </w:rPr>
        <w:t>M</w:t>
      </w:r>
      <w:r>
        <w:rPr>
          <w:rFonts w:ascii="Arial" w:eastAsia="Arial" w:hAnsi="Arial" w:cs="Arial"/>
          <w:i/>
          <w:spacing w:val="-2"/>
          <w:sz w:val="16"/>
          <w:szCs w:val="16"/>
        </w:rPr>
        <w:t>o</w:t>
      </w:r>
      <w:r>
        <w:rPr>
          <w:rFonts w:ascii="Arial" w:eastAsia="Arial" w:hAnsi="Arial" w:cs="Arial"/>
          <w:i/>
          <w:spacing w:val="3"/>
          <w:sz w:val="16"/>
          <w:szCs w:val="16"/>
        </w:rPr>
        <w:t>de</w:t>
      </w:r>
      <w:r>
        <w:rPr>
          <w:rFonts w:ascii="Arial" w:eastAsia="Arial" w:hAnsi="Arial" w:cs="Arial"/>
          <w:i/>
          <w:sz w:val="16"/>
          <w:szCs w:val="16"/>
        </w:rPr>
        <w:t>l</w:t>
      </w:r>
      <w:r>
        <w:rPr>
          <w:rFonts w:ascii="Arial" w:eastAsia="Arial" w:hAnsi="Arial" w:cs="Arial"/>
          <w:i/>
          <w:spacing w:val="-11"/>
          <w:sz w:val="16"/>
          <w:szCs w:val="16"/>
        </w:rPr>
        <w:t xml:space="preserve"> </w:t>
      </w:r>
      <w:r>
        <w:rPr>
          <w:rFonts w:ascii="Arial" w:eastAsia="Arial" w:hAnsi="Arial" w:cs="Arial"/>
          <w:i/>
          <w:spacing w:val="6"/>
          <w:sz w:val="16"/>
          <w:szCs w:val="16"/>
        </w:rPr>
        <w:t>C</w:t>
      </w:r>
      <w:r>
        <w:rPr>
          <w:rFonts w:ascii="Arial" w:eastAsia="Arial" w:hAnsi="Arial" w:cs="Arial"/>
          <w:i/>
          <w:spacing w:val="-2"/>
          <w:sz w:val="16"/>
          <w:szCs w:val="16"/>
        </w:rPr>
        <w:t>an</w:t>
      </w:r>
      <w:r>
        <w:rPr>
          <w:rFonts w:ascii="Arial" w:eastAsia="Arial" w:hAnsi="Arial" w:cs="Arial"/>
          <w:i/>
          <w:spacing w:val="7"/>
          <w:sz w:val="16"/>
          <w:szCs w:val="16"/>
        </w:rPr>
        <w:t>v</w:t>
      </w:r>
      <w:r>
        <w:rPr>
          <w:rFonts w:ascii="Arial" w:eastAsia="Arial" w:hAnsi="Arial" w:cs="Arial"/>
          <w:i/>
          <w:spacing w:val="-2"/>
          <w:sz w:val="16"/>
          <w:szCs w:val="16"/>
        </w:rPr>
        <w:t>a</w:t>
      </w:r>
      <w:r>
        <w:rPr>
          <w:rFonts w:ascii="Arial" w:eastAsia="Arial" w:hAnsi="Arial" w:cs="Arial"/>
          <w:i/>
          <w:sz w:val="16"/>
          <w:szCs w:val="16"/>
        </w:rPr>
        <w:t>s</w:t>
      </w:r>
      <w:r>
        <w:rPr>
          <w:rFonts w:ascii="Arial" w:eastAsia="Arial" w:hAnsi="Arial" w:cs="Arial"/>
          <w:i/>
          <w:spacing w:val="-4"/>
          <w:sz w:val="16"/>
          <w:szCs w:val="16"/>
        </w:rPr>
        <w:t xml:space="preserve"> </w:t>
      </w:r>
      <w:r>
        <w:rPr>
          <w:rFonts w:ascii="Arial" w:eastAsia="Arial" w:hAnsi="Arial" w:cs="Arial"/>
          <w:i/>
          <w:spacing w:val="-2"/>
          <w:sz w:val="16"/>
          <w:szCs w:val="16"/>
        </w:rPr>
        <w:t>o</w:t>
      </w:r>
      <w:r>
        <w:rPr>
          <w:rFonts w:ascii="Arial" w:eastAsia="Arial" w:hAnsi="Arial" w:cs="Arial"/>
          <w:i/>
          <w:sz w:val="16"/>
          <w:szCs w:val="16"/>
        </w:rPr>
        <w:t>f</w:t>
      </w:r>
      <w:r>
        <w:rPr>
          <w:rFonts w:ascii="Arial" w:eastAsia="Arial" w:hAnsi="Arial" w:cs="Arial"/>
          <w:i/>
          <w:spacing w:val="4"/>
          <w:sz w:val="16"/>
          <w:szCs w:val="16"/>
        </w:rPr>
        <w:t xml:space="preserve"> </w:t>
      </w:r>
      <w:r>
        <w:rPr>
          <w:rFonts w:ascii="Arial" w:eastAsia="Arial" w:hAnsi="Arial" w:cs="Arial"/>
          <w:i/>
          <w:spacing w:val="-1"/>
          <w:sz w:val="16"/>
          <w:szCs w:val="16"/>
        </w:rPr>
        <w:t>F</w:t>
      </w:r>
      <w:r>
        <w:rPr>
          <w:rFonts w:ascii="Arial" w:eastAsia="Arial" w:hAnsi="Arial" w:cs="Arial"/>
          <w:i/>
          <w:sz w:val="16"/>
          <w:szCs w:val="16"/>
        </w:rPr>
        <w:t>A</w:t>
      </w:r>
      <w:r>
        <w:rPr>
          <w:rFonts w:ascii="Arial" w:eastAsia="Arial" w:hAnsi="Arial" w:cs="Arial"/>
          <w:i/>
          <w:spacing w:val="5"/>
          <w:sz w:val="16"/>
          <w:szCs w:val="16"/>
        </w:rPr>
        <w:t>A</w:t>
      </w:r>
      <w:r>
        <w:rPr>
          <w:rFonts w:ascii="Arial" w:eastAsia="Arial" w:hAnsi="Arial" w:cs="Arial"/>
          <w:i/>
          <w:sz w:val="16"/>
          <w:szCs w:val="16"/>
        </w:rPr>
        <w:t>:</w:t>
      </w:r>
      <w:r>
        <w:rPr>
          <w:rFonts w:ascii="Arial" w:eastAsia="Arial" w:hAnsi="Arial" w:cs="Arial"/>
          <w:i/>
          <w:spacing w:val="-6"/>
          <w:sz w:val="16"/>
          <w:szCs w:val="16"/>
        </w:rPr>
        <w:t xml:space="preserve"> </w:t>
      </w:r>
      <w:r>
        <w:rPr>
          <w:rFonts w:ascii="Arial" w:eastAsia="Arial" w:hAnsi="Arial" w:cs="Arial"/>
          <w:i/>
          <w:spacing w:val="4"/>
          <w:sz w:val="16"/>
          <w:szCs w:val="16"/>
        </w:rPr>
        <w:t>F</w:t>
      </w:r>
      <w:r>
        <w:rPr>
          <w:rFonts w:ascii="Arial" w:eastAsia="Arial" w:hAnsi="Arial" w:cs="Arial"/>
          <w:i/>
          <w:spacing w:val="-6"/>
          <w:sz w:val="16"/>
          <w:szCs w:val="16"/>
        </w:rPr>
        <w:t>i</w:t>
      </w:r>
      <w:r>
        <w:rPr>
          <w:rFonts w:ascii="Arial" w:eastAsia="Arial" w:hAnsi="Arial" w:cs="Arial"/>
          <w:i/>
          <w:spacing w:val="7"/>
          <w:sz w:val="16"/>
          <w:szCs w:val="16"/>
        </w:rPr>
        <w:t>s</w:t>
      </w:r>
      <w:r>
        <w:rPr>
          <w:rFonts w:ascii="Arial" w:eastAsia="Arial" w:hAnsi="Arial" w:cs="Arial"/>
          <w:i/>
          <w:sz w:val="16"/>
          <w:szCs w:val="16"/>
        </w:rPr>
        <w:t>h</w:t>
      </w:r>
      <w:r>
        <w:rPr>
          <w:rFonts w:ascii="Arial" w:eastAsia="Arial" w:hAnsi="Arial" w:cs="Arial"/>
          <w:i/>
          <w:spacing w:val="-6"/>
          <w:sz w:val="16"/>
          <w:szCs w:val="16"/>
        </w:rPr>
        <w:t xml:space="preserve"> </w:t>
      </w:r>
      <w:r>
        <w:rPr>
          <w:rFonts w:ascii="Arial" w:eastAsia="Arial" w:hAnsi="Arial" w:cs="Arial"/>
          <w:i/>
          <w:spacing w:val="5"/>
          <w:sz w:val="16"/>
          <w:szCs w:val="16"/>
        </w:rPr>
        <w:t>A</w:t>
      </w:r>
      <w:r>
        <w:rPr>
          <w:rFonts w:ascii="Arial" w:eastAsia="Arial" w:hAnsi="Arial" w:cs="Arial"/>
          <w:i/>
          <w:spacing w:val="2"/>
          <w:sz w:val="16"/>
          <w:szCs w:val="16"/>
        </w:rPr>
        <w:t>m</w:t>
      </w:r>
      <w:r>
        <w:rPr>
          <w:rFonts w:ascii="Arial" w:eastAsia="Arial" w:hAnsi="Arial" w:cs="Arial"/>
          <w:i/>
          <w:spacing w:val="-2"/>
          <w:sz w:val="16"/>
          <w:szCs w:val="16"/>
        </w:rPr>
        <w:t>i</w:t>
      </w:r>
      <w:r>
        <w:rPr>
          <w:rFonts w:ascii="Arial" w:eastAsia="Arial" w:hAnsi="Arial" w:cs="Arial"/>
          <w:i/>
          <w:spacing w:val="3"/>
          <w:sz w:val="16"/>
          <w:szCs w:val="16"/>
        </w:rPr>
        <w:t>n</w:t>
      </w:r>
      <w:r>
        <w:rPr>
          <w:rFonts w:ascii="Arial" w:eastAsia="Arial" w:hAnsi="Arial" w:cs="Arial"/>
          <w:i/>
          <w:sz w:val="16"/>
          <w:szCs w:val="16"/>
        </w:rPr>
        <w:t>o</w:t>
      </w:r>
      <w:r>
        <w:rPr>
          <w:rFonts w:ascii="Arial" w:eastAsia="Arial" w:hAnsi="Arial" w:cs="Arial"/>
          <w:i/>
          <w:spacing w:val="-8"/>
          <w:sz w:val="16"/>
          <w:szCs w:val="16"/>
        </w:rPr>
        <w:t xml:space="preserve"> </w:t>
      </w:r>
      <w:r>
        <w:rPr>
          <w:rFonts w:ascii="Arial" w:eastAsia="Arial" w:hAnsi="Arial" w:cs="Arial"/>
          <w:i/>
          <w:sz w:val="16"/>
          <w:szCs w:val="16"/>
        </w:rPr>
        <w:t>A</w:t>
      </w:r>
      <w:r>
        <w:rPr>
          <w:rFonts w:ascii="Arial" w:eastAsia="Arial" w:hAnsi="Arial" w:cs="Arial"/>
          <w:i/>
          <w:spacing w:val="7"/>
          <w:sz w:val="16"/>
          <w:szCs w:val="16"/>
        </w:rPr>
        <w:t>c</w:t>
      </w:r>
      <w:r>
        <w:rPr>
          <w:rFonts w:ascii="Arial" w:eastAsia="Arial" w:hAnsi="Arial" w:cs="Arial"/>
          <w:i/>
          <w:spacing w:val="-2"/>
          <w:sz w:val="16"/>
          <w:szCs w:val="16"/>
        </w:rPr>
        <w:t>i</w:t>
      </w:r>
      <w:r>
        <w:rPr>
          <w:rFonts w:ascii="Arial" w:eastAsia="Arial" w:hAnsi="Arial" w:cs="Arial"/>
          <w:i/>
          <w:sz w:val="16"/>
          <w:szCs w:val="16"/>
        </w:rPr>
        <w:t>d</w:t>
      </w:r>
    </w:p>
    <w:p w14:paraId="25F46988" w14:textId="77777777" w:rsidR="003760E6" w:rsidRDefault="003760E6">
      <w:pPr>
        <w:spacing w:before="7" w:line="160" w:lineRule="exact"/>
        <w:rPr>
          <w:sz w:val="16"/>
          <w:szCs w:val="16"/>
        </w:rPr>
      </w:pPr>
    </w:p>
    <w:p w14:paraId="2C8155D5" w14:textId="77777777" w:rsidR="003760E6" w:rsidRDefault="00F2735C">
      <w:pPr>
        <w:spacing w:before="29"/>
        <w:ind w:left="2161"/>
        <w:rPr>
          <w:rFonts w:ascii="Arial" w:eastAsia="Arial" w:hAnsi="Arial" w:cs="Arial"/>
          <w:sz w:val="24"/>
          <w:szCs w:val="24"/>
        </w:rPr>
      </w:pPr>
      <w:r>
        <w:rPr>
          <w:rFonts w:ascii="Arial" w:eastAsia="Arial" w:hAnsi="Arial" w:cs="Arial"/>
          <w:b/>
          <w:spacing w:val="2"/>
          <w:sz w:val="24"/>
          <w:szCs w:val="24"/>
        </w:rPr>
        <w:t>T</w:t>
      </w:r>
      <w:r>
        <w:rPr>
          <w:rFonts w:ascii="Arial" w:eastAsia="Arial" w:hAnsi="Arial" w:cs="Arial"/>
          <w:b/>
          <w:spacing w:val="1"/>
          <w:sz w:val="24"/>
          <w:szCs w:val="24"/>
        </w:rPr>
        <w:t>ec</w:t>
      </w:r>
      <w:r>
        <w:rPr>
          <w:rFonts w:ascii="Arial" w:eastAsia="Arial" w:hAnsi="Arial" w:cs="Arial"/>
          <w:b/>
          <w:spacing w:val="-3"/>
          <w:sz w:val="24"/>
          <w:szCs w:val="24"/>
        </w:rPr>
        <w:t>hn</w:t>
      </w:r>
      <w:r>
        <w:rPr>
          <w:rFonts w:ascii="Arial" w:eastAsia="Arial" w:hAnsi="Arial" w:cs="Arial"/>
          <w:b/>
          <w:spacing w:val="2"/>
          <w:sz w:val="24"/>
          <w:szCs w:val="24"/>
        </w:rPr>
        <w:t>o</w:t>
      </w:r>
      <w:r>
        <w:rPr>
          <w:rFonts w:ascii="Arial" w:eastAsia="Arial" w:hAnsi="Arial" w:cs="Arial"/>
          <w:b/>
          <w:sz w:val="24"/>
          <w:szCs w:val="24"/>
        </w:rPr>
        <w:t>l</w:t>
      </w:r>
      <w:r>
        <w:rPr>
          <w:rFonts w:ascii="Arial" w:eastAsia="Arial" w:hAnsi="Arial" w:cs="Arial"/>
          <w:b/>
          <w:spacing w:val="2"/>
          <w:sz w:val="24"/>
          <w:szCs w:val="24"/>
        </w:rPr>
        <w:t>og</w:t>
      </w:r>
      <w:r>
        <w:rPr>
          <w:rFonts w:ascii="Arial" w:eastAsia="Arial" w:hAnsi="Arial" w:cs="Arial"/>
          <w:b/>
          <w:sz w:val="24"/>
          <w:szCs w:val="24"/>
        </w:rPr>
        <w:t>y</w:t>
      </w:r>
      <w:r>
        <w:rPr>
          <w:rFonts w:ascii="Arial" w:eastAsia="Arial" w:hAnsi="Arial" w:cs="Arial"/>
          <w:b/>
          <w:spacing w:val="-4"/>
          <w:sz w:val="24"/>
          <w:szCs w:val="24"/>
        </w:rPr>
        <w:t xml:space="preserve"> </w:t>
      </w:r>
      <w:r>
        <w:rPr>
          <w:rFonts w:ascii="Arial" w:eastAsia="Arial" w:hAnsi="Arial" w:cs="Arial"/>
          <w:b/>
          <w:spacing w:val="-1"/>
          <w:sz w:val="24"/>
          <w:szCs w:val="24"/>
        </w:rPr>
        <w:t>S</w:t>
      </w:r>
      <w:r>
        <w:rPr>
          <w:rFonts w:ascii="Arial" w:eastAsia="Arial" w:hAnsi="Arial" w:cs="Arial"/>
          <w:b/>
          <w:spacing w:val="1"/>
          <w:sz w:val="24"/>
          <w:szCs w:val="24"/>
        </w:rPr>
        <w:t>tac</w:t>
      </w:r>
      <w:r>
        <w:rPr>
          <w:rFonts w:ascii="Arial" w:eastAsia="Arial" w:hAnsi="Arial" w:cs="Arial"/>
          <w:b/>
          <w:sz w:val="24"/>
          <w:szCs w:val="24"/>
        </w:rPr>
        <w:t>k</w:t>
      </w:r>
    </w:p>
    <w:p w14:paraId="78C69488" w14:textId="77777777" w:rsidR="003760E6" w:rsidRDefault="003760E6">
      <w:pPr>
        <w:spacing w:line="200" w:lineRule="exact"/>
      </w:pPr>
    </w:p>
    <w:p w14:paraId="753D2289" w14:textId="77777777" w:rsidR="003760E6" w:rsidRDefault="003760E6">
      <w:pPr>
        <w:spacing w:before="15" w:line="220" w:lineRule="exact"/>
        <w:rPr>
          <w:sz w:val="22"/>
          <w:szCs w:val="22"/>
        </w:rPr>
      </w:pPr>
    </w:p>
    <w:p w14:paraId="4562C8CC" w14:textId="77777777" w:rsidR="003760E6" w:rsidRDefault="00F2735C">
      <w:pPr>
        <w:spacing w:line="260" w:lineRule="exact"/>
        <w:ind w:left="2881"/>
        <w:rPr>
          <w:rFonts w:ascii="Arial" w:eastAsia="Arial" w:hAnsi="Arial" w:cs="Arial"/>
          <w:sz w:val="24"/>
          <w:szCs w:val="24"/>
        </w:rPr>
      </w:pPr>
      <w:r>
        <w:rPr>
          <w:rFonts w:ascii="Arial" w:eastAsia="Arial" w:hAnsi="Arial" w:cs="Arial"/>
          <w:b/>
          <w:spacing w:val="-2"/>
          <w:position w:val="-1"/>
          <w:sz w:val="24"/>
          <w:szCs w:val="24"/>
        </w:rPr>
        <w:t>Pr</w:t>
      </w:r>
      <w:r>
        <w:rPr>
          <w:rFonts w:ascii="Arial" w:eastAsia="Arial" w:hAnsi="Arial" w:cs="Arial"/>
          <w:b/>
          <w:spacing w:val="2"/>
          <w:position w:val="-1"/>
          <w:sz w:val="24"/>
          <w:szCs w:val="24"/>
        </w:rPr>
        <w:t>od</w:t>
      </w:r>
      <w:r>
        <w:rPr>
          <w:rFonts w:ascii="Arial" w:eastAsia="Arial" w:hAnsi="Arial" w:cs="Arial"/>
          <w:b/>
          <w:spacing w:val="-3"/>
          <w:position w:val="-1"/>
          <w:sz w:val="24"/>
          <w:szCs w:val="24"/>
        </w:rPr>
        <w:t>u</w:t>
      </w:r>
      <w:r>
        <w:rPr>
          <w:rFonts w:ascii="Arial" w:eastAsia="Arial" w:hAnsi="Arial" w:cs="Arial"/>
          <w:b/>
          <w:spacing w:val="1"/>
          <w:position w:val="-1"/>
          <w:sz w:val="24"/>
          <w:szCs w:val="24"/>
        </w:rPr>
        <w:t>c</w:t>
      </w:r>
      <w:r>
        <w:rPr>
          <w:rFonts w:ascii="Arial" w:eastAsia="Arial" w:hAnsi="Arial" w:cs="Arial"/>
          <w:b/>
          <w:position w:val="-1"/>
          <w:sz w:val="24"/>
          <w:szCs w:val="24"/>
        </w:rPr>
        <w:t>t</w:t>
      </w:r>
      <w:r>
        <w:rPr>
          <w:rFonts w:ascii="Arial" w:eastAsia="Arial" w:hAnsi="Arial" w:cs="Arial"/>
          <w:b/>
          <w:spacing w:val="2"/>
          <w:position w:val="-1"/>
          <w:sz w:val="24"/>
          <w:szCs w:val="24"/>
        </w:rPr>
        <w:t xml:space="preserve"> </w:t>
      </w:r>
      <w:r>
        <w:rPr>
          <w:rFonts w:ascii="Arial" w:eastAsia="Arial" w:hAnsi="Arial" w:cs="Arial"/>
          <w:b/>
          <w:spacing w:val="-3"/>
          <w:position w:val="-1"/>
          <w:sz w:val="24"/>
          <w:szCs w:val="24"/>
        </w:rPr>
        <w:t>M</w:t>
      </w:r>
      <w:r>
        <w:rPr>
          <w:rFonts w:ascii="Arial" w:eastAsia="Arial" w:hAnsi="Arial" w:cs="Arial"/>
          <w:b/>
          <w:spacing w:val="1"/>
          <w:position w:val="-1"/>
          <w:sz w:val="24"/>
          <w:szCs w:val="24"/>
        </w:rPr>
        <w:t>ate</w:t>
      </w:r>
      <w:r>
        <w:rPr>
          <w:rFonts w:ascii="Arial" w:eastAsia="Arial" w:hAnsi="Arial" w:cs="Arial"/>
          <w:b/>
          <w:spacing w:val="-2"/>
          <w:position w:val="-1"/>
          <w:sz w:val="24"/>
          <w:szCs w:val="24"/>
        </w:rPr>
        <w:t>r</w:t>
      </w:r>
      <w:r>
        <w:rPr>
          <w:rFonts w:ascii="Arial" w:eastAsia="Arial" w:hAnsi="Arial" w:cs="Arial"/>
          <w:b/>
          <w:position w:val="-1"/>
          <w:sz w:val="24"/>
          <w:szCs w:val="24"/>
        </w:rPr>
        <w:t>i</w:t>
      </w:r>
      <w:r>
        <w:rPr>
          <w:rFonts w:ascii="Arial" w:eastAsia="Arial" w:hAnsi="Arial" w:cs="Arial"/>
          <w:b/>
          <w:spacing w:val="1"/>
          <w:position w:val="-1"/>
          <w:sz w:val="24"/>
          <w:szCs w:val="24"/>
        </w:rPr>
        <w:t>a</w:t>
      </w:r>
      <w:r>
        <w:rPr>
          <w:rFonts w:ascii="Arial" w:eastAsia="Arial" w:hAnsi="Arial" w:cs="Arial"/>
          <w:b/>
          <w:position w:val="-1"/>
          <w:sz w:val="24"/>
          <w:szCs w:val="24"/>
        </w:rPr>
        <w:t>ls</w:t>
      </w:r>
    </w:p>
    <w:p w14:paraId="79BE0AA7" w14:textId="77777777" w:rsidR="003760E6" w:rsidRDefault="003760E6">
      <w:pPr>
        <w:spacing w:line="200" w:lineRule="exact"/>
      </w:pPr>
    </w:p>
    <w:p w14:paraId="0AABB2FD" w14:textId="77777777" w:rsidR="003760E6" w:rsidRDefault="003760E6">
      <w:pPr>
        <w:spacing w:line="200" w:lineRule="exact"/>
      </w:pPr>
    </w:p>
    <w:p w14:paraId="77FE535F" w14:textId="77777777" w:rsidR="003760E6" w:rsidRDefault="003760E6">
      <w:pPr>
        <w:spacing w:line="200" w:lineRule="exact"/>
      </w:pPr>
    </w:p>
    <w:p w14:paraId="72D15DF1" w14:textId="77777777" w:rsidR="003760E6" w:rsidRDefault="003760E6">
      <w:pPr>
        <w:spacing w:line="200" w:lineRule="exact"/>
      </w:pPr>
    </w:p>
    <w:p w14:paraId="650DDF42" w14:textId="77777777" w:rsidR="003760E6" w:rsidRDefault="003760E6">
      <w:pPr>
        <w:spacing w:line="200" w:lineRule="exact"/>
      </w:pPr>
    </w:p>
    <w:p w14:paraId="603AD8CA" w14:textId="77777777" w:rsidR="003760E6" w:rsidRDefault="003760E6">
      <w:pPr>
        <w:spacing w:line="200" w:lineRule="exact"/>
      </w:pPr>
    </w:p>
    <w:p w14:paraId="4C9BBA37" w14:textId="77777777" w:rsidR="003760E6" w:rsidRDefault="003760E6">
      <w:pPr>
        <w:spacing w:line="200" w:lineRule="exact"/>
      </w:pPr>
    </w:p>
    <w:p w14:paraId="0D439AFD" w14:textId="77777777" w:rsidR="003760E6" w:rsidRDefault="003760E6">
      <w:pPr>
        <w:spacing w:line="200" w:lineRule="exact"/>
      </w:pPr>
    </w:p>
    <w:p w14:paraId="759D8891" w14:textId="77777777" w:rsidR="003760E6" w:rsidRDefault="003760E6">
      <w:pPr>
        <w:spacing w:line="200" w:lineRule="exact"/>
      </w:pPr>
    </w:p>
    <w:p w14:paraId="378D0668" w14:textId="77777777" w:rsidR="003760E6" w:rsidRDefault="003760E6">
      <w:pPr>
        <w:spacing w:line="200" w:lineRule="exact"/>
      </w:pPr>
    </w:p>
    <w:p w14:paraId="383B94A1" w14:textId="77777777" w:rsidR="003760E6" w:rsidRDefault="003760E6">
      <w:pPr>
        <w:spacing w:line="200" w:lineRule="exact"/>
      </w:pPr>
    </w:p>
    <w:p w14:paraId="60C1BDF3" w14:textId="77777777" w:rsidR="003760E6" w:rsidRDefault="003760E6">
      <w:pPr>
        <w:spacing w:line="200" w:lineRule="exact"/>
      </w:pPr>
    </w:p>
    <w:p w14:paraId="03A10ED7" w14:textId="77777777" w:rsidR="003760E6" w:rsidRDefault="003760E6">
      <w:pPr>
        <w:spacing w:line="200" w:lineRule="exact"/>
      </w:pPr>
    </w:p>
    <w:p w14:paraId="54C2EF5F" w14:textId="77777777" w:rsidR="003760E6" w:rsidRDefault="003760E6">
      <w:pPr>
        <w:spacing w:before="8" w:line="260" w:lineRule="exact"/>
        <w:rPr>
          <w:sz w:val="26"/>
          <w:szCs w:val="26"/>
        </w:rPr>
        <w:sectPr w:rsidR="003760E6">
          <w:pgSz w:w="12240" w:h="15840"/>
          <w:pgMar w:top="1600" w:right="0" w:bottom="280" w:left="0" w:header="200" w:footer="891" w:gutter="0"/>
          <w:cols w:space="720"/>
        </w:sectPr>
      </w:pPr>
    </w:p>
    <w:p w14:paraId="5566023A" w14:textId="77777777" w:rsidR="003760E6" w:rsidRDefault="003760E6">
      <w:pPr>
        <w:spacing w:before="12" w:line="240" w:lineRule="exact"/>
        <w:rPr>
          <w:sz w:val="24"/>
          <w:szCs w:val="24"/>
        </w:rPr>
      </w:pPr>
    </w:p>
    <w:p w14:paraId="4570486E" w14:textId="77777777" w:rsidR="003760E6" w:rsidRDefault="00F2735C">
      <w:pPr>
        <w:ind w:left="1474" w:right="-32"/>
        <w:rPr>
          <w:rFonts w:ascii="Calibri" w:eastAsia="Calibri" w:hAnsi="Calibri" w:cs="Calibri"/>
          <w:sz w:val="58"/>
          <w:szCs w:val="58"/>
        </w:rPr>
      </w:pPr>
      <w:r>
        <w:rPr>
          <w:rFonts w:ascii="Calibri" w:eastAsia="Calibri" w:hAnsi="Calibri" w:cs="Calibri"/>
          <w:color w:val="FFFFFF"/>
          <w:sz w:val="58"/>
          <w:szCs w:val="58"/>
        </w:rPr>
        <w:t>E</w:t>
      </w:r>
      <w:r>
        <w:rPr>
          <w:rFonts w:ascii="Calibri" w:eastAsia="Calibri" w:hAnsi="Calibri" w:cs="Calibri"/>
          <w:color w:val="FFFFFF"/>
          <w:spacing w:val="-3"/>
          <w:sz w:val="58"/>
          <w:szCs w:val="58"/>
        </w:rPr>
        <w:t>x</w:t>
      </w:r>
      <w:r>
        <w:rPr>
          <w:rFonts w:ascii="Calibri" w:eastAsia="Calibri" w:hAnsi="Calibri" w:cs="Calibri"/>
          <w:color w:val="FFFFFF"/>
          <w:spacing w:val="2"/>
          <w:sz w:val="58"/>
          <w:szCs w:val="58"/>
        </w:rPr>
        <w:t>t</w:t>
      </w:r>
      <w:r>
        <w:rPr>
          <w:rFonts w:ascii="Calibri" w:eastAsia="Calibri" w:hAnsi="Calibri" w:cs="Calibri"/>
          <w:color w:val="FFFFFF"/>
          <w:spacing w:val="-11"/>
          <w:sz w:val="58"/>
          <w:szCs w:val="58"/>
        </w:rPr>
        <w:t>r</w:t>
      </w:r>
      <w:r>
        <w:rPr>
          <w:rFonts w:ascii="Calibri" w:eastAsia="Calibri" w:hAnsi="Calibri" w:cs="Calibri"/>
          <w:color w:val="FFFFFF"/>
          <w:sz w:val="58"/>
          <w:szCs w:val="58"/>
        </w:rPr>
        <w:t>acti</w:t>
      </w:r>
      <w:r>
        <w:rPr>
          <w:rFonts w:ascii="Calibri" w:eastAsia="Calibri" w:hAnsi="Calibri" w:cs="Calibri"/>
          <w:color w:val="FFFFFF"/>
          <w:spacing w:val="3"/>
          <w:sz w:val="58"/>
          <w:szCs w:val="58"/>
        </w:rPr>
        <w:t>n</w:t>
      </w:r>
      <w:r>
        <w:rPr>
          <w:rFonts w:ascii="Calibri" w:eastAsia="Calibri" w:hAnsi="Calibri" w:cs="Calibri"/>
          <w:color w:val="FFFFFF"/>
          <w:sz w:val="58"/>
          <w:szCs w:val="58"/>
        </w:rPr>
        <w:t>g</w:t>
      </w:r>
    </w:p>
    <w:p w14:paraId="7F978A3C" w14:textId="77777777" w:rsidR="003760E6" w:rsidRDefault="00F47966">
      <w:pPr>
        <w:spacing w:line="620" w:lineRule="exact"/>
        <w:ind w:left="1382" w:right="-107"/>
        <w:rPr>
          <w:rFonts w:ascii="Calibri" w:eastAsia="Calibri" w:hAnsi="Calibri" w:cs="Calibri"/>
          <w:sz w:val="58"/>
          <w:szCs w:val="58"/>
        </w:rPr>
      </w:pPr>
      <w:r>
        <w:pict w14:anchorId="0F0C43B0">
          <v:group id="_x0000_s2138" style="position:absolute;left:0;text-align:left;margin-left:49.3pt;margin-top:-139.9pt;width:166.35pt;height:280.85pt;z-index:-1278;mso-position-horizontal-relative:page" coordorigin="986,-2798" coordsize="3327,5617">
            <v:shape id="_x0000_s2139" style="position:absolute;left:986;top:-2798;width:3327;height:5617" coordorigin="986,-2798" coordsize="3327,5617" path="m4313,-1675l986,-2798r,5617l4313,1696r,-3371xe" fillcolor="#ffc000" stroked="f">
              <v:path arrowok="t"/>
            </v:shape>
            <w10:wrap anchorx="page"/>
          </v:group>
        </w:pict>
      </w:r>
      <w:r w:rsidR="00F2735C">
        <w:rPr>
          <w:rFonts w:ascii="Calibri" w:eastAsia="Calibri" w:hAnsi="Calibri" w:cs="Calibri"/>
          <w:color w:val="FFFFFF"/>
          <w:spacing w:val="1"/>
          <w:position w:val="2"/>
          <w:sz w:val="58"/>
          <w:szCs w:val="58"/>
        </w:rPr>
        <w:t>F</w:t>
      </w:r>
      <w:r w:rsidR="00F2735C">
        <w:rPr>
          <w:rFonts w:ascii="Calibri" w:eastAsia="Calibri" w:hAnsi="Calibri" w:cs="Calibri"/>
          <w:color w:val="FFFFFF"/>
          <w:position w:val="2"/>
          <w:sz w:val="58"/>
          <w:szCs w:val="58"/>
        </w:rPr>
        <w:t>ish</w:t>
      </w:r>
      <w:r w:rsidR="00F2735C">
        <w:rPr>
          <w:rFonts w:ascii="Calibri" w:eastAsia="Calibri" w:hAnsi="Calibri" w:cs="Calibri"/>
          <w:color w:val="FFFFFF"/>
          <w:spacing w:val="-4"/>
          <w:position w:val="2"/>
          <w:sz w:val="58"/>
          <w:szCs w:val="58"/>
        </w:rPr>
        <w:t xml:space="preserve"> </w:t>
      </w:r>
      <w:r w:rsidR="00F2735C">
        <w:rPr>
          <w:rFonts w:ascii="Calibri" w:eastAsia="Calibri" w:hAnsi="Calibri" w:cs="Calibri"/>
          <w:color w:val="FFFFFF"/>
          <w:spacing w:val="-17"/>
          <w:position w:val="2"/>
          <w:sz w:val="58"/>
          <w:szCs w:val="58"/>
        </w:rPr>
        <w:t>W</w:t>
      </w:r>
      <w:r w:rsidR="00F2735C">
        <w:rPr>
          <w:rFonts w:ascii="Calibri" w:eastAsia="Calibri" w:hAnsi="Calibri" w:cs="Calibri"/>
          <w:color w:val="FFFFFF"/>
          <w:position w:val="2"/>
          <w:sz w:val="58"/>
          <w:szCs w:val="58"/>
        </w:rPr>
        <w:t>a</w:t>
      </w:r>
      <w:r w:rsidR="00F2735C">
        <w:rPr>
          <w:rFonts w:ascii="Calibri" w:eastAsia="Calibri" w:hAnsi="Calibri" w:cs="Calibri"/>
          <w:color w:val="FFFFFF"/>
          <w:spacing w:val="-6"/>
          <w:position w:val="2"/>
          <w:sz w:val="58"/>
          <w:szCs w:val="58"/>
        </w:rPr>
        <w:t>s</w:t>
      </w:r>
      <w:r w:rsidR="00F2735C">
        <w:rPr>
          <w:rFonts w:ascii="Calibri" w:eastAsia="Calibri" w:hAnsi="Calibri" w:cs="Calibri"/>
          <w:color w:val="FFFFFF"/>
          <w:spacing w:val="-2"/>
          <w:position w:val="2"/>
          <w:sz w:val="58"/>
          <w:szCs w:val="58"/>
        </w:rPr>
        <w:t>t</w:t>
      </w:r>
      <w:r w:rsidR="00F2735C">
        <w:rPr>
          <w:rFonts w:ascii="Calibri" w:eastAsia="Calibri" w:hAnsi="Calibri" w:cs="Calibri"/>
          <w:color w:val="FFFFFF"/>
          <w:position w:val="2"/>
          <w:sz w:val="58"/>
          <w:szCs w:val="58"/>
        </w:rPr>
        <w:t>e</w:t>
      </w:r>
    </w:p>
    <w:p w14:paraId="739F1DAC" w14:textId="77777777" w:rsidR="003760E6" w:rsidRDefault="00F2735C">
      <w:pPr>
        <w:spacing w:line="640" w:lineRule="exact"/>
        <w:ind w:left="-64" w:right="-64"/>
        <w:jc w:val="center"/>
        <w:rPr>
          <w:rFonts w:ascii="Calibri" w:eastAsia="Calibri" w:hAnsi="Calibri" w:cs="Calibri"/>
          <w:sz w:val="58"/>
          <w:szCs w:val="58"/>
        </w:rPr>
      </w:pPr>
      <w:r>
        <w:br w:type="column"/>
      </w:r>
      <w:r>
        <w:rPr>
          <w:rFonts w:ascii="Calibri" w:eastAsia="Calibri" w:hAnsi="Calibri" w:cs="Calibri"/>
          <w:color w:val="FFFFFF"/>
          <w:spacing w:val="2"/>
          <w:position w:val="2"/>
          <w:sz w:val="58"/>
          <w:szCs w:val="58"/>
        </w:rPr>
        <w:t>P</w:t>
      </w:r>
      <w:r>
        <w:rPr>
          <w:rFonts w:ascii="Calibri" w:eastAsia="Calibri" w:hAnsi="Calibri" w:cs="Calibri"/>
          <w:color w:val="FFFFFF"/>
          <w:spacing w:val="-11"/>
          <w:position w:val="2"/>
          <w:sz w:val="58"/>
          <w:szCs w:val="58"/>
        </w:rPr>
        <w:t>r</w:t>
      </w:r>
      <w:r>
        <w:rPr>
          <w:rFonts w:ascii="Calibri" w:eastAsia="Calibri" w:hAnsi="Calibri" w:cs="Calibri"/>
          <w:color w:val="FFFFFF"/>
          <w:position w:val="2"/>
          <w:sz w:val="58"/>
          <w:szCs w:val="58"/>
        </w:rPr>
        <w:t>oces</w:t>
      </w:r>
      <w:r>
        <w:rPr>
          <w:rFonts w:ascii="Calibri" w:eastAsia="Calibri" w:hAnsi="Calibri" w:cs="Calibri"/>
          <w:color w:val="FFFFFF"/>
          <w:spacing w:val="-3"/>
          <w:position w:val="2"/>
          <w:sz w:val="58"/>
          <w:szCs w:val="58"/>
        </w:rPr>
        <w:t>s</w:t>
      </w:r>
      <w:r>
        <w:rPr>
          <w:rFonts w:ascii="Calibri" w:eastAsia="Calibri" w:hAnsi="Calibri" w:cs="Calibri"/>
          <w:color w:val="FFFFFF"/>
          <w:position w:val="2"/>
          <w:sz w:val="58"/>
          <w:szCs w:val="58"/>
        </w:rPr>
        <w:t>i</w:t>
      </w:r>
      <w:r>
        <w:rPr>
          <w:rFonts w:ascii="Calibri" w:eastAsia="Calibri" w:hAnsi="Calibri" w:cs="Calibri"/>
          <w:color w:val="FFFFFF"/>
          <w:spacing w:val="3"/>
          <w:position w:val="2"/>
          <w:sz w:val="58"/>
          <w:szCs w:val="58"/>
        </w:rPr>
        <w:t>n</w:t>
      </w:r>
      <w:r>
        <w:rPr>
          <w:rFonts w:ascii="Calibri" w:eastAsia="Calibri" w:hAnsi="Calibri" w:cs="Calibri"/>
          <w:color w:val="FFFFFF"/>
          <w:position w:val="2"/>
          <w:sz w:val="58"/>
          <w:szCs w:val="58"/>
        </w:rPr>
        <w:t>g</w:t>
      </w:r>
    </w:p>
    <w:p w14:paraId="3A4255AE" w14:textId="77777777" w:rsidR="003760E6" w:rsidRDefault="00F47966">
      <w:pPr>
        <w:spacing w:line="620" w:lineRule="exact"/>
        <w:ind w:left="412" w:right="415"/>
        <w:jc w:val="center"/>
        <w:rPr>
          <w:rFonts w:ascii="Calibri" w:eastAsia="Calibri" w:hAnsi="Calibri" w:cs="Calibri"/>
          <w:sz w:val="58"/>
          <w:szCs w:val="58"/>
        </w:rPr>
      </w:pPr>
      <w:r>
        <w:pict w14:anchorId="648D6D2F">
          <v:group id="_x0000_s2136" style="position:absolute;left:0;text-align:left;margin-left:228.15pt;margin-top:-123.95pt;width:166.35pt;height:280.85pt;z-index:-1277;mso-position-horizontal-relative:page" coordorigin="4563,-2479" coordsize="3327,5617">
            <v:shape id="_x0000_s2137" style="position:absolute;left:4563;top:-2479;width:3327;height:5617" coordorigin="4563,-2479" coordsize="3327,5617" path="m7890,-1356l4563,-2479r,5617l7890,2014r,-3370xe" fillcolor="#22e047" stroked="f">
              <v:path arrowok="t"/>
            </v:shape>
            <w10:wrap anchorx="page"/>
          </v:group>
        </w:pict>
      </w:r>
      <w:r w:rsidR="00F2735C">
        <w:rPr>
          <w:rFonts w:ascii="Calibri" w:eastAsia="Calibri" w:hAnsi="Calibri" w:cs="Calibri"/>
          <w:color w:val="FFFFFF"/>
          <w:position w:val="2"/>
          <w:sz w:val="58"/>
          <w:szCs w:val="58"/>
        </w:rPr>
        <w:t xml:space="preserve">of </w:t>
      </w:r>
      <w:r w:rsidR="00F2735C">
        <w:rPr>
          <w:rFonts w:ascii="Calibri" w:eastAsia="Calibri" w:hAnsi="Calibri" w:cs="Calibri"/>
          <w:color w:val="FFFFFF"/>
          <w:spacing w:val="1"/>
          <w:position w:val="2"/>
          <w:sz w:val="58"/>
          <w:szCs w:val="58"/>
        </w:rPr>
        <w:t>F</w:t>
      </w:r>
      <w:r w:rsidR="00F2735C">
        <w:rPr>
          <w:rFonts w:ascii="Calibri" w:eastAsia="Calibri" w:hAnsi="Calibri" w:cs="Calibri"/>
          <w:color w:val="FFFFFF"/>
          <w:position w:val="2"/>
          <w:sz w:val="58"/>
          <w:szCs w:val="58"/>
        </w:rPr>
        <w:t>ish</w:t>
      </w:r>
    </w:p>
    <w:p w14:paraId="1DDDDA57" w14:textId="77777777" w:rsidR="003760E6" w:rsidRDefault="00F2735C">
      <w:pPr>
        <w:spacing w:line="620" w:lineRule="exact"/>
        <w:ind w:left="446" w:right="450"/>
        <w:jc w:val="center"/>
        <w:rPr>
          <w:rFonts w:ascii="Calibri" w:eastAsia="Calibri" w:hAnsi="Calibri" w:cs="Calibri"/>
          <w:sz w:val="58"/>
          <w:szCs w:val="58"/>
        </w:rPr>
      </w:pPr>
      <w:r>
        <w:rPr>
          <w:rFonts w:ascii="Calibri" w:eastAsia="Calibri" w:hAnsi="Calibri" w:cs="Calibri"/>
          <w:color w:val="FFFFFF"/>
          <w:spacing w:val="-18"/>
          <w:position w:val="2"/>
          <w:sz w:val="58"/>
          <w:szCs w:val="58"/>
        </w:rPr>
        <w:t>W</w:t>
      </w:r>
      <w:r>
        <w:rPr>
          <w:rFonts w:ascii="Calibri" w:eastAsia="Calibri" w:hAnsi="Calibri" w:cs="Calibri"/>
          <w:color w:val="FFFFFF"/>
          <w:position w:val="2"/>
          <w:sz w:val="58"/>
          <w:szCs w:val="58"/>
        </w:rPr>
        <w:t>a</w:t>
      </w:r>
      <w:r>
        <w:rPr>
          <w:rFonts w:ascii="Calibri" w:eastAsia="Calibri" w:hAnsi="Calibri" w:cs="Calibri"/>
          <w:color w:val="FFFFFF"/>
          <w:spacing w:val="-6"/>
          <w:position w:val="2"/>
          <w:sz w:val="58"/>
          <w:szCs w:val="58"/>
        </w:rPr>
        <w:t>s</w:t>
      </w:r>
      <w:r>
        <w:rPr>
          <w:rFonts w:ascii="Calibri" w:eastAsia="Calibri" w:hAnsi="Calibri" w:cs="Calibri"/>
          <w:color w:val="FFFFFF"/>
          <w:spacing w:val="-3"/>
          <w:position w:val="2"/>
          <w:sz w:val="58"/>
          <w:szCs w:val="58"/>
        </w:rPr>
        <w:t>t</w:t>
      </w:r>
      <w:r>
        <w:rPr>
          <w:rFonts w:ascii="Calibri" w:eastAsia="Calibri" w:hAnsi="Calibri" w:cs="Calibri"/>
          <w:color w:val="FFFFFF"/>
          <w:position w:val="2"/>
          <w:sz w:val="58"/>
          <w:szCs w:val="58"/>
        </w:rPr>
        <w:t>e</w:t>
      </w:r>
    </w:p>
    <w:p w14:paraId="630E052F" w14:textId="77777777" w:rsidR="003760E6" w:rsidRDefault="00F2735C">
      <w:pPr>
        <w:spacing w:line="160" w:lineRule="exact"/>
        <w:rPr>
          <w:sz w:val="17"/>
          <w:szCs w:val="17"/>
        </w:rPr>
      </w:pPr>
      <w:r>
        <w:br w:type="column"/>
      </w:r>
    </w:p>
    <w:p w14:paraId="2BE9C427" w14:textId="77777777" w:rsidR="003760E6" w:rsidRDefault="003760E6">
      <w:pPr>
        <w:spacing w:line="200" w:lineRule="exact"/>
      </w:pPr>
    </w:p>
    <w:p w14:paraId="4216CB1C" w14:textId="77777777" w:rsidR="003760E6" w:rsidRDefault="003760E6">
      <w:pPr>
        <w:spacing w:line="200" w:lineRule="exact"/>
      </w:pPr>
    </w:p>
    <w:p w14:paraId="7F7ABAD3" w14:textId="77777777" w:rsidR="003760E6" w:rsidRDefault="00F47966">
      <w:pPr>
        <w:rPr>
          <w:rFonts w:ascii="Calibri" w:eastAsia="Calibri" w:hAnsi="Calibri" w:cs="Calibri"/>
          <w:sz w:val="58"/>
          <w:szCs w:val="58"/>
        </w:rPr>
        <w:sectPr w:rsidR="003760E6">
          <w:type w:val="continuous"/>
          <w:pgSz w:w="12240" w:h="15840"/>
          <w:pgMar w:top="1600" w:right="0" w:bottom="280" w:left="0" w:header="720" w:footer="720" w:gutter="0"/>
          <w:cols w:num="3" w:space="720" w:equalWidth="0">
            <w:col w:w="3924" w:space="1056"/>
            <w:col w:w="2503" w:space="965"/>
            <w:col w:w="3792"/>
          </w:cols>
        </w:sectPr>
      </w:pPr>
      <w:r>
        <w:pict w14:anchorId="20A29166">
          <v:group id="_x0000_s2134" style="position:absolute;margin-left:407.05pt;margin-top:190.6pt;width:166.35pt;height:280.85pt;z-index:-1276;mso-position-horizontal-relative:page;mso-position-vertical-relative:page" coordorigin="8141,3812" coordsize="3327,5617">
            <v:shape id="_x0000_s2135" style="position:absolute;left:8141;top:3812;width:3327;height:5617" coordorigin="8141,3812" coordsize="3327,5617" path="m11468,4935l8141,3812r,5617l11468,8305r,-3370xe" fillcolor="#4471c4" stroked="f">
              <v:path arrowok="t"/>
            </v:shape>
            <w10:wrap anchorx="page" anchory="page"/>
          </v:group>
        </w:pict>
      </w:r>
      <w:r w:rsidR="00F2735C">
        <w:rPr>
          <w:rFonts w:ascii="Calibri" w:eastAsia="Calibri" w:hAnsi="Calibri" w:cs="Calibri"/>
          <w:color w:val="FFFFFF"/>
          <w:spacing w:val="-8"/>
          <w:sz w:val="58"/>
          <w:szCs w:val="58"/>
        </w:rPr>
        <w:t>F</w:t>
      </w:r>
      <w:r w:rsidR="00F2735C">
        <w:rPr>
          <w:rFonts w:ascii="Calibri" w:eastAsia="Calibri" w:hAnsi="Calibri" w:cs="Calibri"/>
          <w:color w:val="FFFFFF"/>
          <w:sz w:val="58"/>
          <w:szCs w:val="58"/>
        </w:rPr>
        <w:t>e</w:t>
      </w:r>
      <w:r w:rsidR="00F2735C">
        <w:rPr>
          <w:rFonts w:ascii="Calibri" w:eastAsia="Calibri" w:hAnsi="Calibri" w:cs="Calibri"/>
          <w:color w:val="FFFFFF"/>
          <w:spacing w:val="-2"/>
          <w:sz w:val="58"/>
          <w:szCs w:val="58"/>
        </w:rPr>
        <w:t>r</w:t>
      </w:r>
      <w:r w:rsidR="00F2735C">
        <w:rPr>
          <w:rFonts w:ascii="Calibri" w:eastAsia="Calibri" w:hAnsi="Calibri" w:cs="Calibri"/>
          <w:color w:val="FFFFFF"/>
          <w:sz w:val="58"/>
          <w:szCs w:val="58"/>
        </w:rPr>
        <w:t>me</w:t>
      </w:r>
      <w:r w:rsidR="00F2735C">
        <w:rPr>
          <w:rFonts w:ascii="Calibri" w:eastAsia="Calibri" w:hAnsi="Calibri" w:cs="Calibri"/>
          <w:color w:val="FFFFFF"/>
          <w:spacing w:val="-3"/>
          <w:sz w:val="58"/>
          <w:szCs w:val="58"/>
        </w:rPr>
        <w:t>n</w:t>
      </w:r>
      <w:r w:rsidR="00F2735C">
        <w:rPr>
          <w:rFonts w:ascii="Calibri" w:eastAsia="Calibri" w:hAnsi="Calibri" w:cs="Calibri"/>
          <w:color w:val="FFFFFF"/>
          <w:spacing w:val="2"/>
          <w:sz w:val="58"/>
          <w:szCs w:val="58"/>
        </w:rPr>
        <w:t>t</w:t>
      </w:r>
      <w:r w:rsidR="00F2735C">
        <w:rPr>
          <w:rFonts w:ascii="Calibri" w:eastAsia="Calibri" w:hAnsi="Calibri" w:cs="Calibri"/>
          <w:color w:val="FFFFFF"/>
          <w:sz w:val="58"/>
          <w:szCs w:val="58"/>
        </w:rPr>
        <w:t>i</w:t>
      </w:r>
      <w:r w:rsidR="00F2735C">
        <w:rPr>
          <w:rFonts w:ascii="Calibri" w:eastAsia="Calibri" w:hAnsi="Calibri" w:cs="Calibri"/>
          <w:color w:val="FFFFFF"/>
          <w:spacing w:val="2"/>
          <w:sz w:val="58"/>
          <w:szCs w:val="58"/>
        </w:rPr>
        <w:t>n</w:t>
      </w:r>
      <w:r w:rsidR="00F2735C">
        <w:rPr>
          <w:rFonts w:ascii="Calibri" w:eastAsia="Calibri" w:hAnsi="Calibri" w:cs="Calibri"/>
          <w:color w:val="FFFFFF"/>
          <w:sz w:val="58"/>
          <w:szCs w:val="58"/>
        </w:rPr>
        <w:t>g</w:t>
      </w:r>
    </w:p>
    <w:p w14:paraId="225E1FB3" w14:textId="77777777" w:rsidR="003760E6" w:rsidRDefault="003760E6">
      <w:pPr>
        <w:spacing w:line="200" w:lineRule="exact"/>
      </w:pPr>
    </w:p>
    <w:p w14:paraId="0FF2D100" w14:textId="77777777" w:rsidR="003760E6" w:rsidRDefault="003760E6">
      <w:pPr>
        <w:spacing w:line="200" w:lineRule="exact"/>
      </w:pPr>
    </w:p>
    <w:p w14:paraId="71489E9A" w14:textId="77777777" w:rsidR="003760E6" w:rsidRDefault="003760E6">
      <w:pPr>
        <w:spacing w:line="200" w:lineRule="exact"/>
      </w:pPr>
    </w:p>
    <w:p w14:paraId="09F95D3B" w14:textId="77777777" w:rsidR="003760E6" w:rsidRDefault="003760E6">
      <w:pPr>
        <w:spacing w:line="200" w:lineRule="exact"/>
      </w:pPr>
    </w:p>
    <w:p w14:paraId="3E7A4779" w14:textId="77777777" w:rsidR="003760E6" w:rsidRDefault="003760E6">
      <w:pPr>
        <w:spacing w:line="200" w:lineRule="exact"/>
      </w:pPr>
    </w:p>
    <w:p w14:paraId="7414B8C8" w14:textId="77777777" w:rsidR="003760E6" w:rsidRDefault="003760E6">
      <w:pPr>
        <w:spacing w:line="200" w:lineRule="exact"/>
      </w:pPr>
    </w:p>
    <w:p w14:paraId="5A01C9F7" w14:textId="77777777" w:rsidR="003760E6" w:rsidRDefault="003760E6">
      <w:pPr>
        <w:spacing w:line="200" w:lineRule="exact"/>
      </w:pPr>
    </w:p>
    <w:p w14:paraId="11ADE592" w14:textId="77777777" w:rsidR="003760E6" w:rsidRDefault="003760E6">
      <w:pPr>
        <w:spacing w:line="200" w:lineRule="exact"/>
      </w:pPr>
    </w:p>
    <w:p w14:paraId="574CC789" w14:textId="77777777" w:rsidR="003760E6" w:rsidRDefault="003760E6">
      <w:pPr>
        <w:spacing w:line="200" w:lineRule="exact"/>
      </w:pPr>
    </w:p>
    <w:p w14:paraId="378FC722" w14:textId="77777777" w:rsidR="003760E6" w:rsidRDefault="003760E6">
      <w:pPr>
        <w:spacing w:before="9" w:line="220" w:lineRule="exact"/>
        <w:rPr>
          <w:sz w:val="22"/>
          <w:szCs w:val="22"/>
        </w:rPr>
      </w:pPr>
    </w:p>
    <w:p w14:paraId="21D74091" w14:textId="77777777" w:rsidR="003760E6" w:rsidRDefault="00F2735C">
      <w:pPr>
        <w:spacing w:before="38"/>
        <w:ind w:left="4136" w:right="4144"/>
        <w:jc w:val="center"/>
        <w:rPr>
          <w:rFonts w:ascii="Arial" w:eastAsia="Arial" w:hAnsi="Arial" w:cs="Arial"/>
          <w:sz w:val="16"/>
          <w:szCs w:val="16"/>
        </w:rPr>
        <w:sectPr w:rsidR="003760E6">
          <w:type w:val="continuous"/>
          <w:pgSz w:w="12240" w:h="15840"/>
          <w:pgMar w:top="1600" w:right="0" w:bottom="280" w:left="0" w:header="720" w:footer="720" w:gutter="0"/>
          <w:cols w:space="720"/>
        </w:sectPr>
      </w:pPr>
      <w:r>
        <w:rPr>
          <w:rFonts w:ascii="Arial" w:eastAsia="Arial" w:hAnsi="Arial" w:cs="Arial"/>
          <w:b/>
          <w:i/>
          <w:spacing w:val="-1"/>
          <w:sz w:val="16"/>
          <w:szCs w:val="16"/>
        </w:rPr>
        <w:t>Figu</w:t>
      </w:r>
      <w:r>
        <w:rPr>
          <w:rFonts w:ascii="Arial" w:eastAsia="Arial" w:hAnsi="Arial" w:cs="Arial"/>
          <w:b/>
          <w:i/>
          <w:spacing w:val="5"/>
          <w:sz w:val="16"/>
          <w:szCs w:val="16"/>
        </w:rPr>
        <w:t>r</w:t>
      </w:r>
      <w:r>
        <w:rPr>
          <w:rFonts w:ascii="Arial" w:eastAsia="Arial" w:hAnsi="Arial" w:cs="Arial"/>
          <w:b/>
          <w:i/>
          <w:sz w:val="16"/>
          <w:szCs w:val="16"/>
        </w:rPr>
        <w:t>e</w:t>
      </w:r>
      <w:r>
        <w:rPr>
          <w:rFonts w:ascii="Arial" w:eastAsia="Arial" w:hAnsi="Arial" w:cs="Arial"/>
          <w:b/>
          <w:i/>
          <w:spacing w:val="-3"/>
          <w:sz w:val="16"/>
          <w:szCs w:val="16"/>
        </w:rPr>
        <w:t xml:space="preserve"> </w:t>
      </w:r>
      <w:r>
        <w:rPr>
          <w:rFonts w:ascii="Arial" w:eastAsia="Arial" w:hAnsi="Arial" w:cs="Arial"/>
          <w:b/>
          <w:i/>
          <w:spacing w:val="-2"/>
          <w:sz w:val="16"/>
          <w:szCs w:val="16"/>
        </w:rPr>
        <w:t>1</w:t>
      </w:r>
      <w:r>
        <w:rPr>
          <w:rFonts w:ascii="Arial" w:eastAsia="Arial" w:hAnsi="Arial" w:cs="Arial"/>
          <w:b/>
          <w:i/>
          <w:spacing w:val="-1"/>
          <w:sz w:val="16"/>
          <w:szCs w:val="16"/>
        </w:rPr>
        <w:t>.</w:t>
      </w:r>
      <w:r>
        <w:rPr>
          <w:rFonts w:ascii="Arial" w:eastAsia="Arial" w:hAnsi="Arial" w:cs="Arial"/>
          <w:b/>
          <w:i/>
          <w:spacing w:val="3"/>
          <w:sz w:val="16"/>
          <w:szCs w:val="16"/>
        </w:rPr>
        <w:t>6</w:t>
      </w:r>
      <w:r>
        <w:rPr>
          <w:rFonts w:ascii="Arial" w:eastAsia="Arial" w:hAnsi="Arial" w:cs="Arial"/>
          <w:b/>
          <w:i/>
          <w:sz w:val="16"/>
          <w:szCs w:val="16"/>
        </w:rPr>
        <w:t>:</w:t>
      </w:r>
      <w:r>
        <w:rPr>
          <w:rFonts w:ascii="Arial" w:eastAsia="Arial" w:hAnsi="Arial" w:cs="Arial"/>
          <w:b/>
          <w:i/>
          <w:spacing w:val="-3"/>
          <w:sz w:val="16"/>
          <w:szCs w:val="16"/>
        </w:rPr>
        <w:t xml:space="preserve"> </w:t>
      </w:r>
      <w:r>
        <w:rPr>
          <w:rFonts w:ascii="Arial" w:eastAsia="Arial" w:hAnsi="Arial" w:cs="Arial"/>
          <w:i/>
          <w:spacing w:val="4"/>
          <w:sz w:val="16"/>
          <w:szCs w:val="16"/>
        </w:rPr>
        <w:t>T</w:t>
      </w:r>
      <w:r>
        <w:rPr>
          <w:rFonts w:ascii="Arial" w:eastAsia="Arial" w:hAnsi="Arial" w:cs="Arial"/>
          <w:i/>
          <w:spacing w:val="-2"/>
          <w:sz w:val="16"/>
          <w:szCs w:val="16"/>
        </w:rPr>
        <w:t>e</w:t>
      </w:r>
      <w:r>
        <w:rPr>
          <w:rFonts w:ascii="Arial" w:eastAsia="Arial" w:hAnsi="Arial" w:cs="Arial"/>
          <w:i/>
          <w:spacing w:val="2"/>
          <w:sz w:val="16"/>
          <w:szCs w:val="16"/>
        </w:rPr>
        <w:t>c</w:t>
      </w:r>
      <w:r>
        <w:rPr>
          <w:rFonts w:ascii="Arial" w:eastAsia="Arial" w:hAnsi="Arial" w:cs="Arial"/>
          <w:i/>
          <w:spacing w:val="-2"/>
          <w:sz w:val="16"/>
          <w:szCs w:val="16"/>
        </w:rPr>
        <w:t>h</w:t>
      </w:r>
      <w:r>
        <w:rPr>
          <w:rFonts w:ascii="Arial" w:eastAsia="Arial" w:hAnsi="Arial" w:cs="Arial"/>
          <w:i/>
          <w:spacing w:val="3"/>
          <w:sz w:val="16"/>
          <w:szCs w:val="16"/>
        </w:rPr>
        <w:t>no</w:t>
      </w:r>
      <w:r>
        <w:rPr>
          <w:rFonts w:ascii="Arial" w:eastAsia="Arial" w:hAnsi="Arial" w:cs="Arial"/>
          <w:i/>
          <w:spacing w:val="-2"/>
          <w:sz w:val="16"/>
          <w:szCs w:val="16"/>
        </w:rPr>
        <w:t>log</w:t>
      </w:r>
      <w:r>
        <w:rPr>
          <w:rFonts w:ascii="Arial" w:eastAsia="Arial" w:hAnsi="Arial" w:cs="Arial"/>
          <w:i/>
          <w:sz w:val="16"/>
          <w:szCs w:val="16"/>
        </w:rPr>
        <w:t>y</w:t>
      </w:r>
      <w:r>
        <w:rPr>
          <w:rFonts w:ascii="Arial" w:eastAsia="Arial" w:hAnsi="Arial" w:cs="Arial"/>
          <w:i/>
          <w:spacing w:val="-2"/>
          <w:sz w:val="16"/>
          <w:szCs w:val="16"/>
        </w:rPr>
        <w:t xml:space="preserve"> </w:t>
      </w:r>
      <w:r>
        <w:rPr>
          <w:rFonts w:ascii="Arial" w:eastAsia="Arial" w:hAnsi="Arial" w:cs="Arial"/>
          <w:i/>
          <w:sz w:val="16"/>
          <w:szCs w:val="16"/>
        </w:rPr>
        <w:t>S</w:t>
      </w:r>
      <w:r>
        <w:rPr>
          <w:rFonts w:ascii="Arial" w:eastAsia="Arial" w:hAnsi="Arial" w:cs="Arial"/>
          <w:i/>
          <w:spacing w:val="-1"/>
          <w:sz w:val="16"/>
          <w:szCs w:val="16"/>
        </w:rPr>
        <w:t>t</w:t>
      </w:r>
      <w:r>
        <w:rPr>
          <w:rFonts w:ascii="Arial" w:eastAsia="Arial" w:hAnsi="Arial" w:cs="Arial"/>
          <w:i/>
          <w:spacing w:val="-2"/>
          <w:sz w:val="16"/>
          <w:szCs w:val="16"/>
        </w:rPr>
        <w:t>a</w:t>
      </w:r>
      <w:r>
        <w:rPr>
          <w:rFonts w:ascii="Arial" w:eastAsia="Arial" w:hAnsi="Arial" w:cs="Arial"/>
          <w:i/>
          <w:spacing w:val="2"/>
          <w:sz w:val="16"/>
          <w:szCs w:val="16"/>
        </w:rPr>
        <w:t>c</w:t>
      </w:r>
      <w:r>
        <w:rPr>
          <w:rFonts w:ascii="Arial" w:eastAsia="Arial" w:hAnsi="Arial" w:cs="Arial"/>
          <w:i/>
          <w:sz w:val="16"/>
          <w:szCs w:val="16"/>
        </w:rPr>
        <w:t>k</w:t>
      </w:r>
      <w:r>
        <w:rPr>
          <w:rFonts w:ascii="Arial" w:eastAsia="Arial" w:hAnsi="Arial" w:cs="Arial"/>
          <w:i/>
          <w:spacing w:val="-3"/>
          <w:sz w:val="16"/>
          <w:szCs w:val="16"/>
        </w:rPr>
        <w:t xml:space="preserve"> </w:t>
      </w:r>
      <w:r>
        <w:rPr>
          <w:rFonts w:ascii="Arial" w:eastAsia="Arial" w:hAnsi="Arial" w:cs="Arial"/>
          <w:i/>
          <w:spacing w:val="3"/>
          <w:sz w:val="16"/>
          <w:szCs w:val="16"/>
        </w:rPr>
        <w:t>o</w:t>
      </w:r>
      <w:r>
        <w:rPr>
          <w:rFonts w:ascii="Arial" w:eastAsia="Arial" w:hAnsi="Arial" w:cs="Arial"/>
          <w:i/>
          <w:sz w:val="16"/>
          <w:szCs w:val="16"/>
        </w:rPr>
        <w:t>f</w:t>
      </w:r>
      <w:r>
        <w:rPr>
          <w:rFonts w:ascii="Arial" w:eastAsia="Arial" w:hAnsi="Arial" w:cs="Arial"/>
          <w:i/>
          <w:spacing w:val="-3"/>
          <w:sz w:val="16"/>
          <w:szCs w:val="16"/>
        </w:rPr>
        <w:t xml:space="preserve"> </w:t>
      </w:r>
      <w:r>
        <w:rPr>
          <w:rFonts w:ascii="Arial" w:eastAsia="Arial" w:hAnsi="Arial" w:cs="Arial"/>
          <w:i/>
          <w:spacing w:val="4"/>
          <w:sz w:val="16"/>
          <w:szCs w:val="16"/>
        </w:rPr>
        <w:t>F</w:t>
      </w:r>
      <w:r>
        <w:rPr>
          <w:rFonts w:ascii="Arial" w:eastAsia="Arial" w:hAnsi="Arial" w:cs="Arial"/>
          <w:i/>
          <w:sz w:val="16"/>
          <w:szCs w:val="16"/>
        </w:rPr>
        <w:t>AA:</w:t>
      </w:r>
      <w:r>
        <w:rPr>
          <w:rFonts w:ascii="Arial" w:eastAsia="Arial" w:hAnsi="Arial" w:cs="Arial"/>
          <w:i/>
          <w:spacing w:val="-1"/>
          <w:sz w:val="16"/>
          <w:szCs w:val="16"/>
        </w:rPr>
        <w:t xml:space="preserve"> </w:t>
      </w:r>
      <w:r>
        <w:rPr>
          <w:rFonts w:ascii="Arial" w:eastAsia="Arial" w:hAnsi="Arial" w:cs="Arial"/>
          <w:i/>
          <w:spacing w:val="4"/>
          <w:sz w:val="16"/>
          <w:szCs w:val="16"/>
        </w:rPr>
        <w:t>F</w:t>
      </w:r>
      <w:r>
        <w:rPr>
          <w:rFonts w:ascii="Arial" w:eastAsia="Arial" w:hAnsi="Arial" w:cs="Arial"/>
          <w:i/>
          <w:spacing w:val="-6"/>
          <w:sz w:val="16"/>
          <w:szCs w:val="16"/>
        </w:rPr>
        <w:t>i</w:t>
      </w:r>
      <w:r>
        <w:rPr>
          <w:rFonts w:ascii="Arial" w:eastAsia="Arial" w:hAnsi="Arial" w:cs="Arial"/>
          <w:i/>
          <w:spacing w:val="2"/>
          <w:sz w:val="16"/>
          <w:szCs w:val="16"/>
        </w:rPr>
        <w:t>s</w:t>
      </w:r>
      <w:r>
        <w:rPr>
          <w:rFonts w:ascii="Arial" w:eastAsia="Arial" w:hAnsi="Arial" w:cs="Arial"/>
          <w:i/>
          <w:sz w:val="16"/>
          <w:szCs w:val="16"/>
        </w:rPr>
        <w:t>h</w:t>
      </w:r>
      <w:r>
        <w:rPr>
          <w:rFonts w:ascii="Arial" w:eastAsia="Arial" w:hAnsi="Arial" w:cs="Arial"/>
          <w:i/>
          <w:spacing w:val="-1"/>
          <w:sz w:val="16"/>
          <w:szCs w:val="16"/>
        </w:rPr>
        <w:t xml:space="preserve"> </w:t>
      </w:r>
      <w:r>
        <w:rPr>
          <w:rFonts w:ascii="Arial" w:eastAsia="Arial" w:hAnsi="Arial" w:cs="Arial"/>
          <w:i/>
          <w:spacing w:val="5"/>
          <w:sz w:val="16"/>
          <w:szCs w:val="16"/>
        </w:rPr>
        <w:t>A</w:t>
      </w:r>
      <w:r>
        <w:rPr>
          <w:rFonts w:ascii="Arial" w:eastAsia="Arial" w:hAnsi="Arial" w:cs="Arial"/>
          <w:i/>
          <w:spacing w:val="2"/>
          <w:sz w:val="16"/>
          <w:szCs w:val="16"/>
        </w:rPr>
        <w:t>m</w:t>
      </w:r>
      <w:r>
        <w:rPr>
          <w:rFonts w:ascii="Arial" w:eastAsia="Arial" w:hAnsi="Arial" w:cs="Arial"/>
          <w:i/>
          <w:spacing w:val="-2"/>
          <w:sz w:val="16"/>
          <w:szCs w:val="16"/>
        </w:rPr>
        <w:t>in</w:t>
      </w:r>
      <w:r>
        <w:rPr>
          <w:rFonts w:ascii="Arial" w:eastAsia="Arial" w:hAnsi="Arial" w:cs="Arial"/>
          <w:i/>
          <w:sz w:val="16"/>
          <w:szCs w:val="16"/>
        </w:rPr>
        <w:t>o</w:t>
      </w:r>
      <w:r>
        <w:rPr>
          <w:rFonts w:ascii="Arial" w:eastAsia="Arial" w:hAnsi="Arial" w:cs="Arial"/>
          <w:i/>
          <w:spacing w:val="-3"/>
          <w:sz w:val="16"/>
          <w:szCs w:val="16"/>
        </w:rPr>
        <w:t xml:space="preserve"> </w:t>
      </w:r>
      <w:r>
        <w:rPr>
          <w:rFonts w:ascii="Arial" w:eastAsia="Arial" w:hAnsi="Arial" w:cs="Arial"/>
          <w:i/>
          <w:w w:val="99"/>
          <w:sz w:val="16"/>
          <w:szCs w:val="16"/>
        </w:rPr>
        <w:t>A</w:t>
      </w:r>
      <w:r>
        <w:rPr>
          <w:rFonts w:ascii="Arial" w:eastAsia="Arial" w:hAnsi="Arial" w:cs="Arial"/>
          <w:i/>
          <w:spacing w:val="7"/>
          <w:w w:val="99"/>
          <w:sz w:val="16"/>
          <w:szCs w:val="16"/>
        </w:rPr>
        <w:t>c</w:t>
      </w:r>
      <w:r>
        <w:rPr>
          <w:rFonts w:ascii="Arial" w:eastAsia="Arial" w:hAnsi="Arial" w:cs="Arial"/>
          <w:i/>
          <w:spacing w:val="-6"/>
          <w:w w:val="99"/>
          <w:sz w:val="16"/>
          <w:szCs w:val="16"/>
        </w:rPr>
        <w:t>i</w:t>
      </w:r>
      <w:r>
        <w:rPr>
          <w:rFonts w:ascii="Arial" w:eastAsia="Arial" w:hAnsi="Arial" w:cs="Arial"/>
          <w:i/>
          <w:w w:val="99"/>
          <w:sz w:val="16"/>
          <w:szCs w:val="16"/>
        </w:rPr>
        <w:t>d</w:t>
      </w:r>
    </w:p>
    <w:p w14:paraId="59D4ACA7" w14:textId="77777777" w:rsidR="003760E6" w:rsidRDefault="003760E6">
      <w:pPr>
        <w:spacing w:before="7" w:line="160" w:lineRule="exact"/>
        <w:rPr>
          <w:sz w:val="16"/>
          <w:szCs w:val="16"/>
        </w:rPr>
      </w:pPr>
    </w:p>
    <w:p w14:paraId="1D090184" w14:textId="77777777" w:rsidR="009A479E" w:rsidRPr="009A479E" w:rsidRDefault="009A479E" w:rsidP="009A479E">
      <w:pPr>
        <w:pStyle w:val="NormalWeb"/>
        <w:spacing w:line="600" w:lineRule="auto"/>
        <w:ind w:left="2160"/>
        <w:rPr>
          <w:rFonts w:ascii="Arial" w:hAnsi="Arial" w:cs="Arial"/>
        </w:rPr>
      </w:pPr>
      <w:r w:rsidRPr="009A479E">
        <w:rPr>
          <w:rStyle w:val="Strong"/>
          <w:rFonts w:ascii="Arial" w:eastAsiaTheme="majorEastAsia" w:hAnsi="Arial" w:cs="Arial"/>
        </w:rPr>
        <w:t>System Setup and Installation</w:t>
      </w:r>
    </w:p>
    <w:p w14:paraId="7D8BDB7F" w14:textId="77777777" w:rsidR="009A479E" w:rsidRPr="009A479E" w:rsidRDefault="009A479E" w:rsidP="009A479E">
      <w:pPr>
        <w:pStyle w:val="NormalWeb"/>
        <w:numPr>
          <w:ilvl w:val="0"/>
          <w:numId w:val="2"/>
        </w:numPr>
        <w:tabs>
          <w:tab w:val="clear" w:pos="720"/>
          <w:tab w:val="num" w:pos="2880"/>
        </w:tabs>
        <w:spacing w:line="600" w:lineRule="auto"/>
        <w:ind w:left="2880"/>
        <w:rPr>
          <w:rFonts w:ascii="Arial" w:hAnsi="Arial" w:cs="Arial"/>
        </w:rPr>
      </w:pPr>
      <w:r w:rsidRPr="009A479E">
        <w:rPr>
          <w:rStyle w:val="Strong"/>
          <w:rFonts w:ascii="Arial" w:eastAsiaTheme="majorEastAsia" w:hAnsi="Arial" w:cs="Arial"/>
        </w:rPr>
        <w:t>Site Selection and Preparation</w:t>
      </w:r>
      <w:r w:rsidRPr="009A479E">
        <w:rPr>
          <w:rFonts w:ascii="Arial" w:hAnsi="Arial" w:cs="Arial"/>
        </w:rPr>
        <w:br/>
        <w:t>Identify strategic locations for sensor installation based on factors such as water flow, depth, and environmental conditions. Sites could include rivers, dams, reservoirs, and flood-prone areas. Ensure that each location provides optimal data collection and minimal interference from external factors like human activity or debris.</w:t>
      </w:r>
    </w:p>
    <w:p w14:paraId="7970A054" w14:textId="77777777" w:rsidR="009A479E" w:rsidRPr="009A479E" w:rsidRDefault="009A479E" w:rsidP="009A479E">
      <w:pPr>
        <w:pStyle w:val="NormalWeb"/>
        <w:numPr>
          <w:ilvl w:val="0"/>
          <w:numId w:val="2"/>
        </w:numPr>
        <w:tabs>
          <w:tab w:val="clear" w:pos="720"/>
          <w:tab w:val="num" w:pos="2520"/>
        </w:tabs>
        <w:spacing w:line="600" w:lineRule="auto"/>
        <w:ind w:left="2880"/>
        <w:rPr>
          <w:rFonts w:ascii="Arial" w:hAnsi="Arial" w:cs="Arial"/>
        </w:rPr>
      </w:pPr>
      <w:r w:rsidRPr="009A479E">
        <w:rPr>
          <w:rStyle w:val="Strong"/>
          <w:rFonts w:ascii="Arial" w:eastAsiaTheme="majorEastAsia" w:hAnsi="Arial" w:cs="Arial"/>
        </w:rPr>
        <w:t>Sensor Installation</w:t>
      </w:r>
      <w:r w:rsidRPr="009A479E">
        <w:rPr>
          <w:rFonts w:ascii="Arial" w:hAnsi="Arial" w:cs="Arial"/>
        </w:rPr>
        <w:br/>
        <w:t>Install water level sensors at designated locations. These sensors are carefully mounted and calibrated to ensure accuracy. For example, sensors are placed at a certain height or depth to measure changes in water level precisely. Ensure sensors are securely fixed to withstand natural elements and water currents.</w:t>
      </w:r>
    </w:p>
    <w:p w14:paraId="70C3A6D5" w14:textId="78D604B0" w:rsidR="009A479E" w:rsidRDefault="009A479E" w:rsidP="009A479E">
      <w:pPr>
        <w:pStyle w:val="NormalWeb"/>
        <w:numPr>
          <w:ilvl w:val="0"/>
          <w:numId w:val="2"/>
        </w:numPr>
        <w:tabs>
          <w:tab w:val="clear" w:pos="720"/>
          <w:tab w:val="num" w:pos="2520"/>
        </w:tabs>
        <w:spacing w:line="600" w:lineRule="auto"/>
        <w:ind w:left="2880"/>
        <w:rPr>
          <w:rFonts w:ascii="Arial" w:hAnsi="Arial" w:cs="Arial"/>
        </w:rPr>
      </w:pPr>
      <w:r w:rsidRPr="009A479E">
        <w:rPr>
          <w:rStyle w:val="Strong"/>
          <w:rFonts w:ascii="Arial" w:eastAsiaTheme="majorEastAsia" w:hAnsi="Arial" w:cs="Arial"/>
        </w:rPr>
        <w:t>Calibration and Testing</w:t>
      </w:r>
      <w:r w:rsidRPr="009A479E">
        <w:rPr>
          <w:rFonts w:ascii="Arial" w:hAnsi="Arial" w:cs="Arial"/>
        </w:rPr>
        <w:br/>
        <w:t>After installation, calibrate the sensors to standard water level measurements. Conduct testing to verify that each sensor provides accurate readings and consistent data transmission. Make adjustments as necessary to ensure the reliability of measurements across all sensors.</w:t>
      </w:r>
    </w:p>
    <w:p w14:paraId="457EC4A1" w14:textId="265AA655" w:rsidR="009A479E" w:rsidRDefault="009A479E" w:rsidP="009A479E">
      <w:pPr>
        <w:pStyle w:val="NormalWeb"/>
        <w:spacing w:line="600" w:lineRule="auto"/>
        <w:rPr>
          <w:rFonts w:ascii="Arial" w:hAnsi="Arial" w:cs="Arial"/>
        </w:rPr>
      </w:pPr>
    </w:p>
    <w:p w14:paraId="7EABD6B4" w14:textId="77777777" w:rsidR="009A479E" w:rsidRPr="009A479E" w:rsidRDefault="009A479E" w:rsidP="009A479E">
      <w:pPr>
        <w:pStyle w:val="NormalWeb"/>
        <w:spacing w:line="600" w:lineRule="auto"/>
        <w:rPr>
          <w:rFonts w:ascii="Arial" w:hAnsi="Arial" w:cs="Arial"/>
        </w:rPr>
      </w:pPr>
    </w:p>
    <w:p w14:paraId="1CE41E03" w14:textId="77777777" w:rsidR="009A479E" w:rsidRPr="009A479E" w:rsidRDefault="009A479E" w:rsidP="009A479E">
      <w:pPr>
        <w:pStyle w:val="NormalWeb"/>
        <w:numPr>
          <w:ilvl w:val="0"/>
          <w:numId w:val="2"/>
        </w:numPr>
        <w:tabs>
          <w:tab w:val="clear" w:pos="720"/>
          <w:tab w:val="num" w:pos="2520"/>
        </w:tabs>
        <w:spacing w:line="600" w:lineRule="auto"/>
        <w:ind w:left="2880"/>
        <w:rPr>
          <w:rFonts w:ascii="Arial" w:hAnsi="Arial" w:cs="Arial"/>
        </w:rPr>
      </w:pPr>
      <w:r w:rsidRPr="009A479E">
        <w:rPr>
          <w:rStyle w:val="Strong"/>
          <w:rFonts w:ascii="Arial" w:eastAsiaTheme="majorEastAsia" w:hAnsi="Arial" w:cs="Arial"/>
        </w:rPr>
        <w:t>Data Collection and Transmission</w:t>
      </w:r>
      <w:r w:rsidRPr="009A479E">
        <w:rPr>
          <w:rFonts w:ascii="Arial" w:hAnsi="Arial" w:cs="Arial"/>
        </w:rPr>
        <w:br/>
        <w:t>Sensors continuously collect data on water levels, transmitting this information to a centralized cloud-based platform. The data transmission uses cellular networks, satellite links, or other suitable communication methods, depending on the location and connectivity requirements.</w:t>
      </w:r>
    </w:p>
    <w:p w14:paraId="76600A77" w14:textId="77777777" w:rsidR="009A479E" w:rsidRPr="009A479E" w:rsidRDefault="009A479E" w:rsidP="009A479E">
      <w:pPr>
        <w:pStyle w:val="NormalWeb"/>
        <w:numPr>
          <w:ilvl w:val="0"/>
          <w:numId w:val="2"/>
        </w:numPr>
        <w:tabs>
          <w:tab w:val="clear" w:pos="720"/>
          <w:tab w:val="num" w:pos="2520"/>
        </w:tabs>
        <w:spacing w:line="600" w:lineRule="auto"/>
        <w:ind w:left="2880"/>
        <w:rPr>
          <w:rFonts w:ascii="Arial" w:hAnsi="Arial" w:cs="Arial"/>
        </w:rPr>
      </w:pPr>
      <w:r w:rsidRPr="009A479E">
        <w:rPr>
          <w:rStyle w:val="Strong"/>
          <w:rFonts w:ascii="Arial" w:eastAsiaTheme="majorEastAsia" w:hAnsi="Arial" w:cs="Arial"/>
        </w:rPr>
        <w:t>Data Processing and Analysis</w:t>
      </w:r>
      <w:r w:rsidRPr="009A479E">
        <w:rPr>
          <w:rFonts w:ascii="Arial" w:hAnsi="Arial" w:cs="Arial"/>
        </w:rPr>
        <w:br/>
        <w:t>The collected data is processed and analyzed to monitor real-time water level changes. Advanced analytics and algorithms are used to identify trends, detect anomalies, and trigger alerts if water levels reach critical thresholds. These alerts are sent directly to users, enabling timely interventions.</w:t>
      </w:r>
    </w:p>
    <w:p w14:paraId="5D7E6BF8" w14:textId="77777777" w:rsidR="009A479E" w:rsidRDefault="009A479E" w:rsidP="009A479E">
      <w:pPr>
        <w:pStyle w:val="NormalWeb"/>
        <w:numPr>
          <w:ilvl w:val="0"/>
          <w:numId w:val="2"/>
        </w:numPr>
        <w:tabs>
          <w:tab w:val="clear" w:pos="720"/>
          <w:tab w:val="num" w:pos="2520"/>
        </w:tabs>
        <w:spacing w:line="600" w:lineRule="auto"/>
        <w:ind w:left="2880"/>
      </w:pPr>
      <w:r w:rsidRPr="009A479E">
        <w:rPr>
          <w:rStyle w:val="Strong"/>
          <w:rFonts w:ascii="Arial" w:eastAsiaTheme="majorEastAsia" w:hAnsi="Arial" w:cs="Arial"/>
        </w:rPr>
        <w:t>Maintenance and Monitoring</w:t>
      </w:r>
      <w:r w:rsidRPr="009A479E">
        <w:rPr>
          <w:rFonts w:ascii="Arial" w:hAnsi="Arial" w:cs="Arial"/>
        </w:rPr>
        <w:br/>
        <w:t>Conduct routine maintenance on sensors and communication devices to ensure continued accuracy and reliability. Replace or recalibrate sensors as needed to maintain data quality and prevent technical issues.</w:t>
      </w:r>
    </w:p>
    <w:p w14:paraId="784E0DC4" w14:textId="4C1779AE" w:rsidR="003760E6" w:rsidRDefault="003760E6">
      <w:pPr>
        <w:spacing w:line="480" w:lineRule="auto"/>
        <w:ind w:left="1440" w:right="1392" w:firstLine="721"/>
        <w:jc w:val="both"/>
        <w:rPr>
          <w:rFonts w:ascii="Arial" w:eastAsia="Arial" w:hAnsi="Arial" w:cs="Arial"/>
          <w:sz w:val="24"/>
          <w:szCs w:val="24"/>
        </w:rPr>
        <w:sectPr w:rsidR="003760E6">
          <w:pgSz w:w="12240" w:h="15840"/>
          <w:pgMar w:top="1600" w:right="0" w:bottom="280" w:left="0" w:header="200" w:footer="891" w:gutter="0"/>
          <w:cols w:space="720"/>
        </w:sectPr>
      </w:pPr>
    </w:p>
    <w:p w14:paraId="657312A2" w14:textId="77777777" w:rsidR="003760E6" w:rsidRDefault="003760E6">
      <w:pPr>
        <w:spacing w:before="7" w:line="160" w:lineRule="exact"/>
        <w:rPr>
          <w:sz w:val="16"/>
          <w:szCs w:val="16"/>
        </w:rPr>
      </w:pPr>
    </w:p>
    <w:p w14:paraId="0A9EC991" w14:textId="77777777" w:rsidR="003760E6" w:rsidRDefault="00F2735C">
      <w:pPr>
        <w:spacing w:before="29" w:line="260" w:lineRule="exact"/>
        <w:ind w:left="1440"/>
        <w:rPr>
          <w:rFonts w:ascii="Arial" w:eastAsia="Arial" w:hAnsi="Arial" w:cs="Arial"/>
          <w:sz w:val="24"/>
          <w:szCs w:val="24"/>
        </w:rPr>
      </w:pPr>
      <w:r>
        <w:rPr>
          <w:rFonts w:ascii="Arial" w:eastAsia="Arial" w:hAnsi="Arial" w:cs="Arial"/>
          <w:b/>
          <w:spacing w:val="-2"/>
          <w:position w:val="-1"/>
          <w:sz w:val="24"/>
          <w:szCs w:val="24"/>
        </w:rPr>
        <w:t>S</w:t>
      </w:r>
      <w:r>
        <w:rPr>
          <w:rFonts w:ascii="Arial" w:eastAsia="Arial" w:hAnsi="Arial" w:cs="Arial"/>
          <w:b/>
          <w:spacing w:val="7"/>
          <w:position w:val="-1"/>
          <w:sz w:val="24"/>
          <w:szCs w:val="24"/>
        </w:rPr>
        <w:t>T</w:t>
      </w:r>
      <w:r>
        <w:rPr>
          <w:rFonts w:ascii="Arial" w:eastAsia="Arial" w:hAnsi="Arial" w:cs="Arial"/>
          <w:b/>
          <w:position w:val="-1"/>
          <w:sz w:val="24"/>
          <w:szCs w:val="24"/>
        </w:rPr>
        <w:t>OR</w:t>
      </w:r>
      <w:r>
        <w:rPr>
          <w:rFonts w:ascii="Arial" w:eastAsia="Arial" w:hAnsi="Arial" w:cs="Arial"/>
          <w:b/>
          <w:spacing w:val="-2"/>
          <w:position w:val="-1"/>
          <w:sz w:val="24"/>
          <w:szCs w:val="24"/>
        </w:rPr>
        <w:t>Y</w:t>
      </w:r>
      <w:r>
        <w:rPr>
          <w:rFonts w:ascii="Arial" w:eastAsia="Arial" w:hAnsi="Arial" w:cs="Arial"/>
          <w:b/>
          <w:position w:val="-1"/>
          <w:sz w:val="24"/>
          <w:szCs w:val="24"/>
        </w:rPr>
        <w:t>BO</w:t>
      </w:r>
      <w:r>
        <w:rPr>
          <w:rFonts w:ascii="Arial" w:eastAsia="Arial" w:hAnsi="Arial" w:cs="Arial"/>
          <w:b/>
          <w:spacing w:val="-5"/>
          <w:position w:val="-1"/>
          <w:sz w:val="24"/>
          <w:szCs w:val="24"/>
        </w:rPr>
        <w:t>A</w:t>
      </w:r>
      <w:r>
        <w:rPr>
          <w:rFonts w:ascii="Arial" w:eastAsia="Arial" w:hAnsi="Arial" w:cs="Arial"/>
          <w:b/>
          <w:position w:val="-1"/>
          <w:sz w:val="24"/>
          <w:szCs w:val="24"/>
        </w:rPr>
        <w:t>RD</w:t>
      </w:r>
    </w:p>
    <w:p w14:paraId="08A764B2" w14:textId="77777777" w:rsidR="003760E6" w:rsidRDefault="003760E6">
      <w:pPr>
        <w:spacing w:before="1" w:line="180" w:lineRule="exact"/>
        <w:rPr>
          <w:sz w:val="19"/>
          <w:szCs w:val="19"/>
        </w:rPr>
      </w:pPr>
    </w:p>
    <w:p w14:paraId="18CEA9CD" w14:textId="77777777" w:rsidR="003760E6" w:rsidRDefault="003760E6">
      <w:pPr>
        <w:spacing w:line="200" w:lineRule="exact"/>
      </w:pPr>
    </w:p>
    <w:p w14:paraId="4B54EC99" w14:textId="77777777" w:rsidR="003760E6" w:rsidRDefault="003760E6">
      <w:pPr>
        <w:spacing w:line="200" w:lineRule="exact"/>
      </w:pPr>
    </w:p>
    <w:p w14:paraId="14057C3B" w14:textId="77777777" w:rsidR="003760E6" w:rsidRDefault="003760E6">
      <w:pPr>
        <w:spacing w:line="200" w:lineRule="exact"/>
      </w:pPr>
    </w:p>
    <w:p w14:paraId="317BA453" w14:textId="77777777" w:rsidR="003760E6" w:rsidRDefault="00F47966">
      <w:pPr>
        <w:spacing w:line="440" w:lineRule="exact"/>
        <w:ind w:right="2529"/>
        <w:jc w:val="right"/>
        <w:rPr>
          <w:rFonts w:ascii="Calibri" w:eastAsia="Calibri" w:hAnsi="Calibri" w:cs="Calibri"/>
          <w:sz w:val="40"/>
          <w:szCs w:val="40"/>
        </w:rPr>
      </w:pPr>
      <w:r>
        <w:pict w14:anchorId="17B0AA0F">
          <v:group id="_x0000_s2132" style="position:absolute;left:0;text-align:left;margin-left:423.55pt;margin-top:-5.25pt;width:87.9pt;height:31.8pt;z-index:-1272;mso-position-horizontal-relative:page" coordorigin="8471,-105" coordsize="1758,636">
            <v:shape id="_x0000_s2133" style="position:absolute;left:8471;top:-105;width:1758;height:636" coordorigin="8471,-105" coordsize="1758,636" path="m8471,531r1758,l10229,-105r-1758,l8471,531xe" filled="f">
              <v:path arrowok="t"/>
            </v:shape>
            <w10:wrap anchorx="page"/>
          </v:group>
        </w:pict>
      </w:r>
      <w:r w:rsidR="00F2735C">
        <w:rPr>
          <w:rFonts w:ascii="Calibri" w:eastAsia="Calibri" w:hAnsi="Calibri" w:cs="Calibri"/>
          <w:spacing w:val="-2"/>
          <w:w w:val="99"/>
          <w:position w:val="1"/>
          <w:sz w:val="40"/>
          <w:szCs w:val="40"/>
        </w:rPr>
        <w:t>G</w:t>
      </w:r>
      <w:r w:rsidR="00F2735C">
        <w:rPr>
          <w:rFonts w:ascii="Calibri" w:eastAsia="Calibri" w:hAnsi="Calibri" w:cs="Calibri"/>
          <w:w w:val="99"/>
          <w:position w:val="1"/>
          <w:sz w:val="40"/>
          <w:szCs w:val="40"/>
        </w:rPr>
        <w:t>lo</w:t>
      </w:r>
      <w:r w:rsidR="00F2735C">
        <w:rPr>
          <w:rFonts w:ascii="Calibri" w:eastAsia="Calibri" w:hAnsi="Calibri" w:cs="Calibri"/>
          <w:spacing w:val="3"/>
          <w:w w:val="99"/>
          <w:position w:val="1"/>
          <w:sz w:val="40"/>
          <w:szCs w:val="40"/>
        </w:rPr>
        <w:t>v</w:t>
      </w:r>
      <w:r w:rsidR="00F2735C">
        <w:rPr>
          <w:rFonts w:ascii="Calibri" w:eastAsia="Calibri" w:hAnsi="Calibri" w:cs="Calibri"/>
          <w:spacing w:val="-1"/>
          <w:w w:val="99"/>
          <w:position w:val="1"/>
          <w:sz w:val="40"/>
          <w:szCs w:val="40"/>
        </w:rPr>
        <w:t>e</w:t>
      </w:r>
      <w:r w:rsidR="00F2735C">
        <w:rPr>
          <w:rFonts w:ascii="Calibri" w:eastAsia="Calibri" w:hAnsi="Calibri" w:cs="Calibri"/>
          <w:w w:val="99"/>
          <w:position w:val="1"/>
          <w:sz w:val="40"/>
          <w:szCs w:val="40"/>
        </w:rPr>
        <w:t>s</w:t>
      </w:r>
    </w:p>
    <w:p w14:paraId="6F5BC32A" w14:textId="77777777" w:rsidR="003760E6" w:rsidRDefault="003760E6">
      <w:pPr>
        <w:spacing w:before="8" w:line="160" w:lineRule="exact"/>
        <w:rPr>
          <w:sz w:val="16"/>
          <w:szCs w:val="16"/>
        </w:rPr>
      </w:pPr>
    </w:p>
    <w:p w14:paraId="2E5B193F" w14:textId="77777777" w:rsidR="003760E6" w:rsidRDefault="003760E6">
      <w:pPr>
        <w:spacing w:line="200" w:lineRule="exact"/>
      </w:pPr>
    </w:p>
    <w:p w14:paraId="77E44A71" w14:textId="77777777" w:rsidR="003760E6" w:rsidRDefault="003760E6">
      <w:pPr>
        <w:spacing w:line="200" w:lineRule="exact"/>
      </w:pPr>
    </w:p>
    <w:p w14:paraId="0C08D8F9" w14:textId="77777777" w:rsidR="003760E6" w:rsidRDefault="003760E6">
      <w:pPr>
        <w:spacing w:line="200" w:lineRule="exact"/>
      </w:pPr>
    </w:p>
    <w:p w14:paraId="4A788F1D" w14:textId="77777777" w:rsidR="003760E6" w:rsidRDefault="003760E6">
      <w:pPr>
        <w:spacing w:line="200" w:lineRule="exact"/>
      </w:pPr>
    </w:p>
    <w:p w14:paraId="0E173064" w14:textId="77777777" w:rsidR="003760E6" w:rsidRDefault="00F2735C">
      <w:pPr>
        <w:spacing w:line="440" w:lineRule="exact"/>
        <w:ind w:right="1508"/>
        <w:jc w:val="right"/>
        <w:rPr>
          <w:rFonts w:ascii="Calibri" w:eastAsia="Calibri" w:hAnsi="Calibri" w:cs="Calibri"/>
          <w:sz w:val="40"/>
          <w:szCs w:val="40"/>
        </w:rPr>
      </w:pPr>
      <w:r>
        <w:rPr>
          <w:rFonts w:ascii="Calibri" w:eastAsia="Calibri" w:hAnsi="Calibri" w:cs="Calibri"/>
          <w:position w:val="1"/>
          <w:sz w:val="40"/>
          <w:szCs w:val="40"/>
        </w:rPr>
        <w:t>R</w:t>
      </w:r>
      <w:r>
        <w:rPr>
          <w:rFonts w:ascii="Calibri" w:eastAsia="Calibri" w:hAnsi="Calibri" w:cs="Calibri"/>
          <w:spacing w:val="1"/>
          <w:position w:val="1"/>
          <w:sz w:val="40"/>
          <w:szCs w:val="40"/>
        </w:rPr>
        <w:t>ubb</w:t>
      </w:r>
      <w:r>
        <w:rPr>
          <w:rFonts w:ascii="Calibri" w:eastAsia="Calibri" w:hAnsi="Calibri" w:cs="Calibri"/>
          <w:spacing w:val="-1"/>
          <w:position w:val="1"/>
          <w:sz w:val="40"/>
          <w:szCs w:val="40"/>
        </w:rPr>
        <w:t>e</w:t>
      </w:r>
      <w:r>
        <w:rPr>
          <w:rFonts w:ascii="Calibri" w:eastAsia="Calibri" w:hAnsi="Calibri" w:cs="Calibri"/>
          <w:position w:val="1"/>
          <w:sz w:val="40"/>
          <w:szCs w:val="40"/>
        </w:rPr>
        <w:t>r</w:t>
      </w:r>
      <w:r>
        <w:rPr>
          <w:rFonts w:ascii="Calibri" w:eastAsia="Calibri" w:hAnsi="Calibri" w:cs="Calibri"/>
          <w:spacing w:val="-12"/>
          <w:position w:val="1"/>
          <w:sz w:val="40"/>
          <w:szCs w:val="40"/>
        </w:rPr>
        <w:t xml:space="preserve"> </w:t>
      </w:r>
      <w:r>
        <w:rPr>
          <w:rFonts w:ascii="Calibri" w:eastAsia="Calibri" w:hAnsi="Calibri" w:cs="Calibri"/>
          <w:w w:val="99"/>
          <w:position w:val="1"/>
          <w:sz w:val="40"/>
          <w:szCs w:val="40"/>
        </w:rPr>
        <w:t>Ba</w:t>
      </w:r>
      <w:r>
        <w:rPr>
          <w:rFonts w:ascii="Calibri" w:eastAsia="Calibri" w:hAnsi="Calibri" w:cs="Calibri"/>
          <w:spacing w:val="2"/>
          <w:w w:val="99"/>
          <w:position w:val="1"/>
          <w:sz w:val="40"/>
          <w:szCs w:val="40"/>
        </w:rPr>
        <w:t>n</w:t>
      </w:r>
      <w:r>
        <w:rPr>
          <w:rFonts w:ascii="Calibri" w:eastAsia="Calibri" w:hAnsi="Calibri" w:cs="Calibri"/>
          <w:w w:val="99"/>
          <w:position w:val="1"/>
          <w:sz w:val="40"/>
          <w:szCs w:val="40"/>
        </w:rPr>
        <w:t>d</w:t>
      </w:r>
    </w:p>
    <w:p w14:paraId="2AA8328A" w14:textId="77777777" w:rsidR="003760E6" w:rsidRDefault="003760E6">
      <w:pPr>
        <w:spacing w:line="200" w:lineRule="exact"/>
      </w:pPr>
    </w:p>
    <w:p w14:paraId="11A7932E" w14:textId="77777777" w:rsidR="003760E6" w:rsidRDefault="003760E6">
      <w:pPr>
        <w:spacing w:line="200" w:lineRule="exact"/>
      </w:pPr>
    </w:p>
    <w:p w14:paraId="64C60448" w14:textId="77777777" w:rsidR="003760E6" w:rsidRDefault="003760E6">
      <w:pPr>
        <w:spacing w:line="200" w:lineRule="exact"/>
      </w:pPr>
    </w:p>
    <w:p w14:paraId="1B9F1D51" w14:textId="77777777" w:rsidR="003760E6" w:rsidRDefault="003760E6">
      <w:pPr>
        <w:spacing w:line="200" w:lineRule="exact"/>
      </w:pPr>
    </w:p>
    <w:p w14:paraId="42347A20" w14:textId="77777777" w:rsidR="003760E6" w:rsidRDefault="003760E6">
      <w:pPr>
        <w:spacing w:line="200" w:lineRule="exact"/>
      </w:pPr>
    </w:p>
    <w:p w14:paraId="723E0553" w14:textId="77777777" w:rsidR="003760E6" w:rsidRDefault="003760E6">
      <w:pPr>
        <w:spacing w:line="200" w:lineRule="exact"/>
      </w:pPr>
    </w:p>
    <w:p w14:paraId="505F29FA" w14:textId="77777777" w:rsidR="003760E6" w:rsidRDefault="003760E6">
      <w:pPr>
        <w:spacing w:line="200" w:lineRule="exact"/>
      </w:pPr>
    </w:p>
    <w:p w14:paraId="6DDA3A27" w14:textId="77777777" w:rsidR="003760E6" w:rsidRDefault="003760E6">
      <w:pPr>
        <w:spacing w:line="200" w:lineRule="exact"/>
      </w:pPr>
    </w:p>
    <w:p w14:paraId="67F5DE4E" w14:textId="77777777" w:rsidR="003760E6" w:rsidRDefault="003760E6">
      <w:pPr>
        <w:spacing w:line="200" w:lineRule="exact"/>
      </w:pPr>
    </w:p>
    <w:p w14:paraId="5E5E4527" w14:textId="77777777" w:rsidR="003760E6" w:rsidRDefault="003760E6">
      <w:pPr>
        <w:spacing w:line="200" w:lineRule="exact"/>
      </w:pPr>
    </w:p>
    <w:p w14:paraId="618FDBCE" w14:textId="77777777" w:rsidR="003760E6" w:rsidRDefault="003760E6">
      <w:pPr>
        <w:spacing w:line="200" w:lineRule="exact"/>
      </w:pPr>
    </w:p>
    <w:p w14:paraId="66F06A97" w14:textId="77777777" w:rsidR="003760E6" w:rsidRDefault="003760E6">
      <w:pPr>
        <w:spacing w:line="200" w:lineRule="exact"/>
      </w:pPr>
    </w:p>
    <w:p w14:paraId="30360D41" w14:textId="77777777" w:rsidR="003760E6" w:rsidRDefault="003760E6">
      <w:pPr>
        <w:spacing w:line="200" w:lineRule="exact"/>
      </w:pPr>
    </w:p>
    <w:p w14:paraId="24A74DC2" w14:textId="77777777" w:rsidR="003760E6" w:rsidRDefault="003760E6">
      <w:pPr>
        <w:spacing w:before="7" w:line="200" w:lineRule="exact"/>
      </w:pPr>
    </w:p>
    <w:p w14:paraId="415EC878" w14:textId="77777777" w:rsidR="003760E6" w:rsidRDefault="00F47966">
      <w:pPr>
        <w:spacing w:line="440" w:lineRule="exact"/>
        <w:ind w:left="8062"/>
        <w:rPr>
          <w:rFonts w:ascii="Calibri" w:eastAsia="Calibri" w:hAnsi="Calibri" w:cs="Calibri"/>
          <w:sz w:val="40"/>
          <w:szCs w:val="40"/>
        </w:rPr>
      </w:pPr>
      <w:r>
        <w:pict w14:anchorId="6F78B72C">
          <v:group id="_x0000_s2117" style="position:absolute;left:0;text-align:left;margin-left:1in;margin-top:126.25pt;width:480.3pt;height:426.25pt;z-index:-1275;mso-position-horizontal-relative:page;mso-position-vertical-relative:page" coordorigin="1440,2525" coordsize="9606,8525">
            <v:shape id="_x0000_s2131" type="#_x0000_t75" style="position:absolute;left:1440;top:2525;width:6128;height:7981">
              <v:imagedata r:id="rId25" o:title=""/>
            </v:shape>
            <v:shape id="_x0000_s2130" style="position:absolute;left:2537;top:7455;width:144;height:3584" coordorigin="2537,7455" coordsize="144,3584" path="m2537,11039r30,1l2636,7576r,-20l2681,7576r-58,-121l2606,7555r,20l2537,11039xe" fillcolor="red" stroked="f">
              <v:path arrowok="t"/>
            </v:shape>
            <v:shape id="_x0000_s2129" style="position:absolute;left:2537;top:7455;width:144;height:3584" coordorigin="2537,7455" coordsize="144,3584" path="m2606,7555r17,-100l2561,7574r45,1l2606,7555xe" fillcolor="red" stroked="f">
              <v:path arrowok="t"/>
            </v:shape>
            <v:shape id="_x0000_s2128" style="position:absolute;left:2537;top:7455;width:144;height:3584" coordorigin="2537,7455" coordsize="144,3584" path="m2681,7576r-45,-20l2636,7576r45,xe" fillcolor="red" stroked="f">
              <v:path arrowok="t"/>
            </v:shape>
            <v:shape id="_x0000_s2127" style="position:absolute;left:6346;top:6158;width:2234;height:1297" coordorigin="6346,6158" coordsize="2234,1297" path="m6425,6221r-79,-63l6420,6270r23,-39l6425,6221xe" fillcolor="red" stroked="f">
              <v:path arrowok="t"/>
            </v:shape>
            <v:shape id="_x0000_s2126" style="position:absolute;left:6346;top:6158;width:2234;height:1297" coordorigin="6346,6158" coordsize="2234,1297" path="m6440,6195r3,36l8566,7455r14,-26l6458,6205r22,-39l6346,6158r79,63l6443,6231r-3,-36xe" fillcolor="red" stroked="f">
              <v:path arrowok="t"/>
            </v:shape>
            <v:shape id="_x0000_s2125" style="position:absolute;left:7909;top:7446;width:2578;height:1138" coordorigin="7909,7446" coordsize="2578,1138" path="m7909,8584r2578,l10487,7446r-2578,l7909,8584xe" filled="f">
              <v:path arrowok="t"/>
            </v:shape>
            <v:shape id="_x0000_s2124" style="position:absolute;left:3431;top:2966;width:4897;height:1059" coordorigin="3431,2966" coordsize="4897,1059" path="m3530,3975r-2,-10l3431,3991r130,34l3530,3975xe" fillcolor="red" stroked="f">
              <v:path arrowok="t"/>
            </v:shape>
            <v:shape id="_x0000_s2123" style="position:absolute;left:3431;top:2966;width:4897;height:1059" coordorigin="3431,2966" coordsize="4897,1059" path="m3561,4025r-11,-54l8328,2976r-2,-10l3547,3961r-11,-54l3431,3991r97,-26l3530,3975r31,50xe" fillcolor="red" stroked="f">
              <v:path arrowok="t"/>
            </v:shape>
            <v:shape id="_x0000_s2122" style="position:absolute;left:5275;top:4131;width:3198;height:306" coordorigin="5275,4131" coordsize="3198,306" path="m5394,4196r3079,242l8473,4428,5395,4186r-20,-2l5374,4194r20,2xe" fillcolor="red" stroked="f">
              <v:path arrowok="t"/>
            </v:shape>
            <v:shape id="_x0000_s2121" style="position:absolute;left:5275;top:4131;width:3198;height:306" coordorigin="5275,4131" coordsize="3198,306" path="m5395,4186r4,-55l5275,4182r115,69l5394,4196r-20,-2l5375,4184r20,2xe" fillcolor="red" stroked="f">
              <v:path arrowok="t"/>
            </v:shape>
            <v:shape id="_x0000_s2120" style="position:absolute;left:8477;top:4184;width:2561;height:636" coordorigin="8477,4184" coordsize="2561,636" path="m8477,4820r2561,l11038,4184r-2561,l8477,4820xe" filled="f">
              <v:path arrowok="t"/>
            </v:shape>
            <v:shape id="_x0000_s2119" style="position:absolute;left:6319;top:9979;width:1210;height:826" coordorigin="6319,9979" coordsize="1210,826" path="m6397,10042r-78,-63l6384,10096r30,-43l6397,10042xe" fillcolor="red" stroked="f">
              <v:path arrowok="t"/>
            </v:shape>
            <v:shape id="_x0000_s2118" style="position:absolute;left:6319;top:9979;width:1210;height:826" coordorigin="6319,9979" coordsize="1210,826" path="m6406,10029r8,24l7521,10805r8,-12l6422,10040r30,-43l6319,9979r78,63l6414,10053r-8,-24xe" fillcolor="red" stroked="f">
              <v:path arrowok="t"/>
            </v:shape>
            <w10:wrap anchorx="page" anchory="page"/>
          </v:group>
        </w:pict>
      </w:r>
      <w:r w:rsidR="00F2735C">
        <w:rPr>
          <w:rFonts w:ascii="Calibri" w:eastAsia="Calibri" w:hAnsi="Calibri" w:cs="Calibri"/>
          <w:position w:val="1"/>
          <w:sz w:val="40"/>
          <w:szCs w:val="40"/>
        </w:rPr>
        <w:t>C</w:t>
      </w:r>
      <w:r w:rsidR="00F2735C">
        <w:rPr>
          <w:rFonts w:ascii="Calibri" w:eastAsia="Calibri" w:hAnsi="Calibri" w:cs="Calibri"/>
          <w:spacing w:val="-1"/>
          <w:position w:val="1"/>
          <w:sz w:val="40"/>
          <w:szCs w:val="40"/>
        </w:rPr>
        <w:t>le</w:t>
      </w:r>
      <w:r w:rsidR="00F2735C">
        <w:rPr>
          <w:rFonts w:ascii="Calibri" w:eastAsia="Calibri" w:hAnsi="Calibri" w:cs="Calibri"/>
          <w:position w:val="1"/>
          <w:sz w:val="40"/>
          <w:szCs w:val="40"/>
        </w:rPr>
        <w:t>an</w:t>
      </w:r>
    </w:p>
    <w:p w14:paraId="6C3D77E3" w14:textId="77777777" w:rsidR="003760E6" w:rsidRDefault="00F47966">
      <w:pPr>
        <w:spacing w:before="35" w:line="480" w:lineRule="exact"/>
        <w:ind w:left="8062"/>
        <w:rPr>
          <w:rFonts w:ascii="Calibri" w:eastAsia="Calibri" w:hAnsi="Calibri" w:cs="Calibri"/>
          <w:sz w:val="40"/>
          <w:szCs w:val="40"/>
        </w:rPr>
      </w:pPr>
      <w:r>
        <w:pict w14:anchorId="0517F5E5">
          <v:group id="_x0000_s2115" style="position:absolute;left:0;text-align:left;margin-left:337pt;margin-top:151.6pt;width:144.8pt;height:42.25pt;z-index:-1274;mso-position-horizontal-relative:page" coordorigin="6740,3032" coordsize="2896,845">
            <v:shape id="_x0000_s2116" style="position:absolute;left:6740;top:3032;width:2896;height:845" coordorigin="6740,3032" coordsize="2896,845" path="m6740,3877r2896,l9636,3032r-2896,l6740,3877xe" filled="f">
              <v:path arrowok="t"/>
            </v:shape>
            <w10:wrap anchorx="page"/>
          </v:group>
        </w:pict>
      </w:r>
      <w:r w:rsidR="00F2735C">
        <w:rPr>
          <w:rFonts w:ascii="Calibri" w:eastAsia="Calibri" w:hAnsi="Calibri" w:cs="Calibri"/>
          <w:sz w:val="40"/>
          <w:szCs w:val="40"/>
        </w:rPr>
        <w:t>Co</w:t>
      </w:r>
      <w:r w:rsidR="00F2735C">
        <w:rPr>
          <w:rFonts w:ascii="Calibri" w:eastAsia="Calibri" w:hAnsi="Calibri" w:cs="Calibri"/>
          <w:spacing w:val="1"/>
          <w:sz w:val="40"/>
          <w:szCs w:val="40"/>
        </w:rPr>
        <w:t>n</w:t>
      </w:r>
      <w:r w:rsidR="00F2735C">
        <w:rPr>
          <w:rFonts w:ascii="Calibri" w:eastAsia="Calibri" w:hAnsi="Calibri" w:cs="Calibri"/>
          <w:sz w:val="40"/>
          <w:szCs w:val="40"/>
        </w:rPr>
        <w:t>t</w:t>
      </w:r>
      <w:r w:rsidR="00F2735C">
        <w:rPr>
          <w:rFonts w:ascii="Calibri" w:eastAsia="Calibri" w:hAnsi="Calibri" w:cs="Calibri"/>
          <w:spacing w:val="2"/>
          <w:sz w:val="40"/>
          <w:szCs w:val="40"/>
        </w:rPr>
        <w:t>a</w:t>
      </w:r>
      <w:r w:rsidR="00F2735C">
        <w:rPr>
          <w:rFonts w:ascii="Calibri" w:eastAsia="Calibri" w:hAnsi="Calibri" w:cs="Calibri"/>
          <w:sz w:val="40"/>
          <w:szCs w:val="40"/>
        </w:rPr>
        <w:t>i</w:t>
      </w:r>
      <w:r w:rsidR="00F2735C">
        <w:rPr>
          <w:rFonts w:ascii="Calibri" w:eastAsia="Calibri" w:hAnsi="Calibri" w:cs="Calibri"/>
          <w:spacing w:val="1"/>
          <w:sz w:val="40"/>
          <w:szCs w:val="40"/>
        </w:rPr>
        <w:t>n</w:t>
      </w:r>
      <w:r w:rsidR="00F2735C">
        <w:rPr>
          <w:rFonts w:ascii="Calibri" w:eastAsia="Calibri" w:hAnsi="Calibri" w:cs="Calibri"/>
          <w:spacing w:val="-1"/>
          <w:sz w:val="40"/>
          <w:szCs w:val="40"/>
        </w:rPr>
        <w:t>e</w:t>
      </w:r>
      <w:r w:rsidR="00F2735C">
        <w:rPr>
          <w:rFonts w:ascii="Calibri" w:eastAsia="Calibri" w:hAnsi="Calibri" w:cs="Calibri"/>
          <w:sz w:val="40"/>
          <w:szCs w:val="40"/>
        </w:rPr>
        <w:t>r</w:t>
      </w:r>
    </w:p>
    <w:p w14:paraId="0D2D2692" w14:textId="77777777" w:rsidR="003760E6" w:rsidRDefault="003760E6">
      <w:pPr>
        <w:spacing w:line="200" w:lineRule="exact"/>
      </w:pPr>
    </w:p>
    <w:p w14:paraId="182D601F" w14:textId="77777777" w:rsidR="003760E6" w:rsidRDefault="003760E6">
      <w:pPr>
        <w:spacing w:line="200" w:lineRule="exact"/>
      </w:pPr>
    </w:p>
    <w:p w14:paraId="1FCD37C4" w14:textId="77777777" w:rsidR="003760E6" w:rsidRDefault="003760E6">
      <w:pPr>
        <w:spacing w:line="200" w:lineRule="exact"/>
      </w:pPr>
    </w:p>
    <w:p w14:paraId="1EE11E04" w14:textId="77777777" w:rsidR="003760E6" w:rsidRDefault="003760E6">
      <w:pPr>
        <w:spacing w:line="200" w:lineRule="exact"/>
      </w:pPr>
    </w:p>
    <w:p w14:paraId="3D4941B1" w14:textId="77777777" w:rsidR="003760E6" w:rsidRDefault="003760E6">
      <w:pPr>
        <w:spacing w:line="200" w:lineRule="exact"/>
      </w:pPr>
    </w:p>
    <w:p w14:paraId="3E69ECA8" w14:textId="77777777" w:rsidR="003760E6" w:rsidRDefault="003760E6">
      <w:pPr>
        <w:spacing w:line="200" w:lineRule="exact"/>
      </w:pPr>
    </w:p>
    <w:p w14:paraId="00A8BC35" w14:textId="77777777" w:rsidR="003760E6" w:rsidRDefault="003760E6">
      <w:pPr>
        <w:spacing w:line="200" w:lineRule="exact"/>
      </w:pPr>
    </w:p>
    <w:p w14:paraId="6448E231" w14:textId="77777777" w:rsidR="003760E6" w:rsidRDefault="003760E6">
      <w:pPr>
        <w:spacing w:line="200" w:lineRule="exact"/>
      </w:pPr>
    </w:p>
    <w:p w14:paraId="5B1A60B2" w14:textId="77777777" w:rsidR="003760E6" w:rsidRDefault="003760E6">
      <w:pPr>
        <w:spacing w:line="200" w:lineRule="exact"/>
      </w:pPr>
    </w:p>
    <w:p w14:paraId="1DFC6B60" w14:textId="77777777" w:rsidR="003760E6" w:rsidRDefault="003760E6">
      <w:pPr>
        <w:spacing w:line="200" w:lineRule="exact"/>
      </w:pPr>
    </w:p>
    <w:p w14:paraId="77B00C20" w14:textId="77777777" w:rsidR="003760E6" w:rsidRDefault="003760E6">
      <w:pPr>
        <w:spacing w:line="200" w:lineRule="exact"/>
      </w:pPr>
    </w:p>
    <w:p w14:paraId="37CE280E" w14:textId="77777777" w:rsidR="003760E6" w:rsidRDefault="003760E6">
      <w:pPr>
        <w:spacing w:line="200" w:lineRule="exact"/>
      </w:pPr>
    </w:p>
    <w:p w14:paraId="7AE36172" w14:textId="77777777" w:rsidR="003760E6" w:rsidRDefault="003760E6">
      <w:pPr>
        <w:spacing w:before="5" w:line="200" w:lineRule="exact"/>
        <w:sectPr w:rsidR="003760E6">
          <w:pgSz w:w="12240" w:h="15840"/>
          <w:pgMar w:top="1600" w:right="0" w:bottom="280" w:left="0" w:header="200" w:footer="891" w:gutter="0"/>
          <w:cols w:space="720"/>
        </w:sectPr>
      </w:pPr>
    </w:p>
    <w:p w14:paraId="001E53BF" w14:textId="77777777" w:rsidR="003760E6" w:rsidRDefault="003760E6">
      <w:pPr>
        <w:spacing w:before="1" w:line="200" w:lineRule="exact"/>
      </w:pPr>
    </w:p>
    <w:p w14:paraId="267F6748" w14:textId="77777777" w:rsidR="003760E6" w:rsidRDefault="00F47966">
      <w:pPr>
        <w:ind w:left="1940" w:right="-80"/>
        <w:rPr>
          <w:rFonts w:ascii="Calibri" w:eastAsia="Calibri" w:hAnsi="Calibri" w:cs="Calibri"/>
          <w:sz w:val="40"/>
          <w:szCs w:val="40"/>
        </w:rPr>
      </w:pPr>
      <w:r>
        <w:pict w14:anchorId="0340FCAE">
          <v:group id="_x0000_s2113" style="position:absolute;left:0;text-align:left;margin-left:89.3pt;margin-top:-4.05pt;width:124.7pt;height:31.8pt;z-index:-1273;mso-position-horizontal-relative:page" coordorigin="1786,-81" coordsize="2494,636">
            <v:shape id="_x0000_s2114" style="position:absolute;left:1786;top:-81;width:2494;height:636" coordorigin="1786,-81" coordsize="2494,636" path="m1786,555r2494,l4280,-81r-2494,l1786,555xe" filled="f">
              <v:path arrowok="t"/>
            </v:shape>
            <w10:wrap anchorx="page"/>
          </v:group>
        </w:pict>
      </w:r>
      <w:proofErr w:type="spellStart"/>
      <w:r w:rsidR="00F2735C">
        <w:rPr>
          <w:rFonts w:ascii="Calibri" w:eastAsia="Calibri" w:hAnsi="Calibri" w:cs="Calibri"/>
          <w:sz w:val="40"/>
          <w:szCs w:val="40"/>
        </w:rPr>
        <w:t>M</w:t>
      </w:r>
      <w:r w:rsidR="00F2735C">
        <w:rPr>
          <w:rFonts w:ascii="Calibri" w:eastAsia="Calibri" w:hAnsi="Calibri" w:cs="Calibri"/>
          <w:spacing w:val="1"/>
          <w:sz w:val="40"/>
          <w:szCs w:val="40"/>
        </w:rPr>
        <w:t>a</w:t>
      </w:r>
      <w:r w:rsidR="00F2735C">
        <w:rPr>
          <w:rFonts w:ascii="Calibri" w:eastAsia="Calibri" w:hAnsi="Calibri" w:cs="Calibri"/>
          <w:spacing w:val="-2"/>
          <w:sz w:val="40"/>
          <w:szCs w:val="40"/>
        </w:rPr>
        <w:t>s</w:t>
      </w:r>
      <w:r w:rsidR="00F2735C">
        <w:rPr>
          <w:rFonts w:ascii="Calibri" w:eastAsia="Calibri" w:hAnsi="Calibri" w:cs="Calibri"/>
          <w:sz w:val="40"/>
          <w:szCs w:val="40"/>
        </w:rPr>
        <w:t>co</w:t>
      </w:r>
      <w:r w:rsidR="00F2735C">
        <w:rPr>
          <w:rFonts w:ascii="Calibri" w:eastAsia="Calibri" w:hAnsi="Calibri" w:cs="Calibri"/>
          <w:spacing w:val="2"/>
          <w:sz w:val="40"/>
          <w:szCs w:val="40"/>
        </w:rPr>
        <w:t>b</w:t>
      </w:r>
      <w:r w:rsidR="00F2735C">
        <w:rPr>
          <w:rFonts w:ascii="Calibri" w:eastAsia="Calibri" w:hAnsi="Calibri" w:cs="Calibri"/>
          <w:sz w:val="40"/>
          <w:szCs w:val="40"/>
        </w:rPr>
        <w:t>a</w:t>
      </w:r>
      <w:r w:rsidR="00F2735C">
        <w:rPr>
          <w:rFonts w:ascii="Calibri" w:eastAsia="Calibri" w:hAnsi="Calibri" w:cs="Calibri"/>
          <w:spacing w:val="3"/>
          <w:sz w:val="40"/>
          <w:szCs w:val="40"/>
        </w:rPr>
        <w:t>d</w:t>
      </w:r>
      <w:r w:rsidR="00F2735C">
        <w:rPr>
          <w:rFonts w:ascii="Calibri" w:eastAsia="Calibri" w:hAnsi="Calibri" w:cs="Calibri"/>
          <w:sz w:val="40"/>
          <w:szCs w:val="40"/>
        </w:rPr>
        <w:t>o</w:t>
      </w:r>
      <w:proofErr w:type="spellEnd"/>
    </w:p>
    <w:p w14:paraId="00AA0509" w14:textId="77777777" w:rsidR="003760E6" w:rsidRDefault="00F2735C">
      <w:pPr>
        <w:spacing w:line="440" w:lineRule="exact"/>
        <w:rPr>
          <w:rFonts w:ascii="Calibri" w:eastAsia="Calibri" w:hAnsi="Calibri" w:cs="Calibri"/>
          <w:sz w:val="40"/>
          <w:szCs w:val="40"/>
        </w:rPr>
        <w:sectPr w:rsidR="003760E6">
          <w:type w:val="continuous"/>
          <w:pgSz w:w="12240" w:h="15840"/>
          <w:pgMar w:top="1600" w:right="0" w:bottom="280" w:left="0" w:header="720" w:footer="720" w:gutter="0"/>
          <w:cols w:num="2" w:space="720" w:equalWidth="0">
            <w:col w:w="3830" w:space="3066"/>
            <w:col w:w="5344"/>
          </w:cols>
        </w:sectPr>
      </w:pPr>
      <w:r>
        <w:br w:type="column"/>
      </w:r>
      <w:r>
        <w:rPr>
          <w:rFonts w:ascii="Calibri" w:eastAsia="Calibri" w:hAnsi="Calibri" w:cs="Calibri"/>
          <w:position w:val="1"/>
          <w:sz w:val="40"/>
          <w:szCs w:val="40"/>
        </w:rPr>
        <w:t>Fi</w:t>
      </w:r>
      <w:r>
        <w:rPr>
          <w:rFonts w:ascii="Calibri" w:eastAsia="Calibri" w:hAnsi="Calibri" w:cs="Calibri"/>
          <w:spacing w:val="-3"/>
          <w:position w:val="1"/>
          <w:sz w:val="40"/>
          <w:szCs w:val="40"/>
        </w:rPr>
        <w:t>s</w:t>
      </w:r>
      <w:r>
        <w:rPr>
          <w:rFonts w:ascii="Calibri" w:eastAsia="Calibri" w:hAnsi="Calibri" w:cs="Calibri"/>
          <w:position w:val="1"/>
          <w:sz w:val="40"/>
          <w:szCs w:val="40"/>
        </w:rPr>
        <w:t>h</w:t>
      </w:r>
      <w:r>
        <w:rPr>
          <w:rFonts w:ascii="Calibri" w:eastAsia="Calibri" w:hAnsi="Calibri" w:cs="Calibri"/>
          <w:spacing w:val="-5"/>
          <w:position w:val="1"/>
          <w:sz w:val="40"/>
          <w:szCs w:val="40"/>
        </w:rPr>
        <w:t xml:space="preserve"> </w:t>
      </w:r>
      <w:r>
        <w:rPr>
          <w:rFonts w:ascii="Calibri" w:eastAsia="Calibri" w:hAnsi="Calibri" w:cs="Calibri"/>
          <w:spacing w:val="1"/>
          <w:position w:val="1"/>
          <w:sz w:val="40"/>
          <w:szCs w:val="40"/>
        </w:rPr>
        <w:t>W</w:t>
      </w:r>
      <w:r>
        <w:rPr>
          <w:rFonts w:ascii="Calibri" w:eastAsia="Calibri" w:hAnsi="Calibri" w:cs="Calibri"/>
          <w:position w:val="1"/>
          <w:sz w:val="40"/>
          <w:szCs w:val="40"/>
        </w:rPr>
        <w:t>as</w:t>
      </w:r>
      <w:r>
        <w:rPr>
          <w:rFonts w:ascii="Calibri" w:eastAsia="Calibri" w:hAnsi="Calibri" w:cs="Calibri"/>
          <w:spacing w:val="4"/>
          <w:position w:val="1"/>
          <w:sz w:val="40"/>
          <w:szCs w:val="40"/>
        </w:rPr>
        <w:t>t</w:t>
      </w:r>
      <w:r>
        <w:rPr>
          <w:rFonts w:ascii="Calibri" w:eastAsia="Calibri" w:hAnsi="Calibri" w:cs="Calibri"/>
          <w:position w:val="1"/>
          <w:sz w:val="40"/>
          <w:szCs w:val="40"/>
        </w:rPr>
        <w:t>e</w:t>
      </w:r>
    </w:p>
    <w:p w14:paraId="158FDDE6" w14:textId="77777777" w:rsidR="003760E6" w:rsidRDefault="003760E6">
      <w:pPr>
        <w:spacing w:line="200" w:lineRule="exact"/>
      </w:pPr>
    </w:p>
    <w:p w14:paraId="4B4079CD" w14:textId="77777777" w:rsidR="003760E6" w:rsidRDefault="003760E6">
      <w:pPr>
        <w:spacing w:line="200" w:lineRule="exact"/>
      </w:pPr>
    </w:p>
    <w:p w14:paraId="038D8A20" w14:textId="77777777" w:rsidR="003760E6" w:rsidRDefault="003760E6">
      <w:pPr>
        <w:spacing w:before="17" w:line="260" w:lineRule="exact"/>
        <w:rPr>
          <w:sz w:val="26"/>
          <w:szCs w:val="26"/>
        </w:rPr>
      </w:pPr>
    </w:p>
    <w:p w14:paraId="67F8A4EC" w14:textId="77777777" w:rsidR="003760E6" w:rsidRDefault="00F47966">
      <w:pPr>
        <w:ind w:left="635"/>
      </w:pPr>
      <w:r>
        <w:pict w14:anchorId="6F2A524F">
          <v:shape id="_x0000_s2112" type="#_x0000_t75" style="position:absolute;left:0;text-align:left;margin-left:295.45pt;margin-top:0;width:242pt;height:206.25pt;z-index:-1271;mso-position-horizontal-relative:page">
            <v:imagedata r:id="rId26" o:title=""/>
            <w10:wrap anchorx="page"/>
          </v:shape>
        </w:pict>
      </w:r>
      <w:r w:rsidR="002B44F9">
        <w:pict w14:anchorId="45A49C42">
          <v:shape id="_x0000_i1352" type="#_x0000_t75" style="width:224.25pt;height:207.75pt">
            <v:imagedata r:id="rId27" o:title=""/>
          </v:shape>
        </w:pict>
      </w:r>
    </w:p>
    <w:p w14:paraId="48DBCD85" w14:textId="77777777" w:rsidR="003760E6" w:rsidRDefault="003760E6">
      <w:pPr>
        <w:spacing w:line="200" w:lineRule="exact"/>
      </w:pPr>
    </w:p>
    <w:p w14:paraId="336854B6" w14:textId="77777777" w:rsidR="003760E6" w:rsidRDefault="003760E6">
      <w:pPr>
        <w:spacing w:line="200" w:lineRule="exact"/>
      </w:pPr>
    </w:p>
    <w:p w14:paraId="4486AB73" w14:textId="77777777" w:rsidR="003760E6" w:rsidRDefault="003760E6">
      <w:pPr>
        <w:spacing w:before="1" w:line="280" w:lineRule="exact"/>
        <w:rPr>
          <w:sz w:val="28"/>
          <w:szCs w:val="28"/>
        </w:rPr>
      </w:pPr>
    </w:p>
    <w:p w14:paraId="7D6C32BD" w14:textId="77777777" w:rsidR="003760E6" w:rsidRDefault="00F47966">
      <w:pPr>
        <w:spacing w:line="380" w:lineRule="exact"/>
        <w:ind w:left="2900"/>
        <w:rPr>
          <w:rFonts w:ascii="Calibri" w:eastAsia="Calibri" w:hAnsi="Calibri" w:cs="Calibri"/>
          <w:sz w:val="32"/>
          <w:szCs w:val="32"/>
        </w:rPr>
      </w:pPr>
      <w:r>
        <w:pict w14:anchorId="570B6E9C">
          <v:group id="_x0000_s2109" style="position:absolute;left:0;text-align:left;margin-left:137.5pt;margin-top:-4.25pt;width:298.85pt;height:34.3pt;z-index:-1269;mso-position-horizontal-relative:page" coordorigin="2750,-85" coordsize="5977,686">
            <v:shape id="_x0000_s2110" style="position:absolute;left:2750;top:-85;width:5977;height:686" coordorigin="2750,-85" coordsize="5977,686" path="m2750,601r5977,l8727,-85r-5977,l2750,601xe" filled="f">
              <v:path arrowok="t"/>
            </v:shape>
            <w10:wrap anchorx="page"/>
          </v:group>
        </w:pict>
      </w:r>
      <w:r w:rsidR="00F2735C">
        <w:rPr>
          <w:rFonts w:ascii="Calibri" w:eastAsia="Calibri" w:hAnsi="Calibri" w:cs="Calibri"/>
          <w:spacing w:val="1"/>
          <w:sz w:val="32"/>
          <w:szCs w:val="32"/>
        </w:rPr>
        <w:t>P</w:t>
      </w:r>
      <w:r w:rsidR="00F2735C">
        <w:rPr>
          <w:rFonts w:ascii="Calibri" w:eastAsia="Calibri" w:hAnsi="Calibri" w:cs="Calibri"/>
          <w:sz w:val="32"/>
          <w:szCs w:val="32"/>
        </w:rPr>
        <w:t>ut</w:t>
      </w:r>
      <w:r w:rsidR="00F2735C">
        <w:rPr>
          <w:rFonts w:ascii="Calibri" w:eastAsia="Calibri" w:hAnsi="Calibri" w:cs="Calibri"/>
          <w:spacing w:val="-3"/>
          <w:sz w:val="32"/>
          <w:szCs w:val="32"/>
        </w:rPr>
        <w:t xml:space="preserve"> t</w:t>
      </w:r>
      <w:r w:rsidR="00F2735C">
        <w:rPr>
          <w:rFonts w:ascii="Calibri" w:eastAsia="Calibri" w:hAnsi="Calibri" w:cs="Calibri"/>
          <w:sz w:val="32"/>
          <w:szCs w:val="32"/>
        </w:rPr>
        <w:t>he</w:t>
      </w:r>
      <w:r w:rsidR="00F2735C">
        <w:rPr>
          <w:rFonts w:ascii="Calibri" w:eastAsia="Calibri" w:hAnsi="Calibri" w:cs="Calibri"/>
          <w:spacing w:val="-2"/>
          <w:sz w:val="32"/>
          <w:szCs w:val="32"/>
        </w:rPr>
        <w:t xml:space="preserve"> </w:t>
      </w:r>
      <w:r w:rsidR="00F2735C">
        <w:rPr>
          <w:rFonts w:ascii="Calibri" w:eastAsia="Calibri" w:hAnsi="Calibri" w:cs="Calibri"/>
          <w:sz w:val="32"/>
          <w:szCs w:val="32"/>
        </w:rPr>
        <w:t>F</w:t>
      </w:r>
      <w:r w:rsidR="00F2735C">
        <w:rPr>
          <w:rFonts w:ascii="Calibri" w:eastAsia="Calibri" w:hAnsi="Calibri" w:cs="Calibri"/>
          <w:spacing w:val="-2"/>
          <w:sz w:val="32"/>
          <w:szCs w:val="32"/>
        </w:rPr>
        <w:t>i</w:t>
      </w:r>
      <w:r w:rsidR="00F2735C">
        <w:rPr>
          <w:rFonts w:ascii="Calibri" w:eastAsia="Calibri" w:hAnsi="Calibri" w:cs="Calibri"/>
          <w:sz w:val="32"/>
          <w:szCs w:val="32"/>
        </w:rPr>
        <w:t>sh</w:t>
      </w:r>
      <w:r w:rsidR="00F2735C">
        <w:rPr>
          <w:rFonts w:ascii="Calibri" w:eastAsia="Calibri" w:hAnsi="Calibri" w:cs="Calibri"/>
          <w:spacing w:val="-2"/>
          <w:sz w:val="32"/>
          <w:szCs w:val="32"/>
        </w:rPr>
        <w:t xml:space="preserve"> </w:t>
      </w:r>
      <w:r w:rsidR="00F2735C">
        <w:rPr>
          <w:rFonts w:ascii="Calibri" w:eastAsia="Calibri" w:hAnsi="Calibri" w:cs="Calibri"/>
          <w:spacing w:val="1"/>
          <w:sz w:val="32"/>
          <w:szCs w:val="32"/>
        </w:rPr>
        <w:t>W</w:t>
      </w:r>
      <w:r w:rsidR="00F2735C">
        <w:rPr>
          <w:rFonts w:ascii="Calibri" w:eastAsia="Calibri" w:hAnsi="Calibri" w:cs="Calibri"/>
          <w:sz w:val="32"/>
          <w:szCs w:val="32"/>
        </w:rPr>
        <w:t>a</w:t>
      </w:r>
      <w:r w:rsidR="00F2735C">
        <w:rPr>
          <w:rFonts w:ascii="Calibri" w:eastAsia="Calibri" w:hAnsi="Calibri" w:cs="Calibri"/>
          <w:spacing w:val="-1"/>
          <w:sz w:val="32"/>
          <w:szCs w:val="32"/>
        </w:rPr>
        <w:t>s</w:t>
      </w:r>
      <w:r w:rsidR="00F2735C">
        <w:rPr>
          <w:rFonts w:ascii="Calibri" w:eastAsia="Calibri" w:hAnsi="Calibri" w:cs="Calibri"/>
          <w:spacing w:val="-2"/>
          <w:sz w:val="32"/>
          <w:szCs w:val="32"/>
        </w:rPr>
        <w:t>t</w:t>
      </w:r>
      <w:r w:rsidR="00F2735C">
        <w:rPr>
          <w:rFonts w:ascii="Calibri" w:eastAsia="Calibri" w:hAnsi="Calibri" w:cs="Calibri"/>
          <w:sz w:val="32"/>
          <w:szCs w:val="32"/>
        </w:rPr>
        <w:t>e</w:t>
      </w:r>
      <w:r w:rsidR="00F2735C">
        <w:rPr>
          <w:rFonts w:ascii="Calibri" w:eastAsia="Calibri" w:hAnsi="Calibri" w:cs="Calibri"/>
          <w:spacing w:val="-1"/>
          <w:sz w:val="32"/>
          <w:szCs w:val="32"/>
        </w:rPr>
        <w:t xml:space="preserve"> </w:t>
      </w:r>
      <w:r w:rsidR="00F2735C">
        <w:rPr>
          <w:rFonts w:ascii="Calibri" w:eastAsia="Calibri" w:hAnsi="Calibri" w:cs="Calibri"/>
          <w:spacing w:val="-2"/>
          <w:sz w:val="32"/>
          <w:szCs w:val="32"/>
        </w:rPr>
        <w:t>i</w:t>
      </w:r>
      <w:r w:rsidR="00F2735C">
        <w:rPr>
          <w:rFonts w:ascii="Calibri" w:eastAsia="Calibri" w:hAnsi="Calibri" w:cs="Calibri"/>
          <w:sz w:val="32"/>
          <w:szCs w:val="32"/>
        </w:rPr>
        <w:t>n</w:t>
      </w:r>
      <w:r w:rsidR="00F2735C">
        <w:rPr>
          <w:rFonts w:ascii="Calibri" w:eastAsia="Calibri" w:hAnsi="Calibri" w:cs="Calibri"/>
          <w:spacing w:val="-1"/>
          <w:sz w:val="32"/>
          <w:szCs w:val="32"/>
        </w:rPr>
        <w:t xml:space="preserve"> </w:t>
      </w:r>
      <w:r w:rsidR="00F2735C">
        <w:rPr>
          <w:rFonts w:ascii="Calibri" w:eastAsia="Calibri" w:hAnsi="Calibri" w:cs="Calibri"/>
          <w:sz w:val="32"/>
          <w:szCs w:val="32"/>
        </w:rPr>
        <w:t>a</w:t>
      </w:r>
      <w:r w:rsidR="00F2735C">
        <w:rPr>
          <w:rFonts w:ascii="Calibri" w:eastAsia="Calibri" w:hAnsi="Calibri" w:cs="Calibri"/>
          <w:spacing w:val="-1"/>
          <w:sz w:val="32"/>
          <w:szCs w:val="32"/>
        </w:rPr>
        <w:t xml:space="preserve"> </w:t>
      </w:r>
      <w:r w:rsidR="00F2735C">
        <w:rPr>
          <w:rFonts w:ascii="Calibri" w:eastAsia="Calibri" w:hAnsi="Calibri" w:cs="Calibri"/>
          <w:spacing w:val="-2"/>
          <w:sz w:val="32"/>
          <w:szCs w:val="32"/>
        </w:rPr>
        <w:t>cl</w:t>
      </w:r>
      <w:r w:rsidR="00F2735C">
        <w:rPr>
          <w:rFonts w:ascii="Calibri" w:eastAsia="Calibri" w:hAnsi="Calibri" w:cs="Calibri"/>
          <w:spacing w:val="-1"/>
          <w:sz w:val="32"/>
          <w:szCs w:val="32"/>
        </w:rPr>
        <w:t>e</w:t>
      </w:r>
      <w:r w:rsidR="00F2735C">
        <w:rPr>
          <w:rFonts w:ascii="Calibri" w:eastAsia="Calibri" w:hAnsi="Calibri" w:cs="Calibri"/>
          <w:sz w:val="32"/>
          <w:szCs w:val="32"/>
        </w:rPr>
        <w:t>an</w:t>
      </w:r>
      <w:r w:rsidR="00F2735C">
        <w:rPr>
          <w:rFonts w:ascii="Calibri" w:eastAsia="Calibri" w:hAnsi="Calibri" w:cs="Calibri"/>
          <w:spacing w:val="-1"/>
          <w:sz w:val="32"/>
          <w:szCs w:val="32"/>
        </w:rPr>
        <w:t xml:space="preserve"> </w:t>
      </w:r>
      <w:r w:rsidR="00F2735C">
        <w:rPr>
          <w:rFonts w:ascii="Calibri" w:eastAsia="Calibri" w:hAnsi="Calibri" w:cs="Calibri"/>
          <w:sz w:val="32"/>
          <w:szCs w:val="32"/>
        </w:rPr>
        <w:t>Co</w:t>
      </w:r>
      <w:r w:rsidR="00F2735C">
        <w:rPr>
          <w:rFonts w:ascii="Calibri" w:eastAsia="Calibri" w:hAnsi="Calibri" w:cs="Calibri"/>
          <w:spacing w:val="-2"/>
          <w:sz w:val="32"/>
          <w:szCs w:val="32"/>
        </w:rPr>
        <w:t>nt</w:t>
      </w:r>
      <w:r w:rsidR="00F2735C">
        <w:rPr>
          <w:rFonts w:ascii="Calibri" w:eastAsia="Calibri" w:hAnsi="Calibri" w:cs="Calibri"/>
          <w:spacing w:val="4"/>
          <w:sz w:val="32"/>
          <w:szCs w:val="32"/>
        </w:rPr>
        <w:t>a</w:t>
      </w:r>
      <w:r w:rsidR="00F2735C">
        <w:rPr>
          <w:rFonts w:ascii="Calibri" w:eastAsia="Calibri" w:hAnsi="Calibri" w:cs="Calibri"/>
          <w:spacing w:val="-2"/>
          <w:sz w:val="32"/>
          <w:szCs w:val="32"/>
        </w:rPr>
        <w:t>i</w:t>
      </w:r>
      <w:r w:rsidR="00F2735C">
        <w:rPr>
          <w:rFonts w:ascii="Calibri" w:eastAsia="Calibri" w:hAnsi="Calibri" w:cs="Calibri"/>
          <w:spacing w:val="3"/>
          <w:sz w:val="32"/>
          <w:szCs w:val="32"/>
        </w:rPr>
        <w:t>n</w:t>
      </w:r>
      <w:r w:rsidR="00F2735C">
        <w:rPr>
          <w:rFonts w:ascii="Calibri" w:eastAsia="Calibri" w:hAnsi="Calibri" w:cs="Calibri"/>
          <w:spacing w:val="2"/>
          <w:sz w:val="32"/>
          <w:szCs w:val="32"/>
        </w:rPr>
        <w:t>e</w:t>
      </w:r>
      <w:r w:rsidR="00F2735C">
        <w:rPr>
          <w:rFonts w:ascii="Calibri" w:eastAsia="Calibri" w:hAnsi="Calibri" w:cs="Calibri"/>
          <w:sz w:val="32"/>
          <w:szCs w:val="32"/>
        </w:rPr>
        <w:t>r</w:t>
      </w:r>
    </w:p>
    <w:p w14:paraId="3AE3864E" w14:textId="77777777" w:rsidR="003760E6" w:rsidRDefault="003760E6">
      <w:pPr>
        <w:spacing w:before="10" w:line="120" w:lineRule="exact"/>
        <w:rPr>
          <w:sz w:val="13"/>
          <w:szCs w:val="13"/>
        </w:rPr>
      </w:pPr>
    </w:p>
    <w:p w14:paraId="45A42BBD" w14:textId="77777777" w:rsidR="003760E6" w:rsidRDefault="003760E6">
      <w:pPr>
        <w:spacing w:line="200" w:lineRule="exact"/>
      </w:pPr>
    </w:p>
    <w:p w14:paraId="462EBD7D" w14:textId="77777777" w:rsidR="003760E6" w:rsidRDefault="003760E6">
      <w:pPr>
        <w:spacing w:line="200" w:lineRule="exact"/>
      </w:pPr>
    </w:p>
    <w:p w14:paraId="0A28375C" w14:textId="77777777" w:rsidR="003760E6" w:rsidRDefault="003760E6">
      <w:pPr>
        <w:spacing w:line="200" w:lineRule="exact"/>
      </w:pPr>
    </w:p>
    <w:p w14:paraId="43E07AD2" w14:textId="77777777" w:rsidR="003760E6" w:rsidRDefault="00F47966">
      <w:pPr>
        <w:ind w:left="587"/>
      </w:pPr>
      <w:r>
        <w:pict w14:anchorId="6C9F4052">
          <v:shape id="_x0000_s2108" type="#_x0000_t75" style="position:absolute;left:0;text-align:left;margin-left:315.05pt;margin-top:-1.65pt;width:236.5pt;height:177.35pt;z-index:-1270;mso-position-horizontal-relative:page">
            <v:imagedata r:id="rId28" o:title=""/>
            <w10:wrap anchorx="page"/>
          </v:shape>
        </w:pict>
      </w:r>
      <w:r w:rsidR="002B44F9">
        <w:pict w14:anchorId="347367FA">
          <v:shape id="_x0000_i1353" type="#_x0000_t75" style="width:236.25pt;height:177pt">
            <v:imagedata r:id="rId29" o:title=""/>
          </v:shape>
        </w:pict>
      </w:r>
    </w:p>
    <w:p w14:paraId="15D49F30" w14:textId="77777777" w:rsidR="003760E6" w:rsidRDefault="003760E6">
      <w:pPr>
        <w:spacing w:line="200" w:lineRule="exact"/>
      </w:pPr>
    </w:p>
    <w:p w14:paraId="18EBA033" w14:textId="77777777" w:rsidR="003760E6" w:rsidRDefault="003760E6">
      <w:pPr>
        <w:spacing w:line="200" w:lineRule="exact"/>
      </w:pPr>
    </w:p>
    <w:p w14:paraId="226D7B01" w14:textId="77777777" w:rsidR="003760E6" w:rsidRDefault="003760E6">
      <w:pPr>
        <w:spacing w:line="200" w:lineRule="exact"/>
      </w:pPr>
    </w:p>
    <w:p w14:paraId="5D148ADC" w14:textId="77777777" w:rsidR="003760E6" w:rsidRDefault="003760E6">
      <w:pPr>
        <w:spacing w:before="11" w:line="260" w:lineRule="exact"/>
        <w:rPr>
          <w:sz w:val="26"/>
          <w:szCs w:val="26"/>
        </w:rPr>
      </w:pPr>
    </w:p>
    <w:p w14:paraId="78200E48" w14:textId="77777777" w:rsidR="003760E6" w:rsidRDefault="00F2735C">
      <w:pPr>
        <w:spacing w:line="380" w:lineRule="exact"/>
        <w:ind w:left="2958"/>
        <w:rPr>
          <w:rFonts w:ascii="Calibri" w:eastAsia="Calibri" w:hAnsi="Calibri" w:cs="Calibri"/>
          <w:sz w:val="32"/>
          <w:szCs w:val="32"/>
        </w:rPr>
      </w:pPr>
      <w:r>
        <w:rPr>
          <w:rFonts w:ascii="Calibri" w:eastAsia="Calibri" w:hAnsi="Calibri" w:cs="Calibri"/>
          <w:spacing w:val="1"/>
          <w:sz w:val="32"/>
          <w:szCs w:val="32"/>
        </w:rPr>
        <w:t>A</w:t>
      </w:r>
      <w:r>
        <w:rPr>
          <w:rFonts w:ascii="Calibri" w:eastAsia="Calibri" w:hAnsi="Calibri" w:cs="Calibri"/>
          <w:sz w:val="32"/>
          <w:szCs w:val="32"/>
        </w:rPr>
        <w:t>d</w:t>
      </w:r>
      <w:r>
        <w:rPr>
          <w:rFonts w:ascii="Calibri" w:eastAsia="Calibri" w:hAnsi="Calibri" w:cs="Calibri"/>
          <w:spacing w:val="-2"/>
          <w:sz w:val="32"/>
          <w:szCs w:val="32"/>
        </w:rPr>
        <w:t>d</w:t>
      </w:r>
      <w:r>
        <w:rPr>
          <w:rFonts w:ascii="Calibri" w:eastAsia="Calibri" w:hAnsi="Calibri" w:cs="Calibri"/>
          <w:sz w:val="32"/>
          <w:szCs w:val="32"/>
        </w:rPr>
        <w:t>s</w:t>
      </w:r>
      <w:r>
        <w:rPr>
          <w:rFonts w:ascii="Calibri" w:eastAsia="Calibri" w:hAnsi="Calibri" w:cs="Calibri"/>
          <w:spacing w:val="-1"/>
          <w:sz w:val="32"/>
          <w:szCs w:val="32"/>
        </w:rPr>
        <w:t xml:space="preserve"> </w:t>
      </w:r>
      <w:r>
        <w:rPr>
          <w:rFonts w:ascii="Calibri" w:eastAsia="Calibri" w:hAnsi="Calibri" w:cs="Calibri"/>
          <w:sz w:val="32"/>
          <w:szCs w:val="32"/>
        </w:rPr>
        <w:t>s</w:t>
      </w:r>
      <w:r>
        <w:rPr>
          <w:rFonts w:ascii="Calibri" w:eastAsia="Calibri" w:hAnsi="Calibri" w:cs="Calibri"/>
          <w:spacing w:val="-2"/>
          <w:sz w:val="32"/>
          <w:szCs w:val="32"/>
        </w:rPr>
        <w:t>u</w:t>
      </w:r>
      <w:r>
        <w:rPr>
          <w:rFonts w:ascii="Calibri" w:eastAsia="Calibri" w:hAnsi="Calibri" w:cs="Calibri"/>
          <w:spacing w:val="2"/>
          <w:sz w:val="32"/>
          <w:szCs w:val="32"/>
        </w:rPr>
        <w:t>g</w:t>
      </w:r>
      <w:r>
        <w:rPr>
          <w:rFonts w:ascii="Calibri" w:eastAsia="Calibri" w:hAnsi="Calibri" w:cs="Calibri"/>
          <w:sz w:val="32"/>
          <w:szCs w:val="32"/>
        </w:rPr>
        <w:t>ar</w:t>
      </w:r>
      <w:r>
        <w:rPr>
          <w:rFonts w:ascii="Calibri" w:eastAsia="Calibri" w:hAnsi="Calibri" w:cs="Calibri"/>
          <w:spacing w:val="-2"/>
          <w:sz w:val="32"/>
          <w:szCs w:val="32"/>
        </w:rPr>
        <w:t xml:space="preserve"> </w:t>
      </w:r>
      <w:r>
        <w:rPr>
          <w:rFonts w:ascii="Calibri" w:eastAsia="Calibri" w:hAnsi="Calibri" w:cs="Calibri"/>
          <w:spacing w:val="-1"/>
          <w:sz w:val="32"/>
          <w:szCs w:val="32"/>
        </w:rPr>
        <w:t>a</w:t>
      </w:r>
      <w:r>
        <w:rPr>
          <w:rFonts w:ascii="Calibri" w:eastAsia="Calibri" w:hAnsi="Calibri" w:cs="Calibri"/>
          <w:sz w:val="32"/>
          <w:szCs w:val="32"/>
        </w:rPr>
        <w:t>nd</w:t>
      </w:r>
      <w:r>
        <w:rPr>
          <w:rFonts w:ascii="Calibri" w:eastAsia="Calibri" w:hAnsi="Calibri" w:cs="Calibri"/>
          <w:spacing w:val="-1"/>
          <w:sz w:val="32"/>
          <w:szCs w:val="32"/>
        </w:rPr>
        <w:t xml:space="preserve"> </w:t>
      </w:r>
      <w:proofErr w:type="spellStart"/>
      <w:r>
        <w:rPr>
          <w:rFonts w:ascii="Calibri" w:eastAsia="Calibri" w:hAnsi="Calibri" w:cs="Calibri"/>
          <w:spacing w:val="2"/>
          <w:sz w:val="32"/>
          <w:szCs w:val="32"/>
        </w:rPr>
        <w:t>m</w:t>
      </w:r>
      <w:r>
        <w:rPr>
          <w:rFonts w:ascii="Calibri" w:eastAsia="Calibri" w:hAnsi="Calibri" w:cs="Calibri"/>
          <w:sz w:val="32"/>
          <w:szCs w:val="32"/>
        </w:rPr>
        <w:t>a</w:t>
      </w:r>
      <w:r>
        <w:rPr>
          <w:rFonts w:ascii="Calibri" w:eastAsia="Calibri" w:hAnsi="Calibri" w:cs="Calibri"/>
          <w:spacing w:val="-1"/>
          <w:sz w:val="32"/>
          <w:szCs w:val="32"/>
        </w:rPr>
        <w:t>s</w:t>
      </w:r>
      <w:r>
        <w:rPr>
          <w:rFonts w:ascii="Calibri" w:eastAsia="Calibri" w:hAnsi="Calibri" w:cs="Calibri"/>
          <w:spacing w:val="-2"/>
          <w:sz w:val="32"/>
          <w:szCs w:val="32"/>
        </w:rPr>
        <w:t>co</w:t>
      </w:r>
      <w:r>
        <w:rPr>
          <w:rFonts w:ascii="Calibri" w:eastAsia="Calibri" w:hAnsi="Calibri" w:cs="Calibri"/>
          <w:sz w:val="32"/>
          <w:szCs w:val="32"/>
        </w:rPr>
        <w:t>b</w:t>
      </w:r>
      <w:r>
        <w:rPr>
          <w:rFonts w:ascii="Calibri" w:eastAsia="Calibri" w:hAnsi="Calibri" w:cs="Calibri"/>
          <w:spacing w:val="-1"/>
          <w:sz w:val="32"/>
          <w:szCs w:val="32"/>
        </w:rPr>
        <w:t>a</w:t>
      </w:r>
      <w:r>
        <w:rPr>
          <w:rFonts w:ascii="Calibri" w:eastAsia="Calibri" w:hAnsi="Calibri" w:cs="Calibri"/>
          <w:sz w:val="32"/>
          <w:szCs w:val="32"/>
        </w:rPr>
        <w:t>do</w:t>
      </w:r>
      <w:proofErr w:type="spellEnd"/>
      <w:r>
        <w:rPr>
          <w:rFonts w:ascii="Calibri" w:eastAsia="Calibri" w:hAnsi="Calibri" w:cs="Calibri"/>
          <w:spacing w:val="-2"/>
          <w:sz w:val="32"/>
          <w:szCs w:val="32"/>
        </w:rPr>
        <w:t xml:space="preserve"> t</w:t>
      </w:r>
      <w:r>
        <w:rPr>
          <w:rFonts w:ascii="Calibri" w:eastAsia="Calibri" w:hAnsi="Calibri" w:cs="Calibri"/>
          <w:sz w:val="32"/>
          <w:szCs w:val="32"/>
        </w:rPr>
        <w:t>o</w:t>
      </w:r>
      <w:r>
        <w:rPr>
          <w:rFonts w:ascii="Calibri" w:eastAsia="Calibri" w:hAnsi="Calibri" w:cs="Calibri"/>
          <w:spacing w:val="-1"/>
          <w:sz w:val="32"/>
          <w:szCs w:val="32"/>
        </w:rPr>
        <w:t xml:space="preserve"> </w:t>
      </w:r>
      <w:r>
        <w:rPr>
          <w:rFonts w:ascii="Calibri" w:eastAsia="Calibri" w:hAnsi="Calibri" w:cs="Calibri"/>
          <w:spacing w:val="-2"/>
          <w:sz w:val="32"/>
          <w:szCs w:val="32"/>
        </w:rPr>
        <w:t>cr</w:t>
      </w:r>
      <w:r>
        <w:rPr>
          <w:rFonts w:ascii="Calibri" w:eastAsia="Calibri" w:hAnsi="Calibri" w:cs="Calibri"/>
          <w:spacing w:val="-1"/>
          <w:sz w:val="32"/>
          <w:szCs w:val="32"/>
        </w:rPr>
        <w:t>e</w:t>
      </w:r>
      <w:r>
        <w:rPr>
          <w:rFonts w:ascii="Calibri" w:eastAsia="Calibri" w:hAnsi="Calibri" w:cs="Calibri"/>
          <w:sz w:val="32"/>
          <w:szCs w:val="32"/>
        </w:rPr>
        <w:t>a</w:t>
      </w:r>
      <w:r>
        <w:rPr>
          <w:rFonts w:ascii="Calibri" w:eastAsia="Calibri" w:hAnsi="Calibri" w:cs="Calibri"/>
          <w:spacing w:val="-3"/>
          <w:sz w:val="32"/>
          <w:szCs w:val="32"/>
        </w:rPr>
        <w:t>t</w:t>
      </w:r>
      <w:r>
        <w:rPr>
          <w:rFonts w:ascii="Calibri" w:eastAsia="Calibri" w:hAnsi="Calibri" w:cs="Calibri"/>
          <w:sz w:val="32"/>
          <w:szCs w:val="32"/>
        </w:rPr>
        <w:t>e</w:t>
      </w:r>
      <w:r>
        <w:rPr>
          <w:rFonts w:ascii="Calibri" w:eastAsia="Calibri" w:hAnsi="Calibri" w:cs="Calibri"/>
          <w:spacing w:val="3"/>
          <w:sz w:val="32"/>
          <w:szCs w:val="32"/>
        </w:rPr>
        <w:t xml:space="preserve"> </w:t>
      </w:r>
      <w:r>
        <w:rPr>
          <w:rFonts w:ascii="Calibri" w:eastAsia="Calibri" w:hAnsi="Calibri" w:cs="Calibri"/>
          <w:sz w:val="32"/>
          <w:szCs w:val="32"/>
        </w:rPr>
        <w:t>a</w:t>
      </w:r>
      <w:r>
        <w:rPr>
          <w:rFonts w:ascii="Calibri" w:eastAsia="Calibri" w:hAnsi="Calibri" w:cs="Calibri"/>
          <w:spacing w:val="-1"/>
          <w:sz w:val="32"/>
          <w:szCs w:val="32"/>
        </w:rPr>
        <w:t xml:space="preserve"> </w:t>
      </w:r>
      <w:r>
        <w:rPr>
          <w:rFonts w:ascii="Calibri" w:eastAsia="Calibri" w:hAnsi="Calibri" w:cs="Calibri"/>
          <w:sz w:val="32"/>
          <w:szCs w:val="32"/>
        </w:rPr>
        <w:t>s</w:t>
      </w:r>
      <w:r>
        <w:rPr>
          <w:rFonts w:ascii="Calibri" w:eastAsia="Calibri" w:hAnsi="Calibri" w:cs="Calibri"/>
          <w:spacing w:val="-2"/>
          <w:sz w:val="32"/>
          <w:szCs w:val="32"/>
        </w:rPr>
        <w:t>uit</w:t>
      </w:r>
      <w:r>
        <w:rPr>
          <w:rFonts w:ascii="Calibri" w:eastAsia="Calibri" w:hAnsi="Calibri" w:cs="Calibri"/>
          <w:sz w:val="32"/>
          <w:szCs w:val="32"/>
        </w:rPr>
        <w:t>a</w:t>
      </w:r>
      <w:r>
        <w:rPr>
          <w:rFonts w:ascii="Calibri" w:eastAsia="Calibri" w:hAnsi="Calibri" w:cs="Calibri"/>
          <w:spacing w:val="-1"/>
          <w:sz w:val="32"/>
          <w:szCs w:val="32"/>
        </w:rPr>
        <w:t>b</w:t>
      </w:r>
      <w:r>
        <w:rPr>
          <w:rFonts w:ascii="Calibri" w:eastAsia="Calibri" w:hAnsi="Calibri" w:cs="Calibri"/>
          <w:spacing w:val="-2"/>
          <w:sz w:val="32"/>
          <w:szCs w:val="32"/>
        </w:rPr>
        <w:t>l</w:t>
      </w:r>
      <w:r>
        <w:rPr>
          <w:rFonts w:ascii="Calibri" w:eastAsia="Calibri" w:hAnsi="Calibri" w:cs="Calibri"/>
          <w:sz w:val="32"/>
          <w:szCs w:val="32"/>
        </w:rPr>
        <w:t>e</w:t>
      </w:r>
    </w:p>
    <w:p w14:paraId="00D0E3BC" w14:textId="77777777" w:rsidR="003760E6" w:rsidRDefault="00F47966">
      <w:pPr>
        <w:spacing w:before="31"/>
        <w:ind w:left="2958"/>
        <w:rPr>
          <w:rFonts w:ascii="Calibri" w:eastAsia="Calibri" w:hAnsi="Calibri" w:cs="Calibri"/>
          <w:sz w:val="32"/>
          <w:szCs w:val="32"/>
        </w:rPr>
        <w:sectPr w:rsidR="003760E6">
          <w:pgSz w:w="12240" w:h="15840"/>
          <w:pgMar w:top="1600" w:right="0" w:bottom="280" w:left="0" w:header="200" w:footer="891" w:gutter="0"/>
          <w:cols w:space="720"/>
        </w:sectPr>
      </w:pPr>
      <w:r>
        <w:pict w14:anchorId="4A68A1BC">
          <v:group id="_x0000_s2105" style="position:absolute;left:0;text-align:left;margin-left:140.25pt;margin-top:-23.6pt;width:330.65pt;height:50.2pt;z-index:-1268;mso-position-horizontal-relative:page" coordorigin="2805,-472" coordsize="6613,1004">
            <v:shape id="_x0000_s2106" style="position:absolute;left:2805;top:-472;width:6613;height:1004" coordorigin="2805,-472" coordsize="6613,1004" path="m2805,532r6613,l9418,-472r-6613,l2805,532xe" filled="f">
              <v:path arrowok="t"/>
            </v:shape>
            <w10:wrap anchorx="page"/>
          </v:group>
        </w:pict>
      </w:r>
      <w:r w:rsidR="00F2735C">
        <w:rPr>
          <w:rFonts w:ascii="Calibri" w:eastAsia="Calibri" w:hAnsi="Calibri" w:cs="Calibri"/>
          <w:spacing w:val="-1"/>
          <w:sz w:val="32"/>
          <w:szCs w:val="32"/>
        </w:rPr>
        <w:t>e</w:t>
      </w:r>
      <w:r w:rsidR="00F2735C">
        <w:rPr>
          <w:rFonts w:ascii="Calibri" w:eastAsia="Calibri" w:hAnsi="Calibri" w:cs="Calibri"/>
          <w:sz w:val="32"/>
          <w:szCs w:val="32"/>
        </w:rPr>
        <w:t>n</w:t>
      </w:r>
      <w:r w:rsidR="00F2735C">
        <w:rPr>
          <w:rFonts w:ascii="Calibri" w:eastAsia="Calibri" w:hAnsi="Calibri" w:cs="Calibri"/>
          <w:spacing w:val="-2"/>
          <w:sz w:val="32"/>
          <w:szCs w:val="32"/>
        </w:rPr>
        <w:t>viro</w:t>
      </w:r>
      <w:r w:rsidR="00F2735C">
        <w:rPr>
          <w:rFonts w:ascii="Calibri" w:eastAsia="Calibri" w:hAnsi="Calibri" w:cs="Calibri"/>
          <w:sz w:val="32"/>
          <w:szCs w:val="32"/>
        </w:rPr>
        <w:t>n</w:t>
      </w:r>
      <w:r w:rsidR="00F2735C">
        <w:rPr>
          <w:rFonts w:ascii="Calibri" w:eastAsia="Calibri" w:hAnsi="Calibri" w:cs="Calibri"/>
          <w:spacing w:val="1"/>
          <w:sz w:val="32"/>
          <w:szCs w:val="32"/>
        </w:rPr>
        <w:t>m</w:t>
      </w:r>
      <w:r w:rsidR="00F2735C">
        <w:rPr>
          <w:rFonts w:ascii="Calibri" w:eastAsia="Calibri" w:hAnsi="Calibri" w:cs="Calibri"/>
          <w:spacing w:val="-1"/>
          <w:sz w:val="32"/>
          <w:szCs w:val="32"/>
        </w:rPr>
        <w:t>e</w:t>
      </w:r>
      <w:r w:rsidR="00F2735C">
        <w:rPr>
          <w:rFonts w:ascii="Calibri" w:eastAsia="Calibri" w:hAnsi="Calibri" w:cs="Calibri"/>
          <w:sz w:val="32"/>
          <w:szCs w:val="32"/>
        </w:rPr>
        <w:t>nt</w:t>
      </w:r>
      <w:r w:rsidR="00F2735C">
        <w:rPr>
          <w:rFonts w:ascii="Calibri" w:eastAsia="Calibri" w:hAnsi="Calibri" w:cs="Calibri"/>
          <w:spacing w:val="-3"/>
          <w:sz w:val="32"/>
          <w:szCs w:val="32"/>
        </w:rPr>
        <w:t xml:space="preserve"> f</w:t>
      </w:r>
      <w:r w:rsidR="00F2735C">
        <w:rPr>
          <w:rFonts w:ascii="Calibri" w:eastAsia="Calibri" w:hAnsi="Calibri" w:cs="Calibri"/>
          <w:spacing w:val="3"/>
          <w:sz w:val="32"/>
          <w:szCs w:val="32"/>
        </w:rPr>
        <w:t>o</w:t>
      </w:r>
      <w:r w:rsidR="00F2735C">
        <w:rPr>
          <w:rFonts w:ascii="Calibri" w:eastAsia="Calibri" w:hAnsi="Calibri" w:cs="Calibri"/>
          <w:sz w:val="32"/>
          <w:szCs w:val="32"/>
        </w:rPr>
        <w:t xml:space="preserve">r </w:t>
      </w:r>
      <w:r w:rsidR="00F2735C">
        <w:rPr>
          <w:rFonts w:ascii="Calibri" w:eastAsia="Calibri" w:hAnsi="Calibri" w:cs="Calibri"/>
          <w:spacing w:val="-2"/>
          <w:sz w:val="32"/>
          <w:szCs w:val="32"/>
        </w:rPr>
        <w:t>f</w:t>
      </w:r>
      <w:r w:rsidR="00F2735C">
        <w:rPr>
          <w:rFonts w:ascii="Calibri" w:eastAsia="Calibri" w:hAnsi="Calibri" w:cs="Calibri"/>
          <w:spacing w:val="-1"/>
          <w:sz w:val="32"/>
          <w:szCs w:val="32"/>
        </w:rPr>
        <w:t>e</w:t>
      </w:r>
      <w:r w:rsidR="00F2735C">
        <w:rPr>
          <w:rFonts w:ascii="Calibri" w:eastAsia="Calibri" w:hAnsi="Calibri" w:cs="Calibri"/>
          <w:spacing w:val="-2"/>
          <w:sz w:val="32"/>
          <w:szCs w:val="32"/>
        </w:rPr>
        <w:t>r</w:t>
      </w:r>
      <w:r w:rsidR="00F2735C">
        <w:rPr>
          <w:rFonts w:ascii="Calibri" w:eastAsia="Calibri" w:hAnsi="Calibri" w:cs="Calibri"/>
          <w:spacing w:val="2"/>
          <w:sz w:val="32"/>
          <w:szCs w:val="32"/>
        </w:rPr>
        <w:t>m</w:t>
      </w:r>
      <w:r w:rsidR="00F2735C">
        <w:rPr>
          <w:rFonts w:ascii="Calibri" w:eastAsia="Calibri" w:hAnsi="Calibri" w:cs="Calibri"/>
          <w:spacing w:val="-1"/>
          <w:sz w:val="32"/>
          <w:szCs w:val="32"/>
        </w:rPr>
        <w:t>e</w:t>
      </w:r>
      <w:r w:rsidR="00F2735C">
        <w:rPr>
          <w:rFonts w:ascii="Calibri" w:eastAsia="Calibri" w:hAnsi="Calibri" w:cs="Calibri"/>
          <w:sz w:val="32"/>
          <w:szCs w:val="32"/>
        </w:rPr>
        <w:t>n</w:t>
      </w:r>
      <w:r w:rsidR="00F2735C">
        <w:rPr>
          <w:rFonts w:ascii="Calibri" w:eastAsia="Calibri" w:hAnsi="Calibri" w:cs="Calibri"/>
          <w:spacing w:val="-3"/>
          <w:sz w:val="32"/>
          <w:szCs w:val="32"/>
        </w:rPr>
        <w:t>t</w:t>
      </w:r>
      <w:r w:rsidR="00F2735C">
        <w:rPr>
          <w:rFonts w:ascii="Calibri" w:eastAsia="Calibri" w:hAnsi="Calibri" w:cs="Calibri"/>
          <w:sz w:val="32"/>
          <w:szCs w:val="32"/>
        </w:rPr>
        <w:t>a</w:t>
      </w:r>
      <w:r w:rsidR="00F2735C">
        <w:rPr>
          <w:rFonts w:ascii="Calibri" w:eastAsia="Calibri" w:hAnsi="Calibri" w:cs="Calibri"/>
          <w:spacing w:val="2"/>
          <w:sz w:val="32"/>
          <w:szCs w:val="32"/>
        </w:rPr>
        <w:t>t</w:t>
      </w:r>
      <w:r w:rsidR="00F2735C">
        <w:rPr>
          <w:rFonts w:ascii="Calibri" w:eastAsia="Calibri" w:hAnsi="Calibri" w:cs="Calibri"/>
          <w:spacing w:val="-2"/>
          <w:sz w:val="32"/>
          <w:szCs w:val="32"/>
        </w:rPr>
        <w:t>io</w:t>
      </w:r>
      <w:r w:rsidR="00F2735C">
        <w:rPr>
          <w:rFonts w:ascii="Calibri" w:eastAsia="Calibri" w:hAnsi="Calibri" w:cs="Calibri"/>
          <w:sz w:val="32"/>
          <w:szCs w:val="32"/>
        </w:rPr>
        <w:t>n.</w:t>
      </w:r>
    </w:p>
    <w:p w14:paraId="68BD5546" w14:textId="77777777" w:rsidR="003760E6" w:rsidRDefault="003760E6">
      <w:pPr>
        <w:spacing w:before="8" w:line="100" w:lineRule="exact"/>
        <w:rPr>
          <w:sz w:val="11"/>
          <w:szCs w:val="11"/>
        </w:rPr>
      </w:pPr>
    </w:p>
    <w:p w14:paraId="427D3E30" w14:textId="77777777" w:rsidR="003760E6" w:rsidRDefault="003760E6">
      <w:pPr>
        <w:spacing w:line="200" w:lineRule="exact"/>
      </w:pPr>
    </w:p>
    <w:p w14:paraId="59C7A1FC" w14:textId="77777777" w:rsidR="003760E6" w:rsidRDefault="003760E6">
      <w:pPr>
        <w:spacing w:line="200" w:lineRule="exact"/>
      </w:pPr>
    </w:p>
    <w:p w14:paraId="5A9E25A0" w14:textId="77777777" w:rsidR="003760E6" w:rsidRDefault="003760E6">
      <w:pPr>
        <w:spacing w:line="200" w:lineRule="exact"/>
      </w:pPr>
    </w:p>
    <w:p w14:paraId="0016463E" w14:textId="77777777" w:rsidR="003760E6" w:rsidRDefault="00F47966">
      <w:pPr>
        <w:ind w:left="1440"/>
      </w:pPr>
      <w:r>
        <w:pict w14:anchorId="2B1180D1">
          <v:shape id="_x0000_s2104" type="#_x0000_t75" style="position:absolute;left:0;text-align:left;margin-left:330pt;margin-top:-6.25pt;width:209.35pt;height:224.35pt;z-index:-1267;mso-position-horizontal-relative:page">
            <v:imagedata r:id="rId30" o:title=""/>
            <w10:wrap anchorx="page"/>
          </v:shape>
        </w:pict>
      </w:r>
      <w:r w:rsidR="002B44F9">
        <w:pict w14:anchorId="59878B65">
          <v:shape id="_x0000_i1354" type="#_x0000_t75" style="width:203.25pt;height:213pt">
            <v:imagedata r:id="rId31" o:title=""/>
          </v:shape>
        </w:pict>
      </w:r>
    </w:p>
    <w:p w14:paraId="71916733" w14:textId="77777777" w:rsidR="003760E6" w:rsidRDefault="003760E6">
      <w:pPr>
        <w:spacing w:before="8" w:line="160" w:lineRule="exact"/>
        <w:rPr>
          <w:sz w:val="17"/>
          <w:szCs w:val="17"/>
        </w:rPr>
      </w:pPr>
    </w:p>
    <w:p w14:paraId="723115F3" w14:textId="77777777" w:rsidR="003760E6" w:rsidRDefault="003760E6">
      <w:pPr>
        <w:spacing w:line="200" w:lineRule="exact"/>
      </w:pPr>
    </w:p>
    <w:p w14:paraId="6023EDA8" w14:textId="77777777" w:rsidR="003760E6" w:rsidRDefault="003760E6">
      <w:pPr>
        <w:spacing w:line="200" w:lineRule="exact"/>
      </w:pPr>
    </w:p>
    <w:p w14:paraId="5D6132E7" w14:textId="77777777" w:rsidR="003760E6" w:rsidRDefault="00F47966">
      <w:pPr>
        <w:ind w:left="1440"/>
      </w:pPr>
      <w:r>
        <w:pict w14:anchorId="3FFB87BE">
          <v:shape id="_x0000_s2102" type="#_x0000_t75" style="position:absolute;left:0;text-align:left;margin-left:340.6pt;margin-top:-3.45pt;width:192.5pt;height:228.55pt;z-index:-1266;mso-position-horizontal-relative:page">
            <v:imagedata r:id="rId32" o:title=""/>
            <w10:wrap anchorx="page"/>
          </v:shape>
        </w:pict>
      </w:r>
      <w:r w:rsidR="002B44F9">
        <w:pict w14:anchorId="2F936D00">
          <v:shape id="_x0000_i1355" type="#_x0000_t75" style="width:195pt;height:219pt">
            <v:imagedata r:id="rId33" o:title=""/>
          </v:shape>
        </w:pict>
      </w:r>
    </w:p>
    <w:p w14:paraId="74EA9ED5" w14:textId="77777777" w:rsidR="003760E6" w:rsidRDefault="003760E6">
      <w:pPr>
        <w:spacing w:before="3" w:line="180" w:lineRule="exact"/>
        <w:rPr>
          <w:sz w:val="19"/>
          <w:szCs w:val="19"/>
        </w:rPr>
      </w:pPr>
    </w:p>
    <w:p w14:paraId="67DC4631" w14:textId="77777777" w:rsidR="003760E6" w:rsidRDefault="003760E6">
      <w:pPr>
        <w:spacing w:line="200" w:lineRule="exact"/>
      </w:pPr>
    </w:p>
    <w:p w14:paraId="087DA689" w14:textId="77777777" w:rsidR="003760E6" w:rsidRDefault="003760E6">
      <w:pPr>
        <w:spacing w:line="200" w:lineRule="exact"/>
      </w:pPr>
    </w:p>
    <w:p w14:paraId="576A9C5A" w14:textId="77777777" w:rsidR="003760E6" w:rsidRDefault="003760E6">
      <w:pPr>
        <w:spacing w:line="200" w:lineRule="exact"/>
      </w:pPr>
    </w:p>
    <w:p w14:paraId="2FFD0695" w14:textId="77777777" w:rsidR="003760E6" w:rsidRDefault="003760E6">
      <w:pPr>
        <w:spacing w:line="200" w:lineRule="exact"/>
      </w:pPr>
    </w:p>
    <w:p w14:paraId="18F24C76" w14:textId="77777777" w:rsidR="003760E6" w:rsidRDefault="00F47966">
      <w:pPr>
        <w:spacing w:line="380" w:lineRule="exact"/>
        <w:ind w:left="2003"/>
        <w:rPr>
          <w:rFonts w:ascii="Calibri" w:eastAsia="Calibri" w:hAnsi="Calibri" w:cs="Calibri"/>
          <w:sz w:val="32"/>
          <w:szCs w:val="32"/>
        </w:rPr>
        <w:sectPr w:rsidR="003760E6">
          <w:pgSz w:w="12240" w:h="15840"/>
          <w:pgMar w:top="1600" w:right="0" w:bottom="280" w:left="0" w:header="200" w:footer="891" w:gutter="0"/>
          <w:cols w:space="720"/>
        </w:sectPr>
      </w:pPr>
      <w:r>
        <w:pict w14:anchorId="45C95ED5">
          <v:group id="_x0000_s2099" style="position:absolute;left:0;text-align:left;margin-left:92.5pt;margin-top:-4.55pt;width:330.65pt;height:50.2pt;z-index:-1265;mso-position-horizontal-relative:page" coordorigin="1850,-91" coordsize="6613,1004">
            <v:shape id="_x0000_s2100" style="position:absolute;left:1850;top:-91;width:6613;height:1004" coordorigin="1850,-91" coordsize="6613,1004" path="m1850,913r6613,l8463,-91r-6613,l1850,913xe" filled="f">
              <v:path arrowok="t"/>
            </v:shape>
            <w10:wrap anchorx="page"/>
          </v:group>
        </w:pict>
      </w:r>
      <w:r w:rsidR="00F2735C">
        <w:rPr>
          <w:rFonts w:ascii="Calibri" w:eastAsia="Calibri" w:hAnsi="Calibri" w:cs="Calibri"/>
          <w:spacing w:val="1"/>
          <w:sz w:val="32"/>
          <w:szCs w:val="32"/>
        </w:rPr>
        <w:t>S</w:t>
      </w:r>
      <w:r w:rsidR="00F2735C">
        <w:rPr>
          <w:rFonts w:ascii="Calibri" w:eastAsia="Calibri" w:hAnsi="Calibri" w:cs="Calibri"/>
          <w:spacing w:val="-2"/>
          <w:sz w:val="32"/>
          <w:szCs w:val="32"/>
        </w:rPr>
        <w:t>ti</w:t>
      </w:r>
      <w:r w:rsidR="00F2735C">
        <w:rPr>
          <w:rFonts w:ascii="Calibri" w:eastAsia="Calibri" w:hAnsi="Calibri" w:cs="Calibri"/>
          <w:sz w:val="32"/>
          <w:szCs w:val="32"/>
        </w:rPr>
        <w:t>r</w:t>
      </w:r>
      <w:r w:rsidR="00F2735C">
        <w:rPr>
          <w:rFonts w:ascii="Calibri" w:eastAsia="Calibri" w:hAnsi="Calibri" w:cs="Calibri"/>
          <w:spacing w:val="-1"/>
          <w:sz w:val="32"/>
          <w:szCs w:val="32"/>
        </w:rPr>
        <w:t xml:space="preserve"> a</w:t>
      </w:r>
      <w:r w:rsidR="00F2735C">
        <w:rPr>
          <w:rFonts w:ascii="Calibri" w:eastAsia="Calibri" w:hAnsi="Calibri" w:cs="Calibri"/>
          <w:sz w:val="32"/>
          <w:szCs w:val="32"/>
        </w:rPr>
        <w:t>nd</w:t>
      </w:r>
      <w:r w:rsidR="00F2735C">
        <w:rPr>
          <w:rFonts w:ascii="Calibri" w:eastAsia="Calibri" w:hAnsi="Calibri" w:cs="Calibri"/>
          <w:spacing w:val="-1"/>
          <w:sz w:val="32"/>
          <w:szCs w:val="32"/>
        </w:rPr>
        <w:t xml:space="preserve"> </w:t>
      </w:r>
      <w:r w:rsidR="00F2735C">
        <w:rPr>
          <w:rFonts w:ascii="Calibri" w:eastAsia="Calibri" w:hAnsi="Calibri" w:cs="Calibri"/>
          <w:spacing w:val="1"/>
          <w:sz w:val="32"/>
          <w:szCs w:val="32"/>
        </w:rPr>
        <w:t>m</w:t>
      </w:r>
      <w:r w:rsidR="00F2735C">
        <w:rPr>
          <w:rFonts w:ascii="Calibri" w:eastAsia="Calibri" w:hAnsi="Calibri" w:cs="Calibri"/>
          <w:spacing w:val="-2"/>
          <w:sz w:val="32"/>
          <w:szCs w:val="32"/>
        </w:rPr>
        <w:t>i</w:t>
      </w:r>
      <w:r w:rsidR="00F2735C">
        <w:rPr>
          <w:rFonts w:ascii="Calibri" w:eastAsia="Calibri" w:hAnsi="Calibri" w:cs="Calibri"/>
          <w:sz w:val="32"/>
          <w:szCs w:val="32"/>
        </w:rPr>
        <w:t>x w</w:t>
      </w:r>
      <w:r w:rsidR="00F2735C">
        <w:rPr>
          <w:rFonts w:ascii="Calibri" w:eastAsia="Calibri" w:hAnsi="Calibri" w:cs="Calibri"/>
          <w:spacing w:val="-2"/>
          <w:sz w:val="32"/>
          <w:szCs w:val="32"/>
        </w:rPr>
        <w:t>el</w:t>
      </w:r>
      <w:r w:rsidR="00F2735C">
        <w:rPr>
          <w:rFonts w:ascii="Calibri" w:eastAsia="Calibri" w:hAnsi="Calibri" w:cs="Calibri"/>
          <w:sz w:val="32"/>
          <w:szCs w:val="32"/>
        </w:rPr>
        <w:t>l</w:t>
      </w:r>
      <w:r w:rsidR="00F2735C">
        <w:rPr>
          <w:rFonts w:ascii="Calibri" w:eastAsia="Calibri" w:hAnsi="Calibri" w:cs="Calibri"/>
          <w:spacing w:val="-1"/>
          <w:sz w:val="32"/>
          <w:szCs w:val="32"/>
        </w:rPr>
        <w:t xml:space="preserve"> </w:t>
      </w:r>
      <w:r w:rsidR="00F2735C">
        <w:rPr>
          <w:rFonts w:ascii="Calibri" w:eastAsia="Calibri" w:hAnsi="Calibri" w:cs="Calibri"/>
          <w:spacing w:val="-2"/>
          <w:sz w:val="32"/>
          <w:szCs w:val="32"/>
        </w:rPr>
        <w:t>u</w:t>
      </w:r>
      <w:r w:rsidR="00F2735C">
        <w:rPr>
          <w:rFonts w:ascii="Calibri" w:eastAsia="Calibri" w:hAnsi="Calibri" w:cs="Calibri"/>
          <w:sz w:val="32"/>
          <w:szCs w:val="32"/>
        </w:rPr>
        <w:t>n</w:t>
      </w:r>
      <w:r w:rsidR="00F2735C">
        <w:rPr>
          <w:rFonts w:ascii="Calibri" w:eastAsia="Calibri" w:hAnsi="Calibri" w:cs="Calibri"/>
          <w:spacing w:val="-3"/>
          <w:sz w:val="32"/>
          <w:szCs w:val="32"/>
        </w:rPr>
        <w:t>t</w:t>
      </w:r>
      <w:r w:rsidR="00F2735C">
        <w:rPr>
          <w:rFonts w:ascii="Calibri" w:eastAsia="Calibri" w:hAnsi="Calibri" w:cs="Calibri"/>
          <w:spacing w:val="3"/>
          <w:sz w:val="32"/>
          <w:szCs w:val="32"/>
        </w:rPr>
        <w:t>i</w:t>
      </w:r>
      <w:r w:rsidR="00F2735C">
        <w:rPr>
          <w:rFonts w:ascii="Calibri" w:eastAsia="Calibri" w:hAnsi="Calibri" w:cs="Calibri"/>
          <w:sz w:val="32"/>
          <w:szCs w:val="32"/>
        </w:rPr>
        <w:t>l</w:t>
      </w:r>
      <w:r w:rsidR="00F2735C">
        <w:rPr>
          <w:rFonts w:ascii="Calibri" w:eastAsia="Calibri" w:hAnsi="Calibri" w:cs="Calibri"/>
          <w:spacing w:val="-1"/>
          <w:sz w:val="32"/>
          <w:szCs w:val="32"/>
        </w:rPr>
        <w:t xml:space="preserve"> </w:t>
      </w:r>
      <w:r w:rsidR="00F2735C">
        <w:rPr>
          <w:rFonts w:ascii="Calibri" w:eastAsia="Calibri" w:hAnsi="Calibri" w:cs="Calibri"/>
          <w:spacing w:val="-3"/>
          <w:sz w:val="32"/>
          <w:szCs w:val="32"/>
        </w:rPr>
        <w:t>t</w:t>
      </w:r>
      <w:r w:rsidR="00F2735C">
        <w:rPr>
          <w:rFonts w:ascii="Calibri" w:eastAsia="Calibri" w:hAnsi="Calibri" w:cs="Calibri"/>
          <w:sz w:val="32"/>
          <w:szCs w:val="32"/>
        </w:rPr>
        <w:t>he</w:t>
      </w:r>
      <w:r w:rsidR="00F2735C">
        <w:rPr>
          <w:rFonts w:ascii="Calibri" w:eastAsia="Calibri" w:hAnsi="Calibri" w:cs="Calibri"/>
          <w:spacing w:val="-2"/>
          <w:sz w:val="32"/>
          <w:szCs w:val="32"/>
        </w:rPr>
        <w:t xml:space="preserve"> s</w:t>
      </w:r>
      <w:r w:rsidR="00F2735C">
        <w:rPr>
          <w:rFonts w:ascii="Calibri" w:eastAsia="Calibri" w:hAnsi="Calibri" w:cs="Calibri"/>
          <w:sz w:val="32"/>
          <w:szCs w:val="32"/>
        </w:rPr>
        <w:t>u</w:t>
      </w:r>
      <w:r w:rsidR="00F2735C">
        <w:rPr>
          <w:rFonts w:ascii="Calibri" w:eastAsia="Calibri" w:hAnsi="Calibri" w:cs="Calibri"/>
          <w:spacing w:val="1"/>
          <w:sz w:val="32"/>
          <w:szCs w:val="32"/>
        </w:rPr>
        <w:t>g</w:t>
      </w:r>
      <w:r w:rsidR="00F2735C">
        <w:rPr>
          <w:rFonts w:ascii="Calibri" w:eastAsia="Calibri" w:hAnsi="Calibri" w:cs="Calibri"/>
          <w:sz w:val="32"/>
          <w:szCs w:val="32"/>
        </w:rPr>
        <w:t>ar</w:t>
      </w:r>
      <w:r w:rsidR="00F2735C">
        <w:rPr>
          <w:rFonts w:ascii="Calibri" w:eastAsia="Calibri" w:hAnsi="Calibri" w:cs="Calibri"/>
          <w:spacing w:val="-2"/>
          <w:sz w:val="32"/>
          <w:szCs w:val="32"/>
        </w:rPr>
        <w:t xml:space="preserve"> di</w:t>
      </w:r>
      <w:r w:rsidR="00F2735C">
        <w:rPr>
          <w:rFonts w:ascii="Calibri" w:eastAsia="Calibri" w:hAnsi="Calibri" w:cs="Calibri"/>
          <w:sz w:val="32"/>
          <w:szCs w:val="32"/>
        </w:rPr>
        <w:t>s</w:t>
      </w:r>
      <w:r w:rsidR="00F2735C">
        <w:rPr>
          <w:rFonts w:ascii="Calibri" w:eastAsia="Calibri" w:hAnsi="Calibri" w:cs="Calibri"/>
          <w:spacing w:val="-2"/>
          <w:sz w:val="32"/>
          <w:szCs w:val="32"/>
        </w:rPr>
        <w:t>s</w:t>
      </w:r>
      <w:r w:rsidR="00F2735C">
        <w:rPr>
          <w:rFonts w:ascii="Calibri" w:eastAsia="Calibri" w:hAnsi="Calibri" w:cs="Calibri"/>
          <w:spacing w:val="3"/>
          <w:sz w:val="32"/>
          <w:szCs w:val="32"/>
        </w:rPr>
        <w:t>ol</w:t>
      </w:r>
      <w:r w:rsidR="00F2735C">
        <w:rPr>
          <w:rFonts w:ascii="Calibri" w:eastAsia="Calibri" w:hAnsi="Calibri" w:cs="Calibri"/>
          <w:spacing w:val="-1"/>
          <w:sz w:val="32"/>
          <w:szCs w:val="32"/>
        </w:rPr>
        <w:t>v</w:t>
      </w:r>
      <w:r w:rsidR="00F2735C">
        <w:rPr>
          <w:rFonts w:ascii="Calibri" w:eastAsia="Calibri" w:hAnsi="Calibri" w:cs="Calibri"/>
          <w:sz w:val="32"/>
          <w:szCs w:val="32"/>
        </w:rPr>
        <w:t>e</w:t>
      </w:r>
    </w:p>
    <w:p w14:paraId="226C058A" w14:textId="77777777" w:rsidR="003760E6" w:rsidRDefault="003760E6">
      <w:pPr>
        <w:spacing w:line="200" w:lineRule="exact"/>
      </w:pPr>
    </w:p>
    <w:p w14:paraId="251D3B3A" w14:textId="77777777" w:rsidR="003760E6" w:rsidRDefault="003760E6">
      <w:pPr>
        <w:spacing w:line="200" w:lineRule="exact"/>
      </w:pPr>
    </w:p>
    <w:p w14:paraId="6D75ED78" w14:textId="77777777" w:rsidR="003760E6" w:rsidRDefault="003760E6">
      <w:pPr>
        <w:spacing w:before="14" w:line="280" w:lineRule="exact"/>
        <w:rPr>
          <w:sz w:val="28"/>
          <w:szCs w:val="28"/>
        </w:rPr>
      </w:pPr>
    </w:p>
    <w:p w14:paraId="602406C8" w14:textId="77777777" w:rsidR="003760E6" w:rsidRDefault="00F47966">
      <w:pPr>
        <w:ind w:left="1440"/>
      </w:pPr>
      <w:r>
        <w:pict w14:anchorId="5947F64E">
          <v:shape id="_x0000_s2098" type="#_x0000_t75" style="position:absolute;left:0;text-align:left;margin-left:334pt;margin-top:-10.95pt;width:194.4pt;height:231.9pt;z-index:-1264;mso-position-horizontal-relative:page">
            <v:imagedata r:id="rId34" o:title=""/>
            <w10:wrap anchorx="page"/>
          </v:shape>
        </w:pict>
      </w:r>
      <w:r w:rsidR="002B44F9">
        <w:pict w14:anchorId="38C101E0">
          <v:shape id="_x0000_i1356" type="#_x0000_t75" style="width:188.25pt;height:228pt">
            <v:imagedata r:id="rId35" o:title=""/>
          </v:shape>
        </w:pict>
      </w:r>
    </w:p>
    <w:p w14:paraId="61251FF7" w14:textId="77777777" w:rsidR="003760E6" w:rsidRDefault="003760E6">
      <w:pPr>
        <w:spacing w:before="2" w:line="100" w:lineRule="exact"/>
        <w:rPr>
          <w:sz w:val="10"/>
          <w:szCs w:val="10"/>
        </w:rPr>
      </w:pPr>
    </w:p>
    <w:p w14:paraId="6848237D" w14:textId="77777777" w:rsidR="003760E6" w:rsidRDefault="003760E6">
      <w:pPr>
        <w:spacing w:line="200" w:lineRule="exact"/>
      </w:pPr>
    </w:p>
    <w:p w14:paraId="32866DAB" w14:textId="77777777" w:rsidR="003760E6" w:rsidRDefault="00F47966">
      <w:pPr>
        <w:ind w:left="1490"/>
      </w:pPr>
      <w:r>
        <w:pict w14:anchorId="5F71CBA9">
          <v:shape id="_x0000_s2096" type="#_x0000_t75" style="position:absolute;left:0;text-align:left;margin-left:334.2pt;margin-top:5.8pt;width:194.2pt;height:204.2pt;z-index:-1263;mso-position-horizontal-relative:page">
            <v:imagedata r:id="rId36" o:title=""/>
            <w10:wrap anchorx="page"/>
          </v:shape>
        </w:pict>
      </w:r>
      <w:r w:rsidR="002B44F9">
        <w:pict w14:anchorId="2B9EF1B4">
          <v:shape id="_x0000_i1357" type="#_x0000_t75" style="width:186pt;height:222.75pt">
            <v:imagedata r:id="rId37" o:title=""/>
          </v:shape>
        </w:pict>
      </w:r>
    </w:p>
    <w:p w14:paraId="6A2A0B3E" w14:textId="77777777" w:rsidR="003760E6" w:rsidRDefault="003760E6">
      <w:pPr>
        <w:spacing w:line="200" w:lineRule="exact"/>
      </w:pPr>
    </w:p>
    <w:p w14:paraId="69FE265B" w14:textId="77777777" w:rsidR="003760E6" w:rsidRDefault="003760E6">
      <w:pPr>
        <w:spacing w:line="240" w:lineRule="exact"/>
        <w:rPr>
          <w:sz w:val="24"/>
          <w:szCs w:val="24"/>
        </w:rPr>
      </w:pPr>
    </w:p>
    <w:p w14:paraId="56127348" w14:textId="77777777" w:rsidR="003760E6" w:rsidRDefault="00F2735C">
      <w:pPr>
        <w:spacing w:line="380" w:lineRule="exact"/>
        <w:ind w:left="2142"/>
        <w:rPr>
          <w:rFonts w:ascii="Calibri" w:eastAsia="Calibri" w:hAnsi="Calibri" w:cs="Calibri"/>
          <w:sz w:val="32"/>
          <w:szCs w:val="32"/>
        </w:rPr>
      </w:pPr>
      <w:r>
        <w:rPr>
          <w:rFonts w:ascii="Calibri" w:eastAsia="Calibri" w:hAnsi="Calibri" w:cs="Calibri"/>
          <w:spacing w:val="1"/>
          <w:sz w:val="32"/>
          <w:szCs w:val="32"/>
        </w:rPr>
        <w:t>P</w:t>
      </w:r>
      <w:r>
        <w:rPr>
          <w:rFonts w:ascii="Calibri" w:eastAsia="Calibri" w:hAnsi="Calibri" w:cs="Calibri"/>
          <w:sz w:val="32"/>
          <w:szCs w:val="32"/>
        </w:rPr>
        <w:t>ut</w:t>
      </w:r>
      <w:r>
        <w:rPr>
          <w:rFonts w:ascii="Calibri" w:eastAsia="Calibri" w:hAnsi="Calibri" w:cs="Calibri"/>
          <w:spacing w:val="-3"/>
          <w:sz w:val="32"/>
          <w:szCs w:val="32"/>
        </w:rPr>
        <w:t xml:space="preserve"> </w:t>
      </w:r>
      <w:r>
        <w:rPr>
          <w:rFonts w:ascii="Calibri" w:eastAsia="Calibri" w:hAnsi="Calibri" w:cs="Calibri"/>
          <w:spacing w:val="-2"/>
          <w:sz w:val="32"/>
          <w:szCs w:val="32"/>
        </w:rPr>
        <w:t>i</w:t>
      </w:r>
      <w:r>
        <w:rPr>
          <w:rFonts w:ascii="Calibri" w:eastAsia="Calibri" w:hAnsi="Calibri" w:cs="Calibri"/>
          <w:sz w:val="32"/>
          <w:szCs w:val="32"/>
        </w:rPr>
        <w:t>t</w:t>
      </w:r>
      <w:r>
        <w:rPr>
          <w:rFonts w:ascii="Calibri" w:eastAsia="Calibri" w:hAnsi="Calibri" w:cs="Calibri"/>
          <w:spacing w:val="-2"/>
          <w:sz w:val="32"/>
          <w:szCs w:val="32"/>
        </w:rPr>
        <w:t xml:space="preserve"> i</w:t>
      </w:r>
      <w:r>
        <w:rPr>
          <w:rFonts w:ascii="Calibri" w:eastAsia="Calibri" w:hAnsi="Calibri" w:cs="Calibri"/>
          <w:sz w:val="32"/>
          <w:szCs w:val="32"/>
        </w:rPr>
        <w:t>n</w:t>
      </w:r>
      <w:r>
        <w:rPr>
          <w:rFonts w:ascii="Calibri" w:eastAsia="Calibri" w:hAnsi="Calibri" w:cs="Calibri"/>
          <w:spacing w:val="-1"/>
          <w:sz w:val="32"/>
          <w:szCs w:val="32"/>
        </w:rPr>
        <w:t xml:space="preserve"> </w:t>
      </w:r>
      <w:r>
        <w:rPr>
          <w:rFonts w:ascii="Calibri" w:eastAsia="Calibri" w:hAnsi="Calibri" w:cs="Calibri"/>
          <w:sz w:val="32"/>
          <w:szCs w:val="32"/>
        </w:rPr>
        <w:t>a</w:t>
      </w:r>
      <w:r>
        <w:rPr>
          <w:rFonts w:ascii="Calibri" w:eastAsia="Calibri" w:hAnsi="Calibri" w:cs="Calibri"/>
          <w:spacing w:val="-1"/>
          <w:sz w:val="32"/>
          <w:szCs w:val="32"/>
        </w:rPr>
        <w:t>n</w:t>
      </w:r>
      <w:r>
        <w:rPr>
          <w:rFonts w:ascii="Calibri" w:eastAsia="Calibri" w:hAnsi="Calibri" w:cs="Calibri"/>
          <w:spacing w:val="-2"/>
          <w:sz w:val="32"/>
          <w:szCs w:val="32"/>
        </w:rPr>
        <w:t>ot</w:t>
      </w:r>
      <w:r>
        <w:rPr>
          <w:rFonts w:ascii="Calibri" w:eastAsia="Calibri" w:hAnsi="Calibri" w:cs="Calibri"/>
          <w:spacing w:val="3"/>
          <w:sz w:val="32"/>
          <w:szCs w:val="32"/>
        </w:rPr>
        <w:t>h</w:t>
      </w:r>
      <w:r>
        <w:rPr>
          <w:rFonts w:ascii="Calibri" w:eastAsia="Calibri" w:hAnsi="Calibri" w:cs="Calibri"/>
          <w:spacing w:val="-1"/>
          <w:sz w:val="32"/>
          <w:szCs w:val="32"/>
        </w:rPr>
        <w:t>e</w:t>
      </w:r>
      <w:r>
        <w:rPr>
          <w:rFonts w:ascii="Calibri" w:eastAsia="Calibri" w:hAnsi="Calibri" w:cs="Calibri"/>
          <w:sz w:val="32"/>
          <w:szCs w:val="32"/>
        </w:rPr>
        <w:t>r</w:t>
      </w:r>
      <w:r>
        <w:rPr>
          <w:rFonts w:ascii="Calibri" w:eastAsia="Calibri" w:hAnsi="Calibri" w:cs="Calibri"/>
          <w:spacing w:val="-1"/>
          <w:sz w:val="32"/>
          <w:szCs w:val="32"/>
        </w:rPr>
        <w:t xml:space="preserve"> </w:t>
      </w:r>
      <w:r>
        <w:rPr>
          <w:rFonts w:ascii="Calibri" w:eastAsia="Calibri" w:hAnsi="Calibri" w:cs="Calibri"/>
          <w:spacing w:val="-2"/>
          <w:sz w:val="32"/>
          <w:szCs w:val="32"/>
        </w:rPr>
        <w:t>co</w:t>
      </w:r>
      <w:r>
        <w:rPr>
          <w:rFonts w:ascii="Calibri" w:eastAsia="Calibri" w:hAnsi="Calibri" w:cs="Calibri"/>
          <w:spacing w:val="3"/>
          <w:sz w:val="32"/>
          <w:szCs w:val="32"/>
        </w:rPr>
        <w:t>n</w:t>
      </w:r>
      <w:r>
        <w:rPr>
          <w:rFonts w:ascii="Calibri" w:eastAsia="Calibri" w:hAnsi="Calibri" w:cs="Calibri"/>
          <w:spacing w:val="-2"/>
          <w:sz w:val="32"/>
          <w:szCs w:val="32"/>
        </w:rPr>
        <w:t>t</w:t>
      </w:r>
      <w:r>
        <w:rPr>
          <w:rFonts w:ascii="Calibri" w:eastAsia="Calibri" w:hAnsi="Calibri" w:cs="Calibri"/>
          <w:sz w:val="32"/>
          <w:szCs w:val="32"/>
        </w:rPr>
        <w:t>a</w:t>
      </w:r>
      <w:r>
        <w:rPr>
          <w:rFonts w:ascii="Calibri" w:eastAsia="Calibri" w:hAnsi="Calibri" w:cs="Calibri"/>
          <w:spacing w:val="-2"/>
          <w:sz w:val="32"/>
          <w:szCs w:val="32"/>
        </w:rPr>
        <w:t>i</w:t>
      </w:r>
      <w:r>
        <w:rPr>
          <w:rFonts w:ascii="Calibri" w:eastAsia="Calibri" w:hAnsi="Calibri" w:cs="Calibri"/>
          <w:sz w:val="32"/>
          <w:szCs w:val="32"/>
        </w:rPr>
        <w:t>n</w:t>
      </w:r>
      <w:r>
        <w:rPr>
          <w:rFonts w:ascii="Calibri" w:eastAsia="Calibri" w:hAnsi="Calibri" w:cs="Calibri"/>
          <w:spacing w:val="-3"/>
          <w:sz w:val="32"/>
          <w:szCs w:val="32"/>
        </w:rPr>
        <w:t>e</w:t>
      </w:r>
      <w:r>
        <w:rPr>
          <w:rFonts w:ascii="Calibri" w:eastAsia="Calibri" w:hAnsi="Calibri" w:cs="Calibri"/>
          <w:sz w:val="32"/>
          <w:szCs w:val="32"/>
        </w:rPr>
        <w:t>r</w:t>
      </w:r>
      <w:r>
        <w:rPr>
          <w:rFonts w:ascii="Calibri" w:eastAsia="Calibri" w:hAnsi="Calibri" w:cs="Calibri"/>
          <w:spacing w:val="-1"/>
          <w:sz w:val="32"/>
          <w:szCs w:val="32"/>
        </w:rPr>
        <w:t xml:space="preserve"> a</w:t>
      </w:r>
      <w:r>
        <w:rPr>
          <w:rFonts w:ascii="Calibri" w:eastAsia="Calibri" w:hAnsi="Calibri" w:cs="Calibri"/>
          <w:sz w:val="32"/>
          <w:szCs w:val="32"/>
        </w:rPr>
        <w:t>nd</w:t>
      </w:r>
      <w:r>
        <w:rPr>
          <w:rFonts w:ascii="Calibri" w:eastAsia="Calibri" w:hAnsi="Calibri" w:cs="Calibri"/>
          <w:spacing w:val="-1"/>
          <w:sz w:val="32"/>
          <w:szCs w:val="32"/>
        </w:rPr>
        <w:t xml:space="preserve"> </w:t>
      </w:r>
      <w:r>
        <w:rPr>
          <w:rFonts w:ascii="Calibri" w:eastAsia="Calibri" w:hAnsi="Calibri" w:cs="Calibri"/>
          <w:spacing w:val="2"/>
          <w:sz w:val="32"/>
          <w:szCs w:val="32"/>
        </w:rPr>
        <w:t>c</w:t>
      </w:r>
      <w:r>
        <w:rPr>
          <w:rFonts w:ascii="Calibri" w:eastAsia="Calibri" w:hAnsi="Calibri" w:cs="Calibri"/>
          <w:spacing w:val="-2"/>
          <w:sz w:val="32"/>
          <w:szCs w:val="32"/>
        </w:rPr>
        <w:t>o</w:t>
      </w:r>
      <w:r>
        <w:rPr>
          <w:rFonts w:ascii="Calibri" w:eastAsia="Calibri" w:hAnsi="Calibri" w:cs="Calibri"/>
          <w:spacing w:val="-1"/>
          <w:sz w:val="32"/>
          <w:szCs w:val="32"/>
        </w:rPr>
        <w:t>ve</w:t>
      </w:r>
      <w:r>
        <w:rPr>
          <w:rFonts w:ascii="Calibri" w:eastAsia="Calibri" w:hAnsi="Calibri" w:cs="Calibri"/>
          <w:sz w:val="32"/>
          <w:szCs w:val="32"/>
        </w:rPr>
        <w:t>r</w:t>
      </w:r>
      <w:r>
        <w:rPr>
          <w:rFonts w:ascii="Calibri" w:eastAsia="Calibri" w:hAnsi="Calibri" w:cs="Calibri"/>
          <w:spacing w:val="2"/>
          <w:sz w:val="32"/>
          <w:szCs w:val="32"/>
        </w:rPr>
        <w:t xml:space="preserve"> </w:t>
      </w:r>
      <w:r>
        <w:rPr>
          <w:rFonts w:ascii="Calibri" w:eastAsia="Calibri" w:hAnsi="Calibri" w:cs="Calibri"/>
          <w:spacing w:val="-2"/>
          <w:sz w:val="32"/>
          <w:szCs w:val="32"/>
        </w:rPr>
        <w:t>it</w:t>
      </w:r>
      <w:r>
        <w:rPr>
          <w:rFonts w:ascii="Calibri" w:eastAsia="Calibri" w:hAnsi="Calibri" w:cs="Calibri"/>
          <w:sz w:val="32"/>
          <w:szCs w:val="32"/>
        </w:rPr>
        <w:t xml:space="preserve">. </w:t>
      </w:r>
      <w:r>
        <w:rPr>
          <w:rFonts w:ascii="Calibri" w:eastAsia="Calibri" w:hAnsi="Calibri" w:cs="Calibri"/>
          <w:spacing w:val="-2"/>
          <w:sz w:val="32"/>
          <w:szCs w:val="32"/>
        </w:rPr>
        <w:t>M</w:t>
      </w:r>
      <w:r>
        <w:rPr>
          <w:rFonts w:ascii="Calibri" w:eastAsia="Calibri" w:hAnsi="Calibri" w:cs="Calibri"/>
          <w:sz w:val="32"/>
          <w:szCs w:val="32"/>
        </w:rPr>
        <w:t>a</w:t>
      </w:r>
      <w:r>
        <w:rPr>
          <w:rFonts w:ascii="Calibri" w:eastAsia="Calibri" w:hAnsi="Calibri" w:cs="Calibri"/>
          <w:spacing w:val="-3"/>
          <w:sz w:val="32"/>
          <w:szCs w:val="32"/>
        </w:rPr>
        <w:t>k</w:t>
      </w:r>
      <w:r>
        <w:rPr>
          <w:rFonts w:ascii="Calibri" w:eastAsia="Calibri" w:hAnsi="Calibri" w:cs="Calibri"/>
          <w:sz w:val="32"/>
          <w:szCs w:val="32"/>
        </w:rPr>
        <w:t>e</w:t>
      </w:r>
      <w:r>
        <w:rPr>
          <w:rFonts w:ascii="Calibri" w:eastAsia="Calibri" w:hAnsi="Calibri" w:cs="Calibri"/>
          <w:spacing w:val="-1"/>
          <w:sz w:val="32"/>
          <w:szCs w:val="32"/>
        </w:rPr>
        <w:t xml:space="preserve"> </w:t>
      </w:r>
      <w:r>
        <w:rPr>
          <w:rFonts w:ascii="Calibri" w:eastAsia="Calibri" w:hAnsi="Calibri" w:cs="Calibri"/>
          <w:spacing w:val="-2"/>
          <w:sz w:val="32"/>
          <w:szCs w:val="32"/>
        </w:rPr>
        <w:t>s</w:t>
      </w:r>
      <w:r>
        <w:rPr>
          <w:rFonts w:ascii="Calibri" w:eastAsia="Calibri" w:hAnsi="Calibri" w:cs="Calibri"/>
          <w:sz w:val="32"/>
          <w:szCs w:val="32"/>
        </w:rPr>
        <w:t>u</w:t>
      </w:r>
      <w:r>
        <w:rPr>
          <w:rFonts w:ascii="Calibri" w:eastAsia="Calibri" w:hAnsi="Calibri" w:cs="Calibri"/>
          <w:spacing w:val="-3"/>
          <w:sz w:val="32"/>
          <w:szCs w:val="32"/>
        </w:rPr>
        <w:t>r</w:t>
      </w:r>
      <w:r>
        <w:rPr>
          <w:rFonts w:ascii="Calibri" w:eastAsia="Calibri" w:hAnsi="Calibri" w:cs="Calibri"/>
          <w:sz w:val="32"/>
          <w:szCs w:val="32"/>
        </w:rPr>
        <w:t>e</w:t>
      </w:r>
    </w:p>
    <w:p w14:paraId="1CDD8586" w14:textId="77777777" w:rsidR="003760E6" w:rsidRDefault="00F47966">
      <w:pPr>
        <w:spacing w:before="32"/>
        <w:ind w:left="2142"/>
        <w:rPr>
          <w:rFonts w:ascii="Calibri" w:eastAsia="Calibri" w:hAnsi="Calibri" w:cs="Calibri"/>
          <w:sz w:val="32"/>
          <w:szCs w:val="32"/>
        </w:rPr>
        <w:sectPr w:rsidR="003760E6">
          <w:pgSz w:w="12240" w:h="15840"/>
          <w:pgMar w:top="1600" w:right="0" w:bottom="280" w:left="0" w:header="200" w:footer="891" w:gutter="0"/>
          <w:cols w:space="720"/>
        </w:sectPr>
      </w:pPr>
      <w:r>
        <w:pict w14:anchorId="0BAB6208">
          <v:group id="_x0000_s2093" style="position:absolute;left:0;text-align:left;margin-left:99.6pt;margin-top:-23.5pt;width:356.65pt;height:64.45pt;z-index:-1262;mso-position-horizontal-relative:page" coordorigin="1992,-470" coordsize="7133,1289">
            <v:shape id="_x0000_s2094" style="position:absolute;left:1992;top:-470;width:7133;height:1289" coordorigin="1992,-470" coordsize="7133,1289" path="m1992,819r7133,l9125,-470r-7133,l1992,819xe" filled="f">
              <v:path arrowok="t"/>
            </v:shape>
            <w10:wrap anchorx="page"/>
          </v:group>
        </w:pict>
      </w:r>
      <w:r w:rsidR="00F2735C">
        <w:rPr>
          <w:rFonts w:ascii="Calibri" w:eastAsia="Calibri" w:hAnsi="Calibri" w:cs="Calibri"/>
          <w:spacing w:val="-2"/>
          <w:sz w:val="32"/>
          <w:szCs w:val="32"/>
        </w:rPr>
        <w:t>t</w:t>
      </w:r>
      <w:r w:rsidR="00F2735C">
        <w:rPr>
          <w:rFonts w:ascii="Calibri" w:eastAsia="Calibri" w:hAnsi="Calibri" w:cs="Calibri"/>
          <w:sz w:val="32"/>
          <w:szCs w:val="32"/>
        </w:rPr>
        <w:t>o</w:t>
      </w:r>
      <w:r w:rsidR="00F2735C">
        <w:rPr>
          <w:rFonts w:ascii="Calibri" w:eastAsia="Calibri" w:hAnsi="Calibri" w:cs="Calibri"/>
          <w:spacing w:val="-1"/>
          <w:sz w:val="32"/>
          <w:szCs w:val="32"/>
        </w:rPr>
        <w:t xml:space="preserve"> </w:t>
      </w:r>
      <w:r w:rsidR="00F2735C">
        <w:rPr>
          <w:rFonts w:ascii="Calibri" w:eastAsia="Calibri" w:hAnsi="Calibri" w:cs="Calibri"/>
          <w:spacing w:val="-2"/>
          <w:sz w:val="32"/>
          <w:szCs w:val="32"/>
        </w:rPr>
        <w:t>co</w:t>
      </w:r>
      <w:r w:rsidR="00F2735C">
        <w:rPr>
          <w:rFonts w:ascii="Calibri" w:eastAsia="Calibri" w:hAnsi="Calibri" w:cs="Calibri"/>
          <w:spacing w:val="-1"/>
          <w:sz w:val="32"/>
          <w:szCs w:val="32"/>
        </w:rPr>
        <w:t>ve</w:t>
      </w:r>
      <w:r w:rsidR="00F2735C">
        <w:rPr>
          <w:rFonts w:ascii="Calibri" w:eastAsia="Calibri" w:hAnsi="Calibri" w:cs="Calibri"/>
          <w:sz w:val="32"/>
          <w:szCs w:val="32"/>
        </w:rPr>
        <w:t>r</w:t>
      </w:r>
      <w:r w:rsidR="00F2735C">
        <w:rPr>
          <w:rFonts w:ascii="Calibri" w:eastAsia="Calibri" w:hAnsi="Calibri" w:cs="Calibri"/>
          <w:spacing w:val="2"/>
          <w:sz w:val="32"/>
          <w:szCs w:val="32"/>
        </w:rPr>
        <w:t xml:space="preserve"> </w:t>
      </w:r>
      <w:r w:rsidR="00F2735C">
        <w:rPr>
          <w:rFonts w:ascii="Calibri" w:eastAsia="Calibri" w:hAnsi="Calibri" w:cs="Calibri"/>
          <w:spacing w:val="-2"/>
          <w:sz w:val="32"/>
          <w:szCs w:val="32"/>
        </w:rPr>
        <w:t>i</w:t>
      </w:r>
      <w:r w:rsidR="00F2735C">
        <w:rPr>
          <w:rFonts w:ascii="Calibri" w:eastAsia="Calibri" w:hAnsi="Calibri" w:cs="Calibri"/>
          <w:sz w:val="32"/>
          <w:szCs w:val="32"/>
        </w:rPr>
        <w:t>t</w:t>
      </w:r>
      <w:r w:rsidR="00F2735C">
        <w:rPr>
          <w:rFonts w:ascii="Calibri" w:eastAsia="Calibri" w:hAnsi="Calibri" w:cs="Calibri"/>
          <w:spacing w:val="-2"/>
          <w:sz w:val="32"/>
          <w:szCs w:val="32"/>
        </w:rPr>
        <w:t xml:space="preserve"> </w:t>
      </w:r>
      <w:r w:rsidR="00F2735C">
        <w:rPr>
          <w:rFonts w:ascii="Calibri" w:eastAsia="Calibri" w:hAnsi="Calibri" w:cs="Calibri"/>
          <w:sz w:val="32"/>
          <w:szCs w:val="32"/>
        </w:rPr>
        <w:t>w</w:t>
      </w:r>
      <w:r w:rsidR="00F2735C">
        <w:rPr>
          <w:rFonts w:ascii="Calibri" w:eastAsia="Calibri" w:hAnsi="Calibri" w:cs="Calibri"/>
          <w:spacing w:val="-2"/>
          <w:sz w:val="32"/>
          <w:szCs w:val="32"/>
        </w:rPr>
        <w:t>e</w:t>
      </w:r>
      <w:r w:rsidR="00F2735C">
        <w:rPr>
          <w:rFonts w:ascii="Calibri" w:eastAsia="Calibri" w:hAnsi="Calibri" w:cs="Calibri"/>
          <w:spacing w:val="3"/>
          <w:sz w:val="32"/>
          <w:szCs w:val="32"/>
        </w:rPr>
        <w:t>l</w:t>
      </w:r>
      <w:r w:rsidR="00F2735C">
        <w:rPr>
          <w:rFonts w:ascii="Calibri" w:eastAsia="Calibri" w:hAnsi="Calibri" w:cs="Calibri"/>
          <w:sz w:val="32"/>
          <w:szCs w:val="32"/>
        </w:rPr>
        <w:t>l</w:t>
      </w:r>
      <w:r w:rsidR="00F2735C">
        <w:rPr>
          <w:rFonts w:ascii="Calibri" w:eastAsia="Calibri" w:hAnsi="Calibri" w:cs="Calibri"/>
          <w:spacing w:val="-1"/>
          <w:sz w:val="32"/>
          <w:szCs w:val="32"/>
        </w:rPr>
        <w:t xml:space="preserve"> </w:t>
      </w:r>
      <w:r w:rsidR="00F2735C">
        <w:rPr>
          <w:rFonts w:ascii="Calibri" w:eastAsia="Calibri" w:hAnsi="Calibri" w:cs="Calibri"/>
          <w:spacing w:val="-3"/>
          <w:sz w:val="32"/>
          <w:szCs w:val="32"/>
        </w:rPr>
        <w:t>t</w:t>
      </w:r>
      <w:r w:rsidR="00F2735C">
        <w:rPr>
          <w:rFonts w:ascii="Calibri" w:eastAsia="Calibri" w:hAnsi="Calibri" w:cs="Calibri"/>
          <w:sz w:val="32"/>
          <w:szCs w:val="32"/>
        </w:rPr>
        <w:t>o</w:t>
      </w:r>
      <w:r w:rsidR="00F2735C">
        <w:rPr>
          <w:rFonts w:ascii="Calibri" w:eastAsia="Calibri" w:hAnsi="Calibri" w:cs="Calibri"/>
          <w:spacing w:val="-1"/>
          <w:sz w:val="32"/>
          <w:szCs w:val="32"/>
        </w:rPr>
        <w:t xml:space="preserve"> </w:t>
      </w:r>
      <w:r w:rsidR="00F2735C">
        <w:rPr>
          <w:rFonts w:ascii="Calibri" w:eastAsia="Calibri" w:hAnsi="Calibri" w:cs="Calibri"/>
          <w:spacing w:val="-2"/>
          <w:sz w:val="32"/>
          <w:szCs w:val="32"/>
        </w:rPr>
        <w:t>p</w:t>
      </w:r>
      <w:r w:rsidR="00F2735C">
        <w:rPr>
          <w:rFonts w:ascii="Calibri" w:eastAsia="Calibri" w:hAnsi="Calibri" w:cs="Calibri"/>
          <w:spacing w:val="3"/>
          <w:sz w:val="32"/>
          <w:szCs w:val="32"/>
        </w:rPr>
        <w:t>r</w:t>
      </w:r>
      <w:r w:rsidR="00F2735C">
        <w:rPr>
          <w:rFonts w:ascii="Calibri" w:eastAsia="Calibri" w:hAnsi="Calibri" w:cs="Calibri"/>
          <w:spacing w:val="-1"/>
          <w:sz w:val="32"/>
          <w:szCs w:val="32"/>
        </w:rPr>
        <w:t>eve</w:t>
      </w:r>
      <w:r w:rsidR="00F2735C">
        <w:rPr>
          <w:rFonts w:ascii="Calibri" w:eastAsia="Calibri" w:hAnsi="Calibri" w:cs="Calibri"/>
          <w:sz w:val="32"/>
          <w:szCs w:val="32"/>
        </w:rPr>
        <w:t>nt</w:t>
      </w:r>
      <w:r w:rsidR="00F2735C">
        <w:rPr>
          <w:rFonts w:ascii="Calibri" w:eastAsia="Calibri" w:hAnsi="Calibri" w:cs="Calibri"/>
          <w:spacing w:val="-3"/>
          <w:sz w:val="32"/>
          <w:szCs w:val="32"/>
        </w:rPr>
        <w:t xml:space="preserve"> </w:t>
      </w:r>
      <w:r w:rsidR="00F2735C">
        <w:rPr>
          <w:rFonts w:ascii="Calibri" w:eastAsia="Calibri" w:hAnsi="Calibri" w:cs="Calibri"/>
          <w:spacing w:val="3"/>
          <w:sz w:val="32"/>
          <w:szCs w:val="32"/>
        </w:rPr>
        <w:t>a</w:t>
      </w:r>
      <w:r w:rsidR="00F2735C">
        <w:rPr>
          <w:rFonts w:ascii="Calibri" w:eastAsia="Calibri" w:hAnsi="Calibri" w:cs="Calibri"/>
          <w:spacing w:val="-2"/>
          <w:sz w:val="32"/>
          <w:szCs w:val="32"/>
        </w:rPr>
        <w:t>i</w:t>
      </w:r>
      <w:r w:rsidR="00F2735C">
        <w:rPr>
          <w:rFonts w:ascii="Calibri" w:eastAsia="Calibri" w:hAnsi="Calibri" w:cs="Calibri"/>
          <w:sz w:val="32"/>
          <w:szCs w:val="32"/>
        </w:rPr>
        <w:t>r</w:t>
      </w:r>
      <w:r w:rsidR="00F2735C">
        <w:rPr>
          <w:rFonts w:ascii="Calibri" w:eastAsia="Calibri" w:hAnsi="Calibri" w:cs="Calibri"/>
          <w:spacing w:val="-1"/>
          <w:sz w:val="32"/>
          <w:szCs w:val="32"/>
        </w:rPr>
        <w:t xml:space="preserve"> </w:t>
      </w:r>
      <w:r w:rsidR="00F2735C">
        <w:rPr>
          <w:rFonts w:ascii="Calibri" w:eastAsia="Calibri" w:hAnsi="Calibri" w:cs="Calibri"/>
          <w:spacing w:val="-3"/>
          <w:sz w:val="32"/>
          <w:szCs w:val="32"/>
        </w:rPr>
        <w:t>f</w:t>
      </w:r>
      <w:r w:rsidR="00F2735C">
        <w:rPr>
          <w:rFonts w:ascii="Calibri" w:eastAsia="Calibri" w:hAnsi="Calibri" w:cs="Calibri"/>
          <w:spacing w:val="3"/>
          <w:sz w:val="32"/>
          <w:szCs w:val="32"/>
        </w:rPr>
        <w:t>r</w:t>
      </w:r>
      <w:r w:rsidR="00F2735C">
        <w:rPr>
          <w:rFonts w:ascii="Calibri" w:eastAsia="Calibri" w:hAnsi="Calibri" w:cs="Calibri"/>
          <w:spacing w:val="-2"/>
          <w:sz w:val="32"/>
          <w:szCs w:val="32"/>
        </w:rPr>
        <w:t>o</w:t>
      </w:r>
      <w:r w:rsidR="00F2735C">
        <w:rPr>
          <w:rFonts w:ascii="Calibri" w:eastAsia="Calibri" w:hAnsi="Calibri" w:cs="Calibri"/>
          <w:sz w:val="32"/>
          <w:szCs w:val="32"/>
        </w:rPr>
        <w:t>m</w:t>
      </w:r>
      <w:r w:rsidR="00F2735C">
        <w:rPr>
          <w:rFonts w:ascii="Calibri" w:eastAsia="Calibri" w:hAnsi="Calibri" w:cs="Calibri"/>
          <w:spacing w:val="2"/>
          <w:sz w:val="32"/>
          <w:szCs w:val="32"/>
        </w:rPr>
        <w:t xml:space="preserve"> </w:t>
      </w:r>
      <w:r w:rsidR="00F2735C">
        <w:rPr>
          <w:rFonts w:ascii="Calibri" w:eastAsia="Calibri" w:hAnsi="Calibri" w:cs="Calibri"/>
          <w:spacing w:val="-2"/>
          <w:sz w:val="32"/>
          <w:szCs w:val="32"/>
        </w:rPr>
        <w:t>e</w:t>
      </w:r>
      <w:r w:rsidR="00F2735C">
        <w:rPr>
          <w:rFonts w:ascii="Calibri" w:eastAsia="Calibri" w:hAnsi="Calibri" w:cs="Calibri"/>
          <w:sz w:val="32"/>
          <w:szCs w:val="32"/>
        </w:rPr>
        <w:t>n</w:t>
      </w:r>
      <w:r w:rsidR="00F2735C">
        <w:rPr>
          <w:rFonts w:ascii="Calibri" w:eastAsia="Calibri" w:hAnsi="Calibri" w:cs="Calibri"/>
          <w:spacing w:val="-3"/>
          <w:sz w:val="32"/>
          <w:szCs w:val="32"/>
        </w:rPr>
        <w:t>t</w:t>
      </w:r>
      <w:r w:rsidR="00F2735C">
        <w:rPr>
          <w:rFonts w:ascii="Calibri" w:eastAsia="Calibri" w:hAnsi="Calibri" w:cs="Calibri"/>
          <w:spacing w:val="-1"/>
          <w:sz w:val="32"/>
          <w:szCs w:val="32"/>
        </w:rPr>
        <w:t>e</w:t>
      </w:r>
      <w:r w:rsidR="00F2735C">
        <w:rPr>
          <w:rFonts w:ascii="Calibri" w:eastAsia="Calibri" w:hAnsi="Calibri" w:cs="Calibri"/>
          <w:spacing w:val="-2"/>
          <w:sz w:val="32"/>
          <w:szCs w:val="32"/>
        </w:rPr>
        <w:t>ri</w:t>
      </w:r>
      <w:r w:rsidR="00F2735C">
        <w:rPr>
          <w:rFonts w:ascii="Calibri" w:eastAsia="Calibri" w:hAnsi="Calibri" w:cs="Calibri"/>
          <w:sz w:val="32"/>
          <w:szCs w:val="32"/>
        </w:rPr>
        <w:t>ng</w:t>
      </w:r>
    </w:p>
    <w:p w14:paraId="79581C86" w14:textId="77777777" w:rsidR="003760E6" w:rsidRDefault="003760E6">
      <w:pPr>
        <w:spacing w:line="200" w:lineRule="exact"/>
      </w:pPr>
    </w:p>
    <w:p w14:paraId="444B3F62" w14:textId="77777777" w:rsidR="003760E6" w:rsidRDefault="003760E6">
      <w:pPr>
        <w:spacing w:line="200" w:lineRule="exact"/>
      </w:pPr>
    </w:p>
    <w:p w14:paraId="15CB7270" w14:textId="77777777" w:rsidR="003760E6" w:rsidRDefault="003760E6">
      <w:pPr>
        <w:spacing w:before="3" w:line="240" w:lineRule="exact"/>
        <w:rPr>
          <w:sz w:val="24"/>
          <w:szCs w:val="24"/>
        </w:rPr>
      </w:pPr>
    </w:p>
    <w:p w14:paraId="38F1F261" w14:textId="77777777" w:rsidR="003760E6" w:rsidRDefault="00F47966">
      <w:pPr>
        <w:ind w:left="1640"/>
      </w:pPr>
      <w:r>
        <w:pict w14:anchorId="48DC8600">
          <v:shape id="_x0000_s2092" type="#_x0000_t75" style="position:absolute;left:0;text-align:left;margin-left:323.95pt;margin-top:0;width:188.85pt;height:232.7pt;z-index:-1261;mso-position-horizontal-relative:page">
            <v:imagedata r:id="rId38" o:title=""/>
            <w10:wrap anchorx="page"/>
          </v:shape>
        </w:pict>
      </w:r>
      <w:r w:rsidR="002B44F9">
        <w:pict w14:anchorId="4F0D9793">
          <v:shape id="_x0000_i1358" type="#_x0000_t75" style="width:178.5pt;height:232.5pt">
            <v:imagedata r:id="rId39" o:title=""/>
          </v:shape>
        </w:pict>
      </w:r>
    </w:p>
    <w:p w14:paraId="34EC35DA" w14:textId="77777777" w:rsidR="003760E6" w:rsidRDefault="003760E6">
      <w:pPr>
        <w:spacing w:before="4" w:line="160" w:lineRule="exact"/>
        <w:rPr>
          <w:sz w:val="17"/>
          <w:szCs w:val="17"/>
        </w:rPr>
      </w:pPr>
    </w:p>
    <w:p w14:paraId="64DAB207" w14:textId="77777777" w:rsidR="003760E6" w:rsidRDefault="003760E6">
      <w:pPr>
        <w:spacing w:line="200" w:lineRule="exact"/>
      </w:pPr>
    </w:p>
    <w:p w14:paraId="34EC9B79" w14:textId="77777777" w:rsidR="003760E6" w:rsidRDefault="00F47966">
      <w:pPr>
        <w:spacing w:line="380" w:lineRule="exact"/>
        <w:ind w:left="2012"/>
        <w:rPr>
          <w:rFonts w:ascii="Calibri" w:eastAsia="Calibri" w:hAnsi="Calibri" w:cs="Calibri"/>
          <w:sz w:val="32"/>
          <w:szCs w:val="32"/>
        </w:rPr>
      </w:pPr>
      <w:r>
        <w:pict w14:anchorId="577CB99E">
          <v:group id="_x0000_s2089" style="position:absolute;left:0;text-align:left;margin-left:92.9pt;margin-top:-4.4pt;width:358.3pt;height:69.45pt;z-index:-1259;mso-position-horizontal-relative:page" coordorigin="1858,-88" coordsize="7166,1389">
            <v:shape id="_x0000_s2090" style="position:absolute;left:1858;top:-88;width:7166;height:1389" coordorigin="1858,-88" coordsize="7166,1389" path="m1858,1301r7166,l9024,-88r-7166,l1858,1301xe" filled="f">
              <v:path arrowok="t"/>
            </v:shape>
            <w10:wrap anchorx="page"/>
          </v:group>
        </w:pict>
      </w:r>
      <w:r w:rsidR="00F2735C">
        <w:rPr>
          <w:rFonts w:ascii="Calibri" w:eastAsia="Calibri" w:hAnsi="Calibri" w:cs="Calibri"/>
          <w:sz w:val="32"/>
          <w:szCs w:val="32"/>
        </w:rPr>
        <w:t>L</w:t>
      </w:r>
      <w:r w:rsidR="00F2735C">
        <w:rPr>
          <w:rFonts w:ascii="Calibri" w:eastAsia="Calibri" w:hAnsi="Calibri" w:cs="Calibri"/>
          <w:spacing w:val="-1"/>
          <w:sz w:val="32"/>
          <w:szCs w:val="32"/>
        </w:rPr>
        <w:t>a</w:t>
      </w:r>
      <w:r w:rsidR="00F2735C">
        <w:rPr>
          <w:rFonts w:ascii="Calibri" w:eastAsia="Calibri" w:hAnsi="Calibri" w:cs="Calibri"/>
          <w:sz w:val="32"/>
          <w:szCs w:val="32"/>
        </w:rPr>
        <w:t>b</w:t>
      </w:r>
      <w:r w:rsidR="00F2735C">
        <w:rPr>
          <w:rFonts w:ascii="Calibri" w:eastAsia="Calibri" w:hAnsi="Calibri" w:cs="Calibri"/>
          <w:spacing w:val="-3"/>
          <w:sz w:val="32"/>
          <w:szCs w:val="32"/>
        </w:rPr>
        <w:t>e</w:t>
      </w:r>
      <w:r w:rsidR="00F2735C">
        <w:rPr>
          <w:rFonts w:ascii="Calibri" w:eastAsia="Calibri" w:hAnsi="Calibri" w:cs="Calibri"/>
          <w:sz w:val="32"/>
          <w:szCs w:val="32"/>
        </w:rPr>
        <w:t>l</w:t>
      </w:r>
      <w:r w:rsidR="00F2735C">
        <w:rPr>
          <w:rFonts w:ascii="Calibri" w:eastAsia="Calibri" w:hAnsi="Calibri" w:cs="Calibri"/>
          <w:spacing w:val="-1"/>
          <w:sz w:val="32"/>
          <w:szCs w:val="32"/>
        </w:rPr>
        <w:t xml:space="preserve"> </w:t>
      </w:r>
      <w:r w:rsidR="00F2735C">
        <w:rPr>
          <w:rFonts w:ascii="Calibri" w:eastAsia="Calibri" w:hAnsi="Calibri" w:cs="Calibri"/>
          <w:spacing w:val="-3"/>
          <w:sz w:val="32"/>
          <w:szCs w:val="32"/>
        </w:rPr>
        <w:t>t</w:t>
      </w:r>
      <w:r w:rsidR="00F2735C">
        <w:rPr>
          <w:rFonts w:ascii="Calibri" w:eastAsia="Calibri" w:hAnsi="Calibri" w:cs="Calibri"/>
          <w:sz w:val="32"/>
          <w:szCs w:val="32"/>
        </w:rPr>
        <w:t>he</w:t>
      </w:r>
      <w:r w:rsidR="00F2735C">
        <w:rPr>
          <w:rFonts w:ascii="Calibri" w:eastAsia="Calibri" w:hAnsi="Calibri" w:cs="Calibri"/>
          <w:spacing w:val="-2"/>
          <w:sz w:val="32"/>
          <w:szCs w:val="32"/>
        </w:rPr>
        <w:t xml:space="preserve"> co</w:t>
      </w:r>
      <w:r w:rsidR="00F2735C">
        <w:rPr>
          <w:rFonts w:ascii="Calibri" w:eastAsia="Calibri" w:hAnsi="Calibri" w:cs="Calibri"/>
          <w:spacing w:val="3"/>
          <w:sz w:val="32"/>
          <w:szCs w:val="32"/>
        </w:rPr>
        <w:t>n</w:t>
      </w:r>
      <w:r w:rsidR="00F2735C">
        <w:rPr>
          <w:rFonts w:ascii="Calibri" w:eastAsia="Calibri" w:hAnsi="Calibri" w:cs="Calibri"/>
          <w:spacing w:val="-2"/>
          <w:sz w:val="32"/>
          <w:szCs w:val="32"/>
        </w:rPr>
        <w:t>t</w:t>
      </w:r>
      <w:r w:rsidR="00F2735C">
        <w:rPr>
          <w:rFonts w:ascii="Calibri" w:eastAsia="Calibri" w:hAnsi="Calibri" w:cs="Calibri"/>
          <w:sz w:val="32"/>
          <w:szCs w:val="32"/>
        </w:rPr>
        <w:t>a</w:t>
      </w:r>
      <w:r w:rsidR="00F2735C">
        <w:rPr>
          <w:rFonts w:ascii="Calibri" w:eastAsia="Calibri" w:hAnsi="Calibri" w:cs="Calibri"/>
          <w:spacing w:val="-2"/>
          <w:sz w:val="32"/>
          <w:szCs w:val="32"/>
        </w:rPr>
        <w:t>i</w:t>
      </w:r>
      <w:r w:rsidR="00F2735C">
        <w:rPr>
          <w:rFonts w:ascii="Calibri" w:eastAsia="Calibri" w:hAnsi="Calibri" w:cs="Calibri"/>
          <w:sz w:val="32"/>
          <w:szCs w:val="32"/>
        </w:rPr>
        <w:t>n</w:t>
      </w:r>
      <w:r w:rsidR="00F2735C">
        <w:rPr>
          <w:rFonts w:ascii="Calibri" w:eastAsia="Calibri" w:hAnsi="Calibri" w:cs="Calibri"/>
          <w:spacing w:val="-3"/>
          <w:sz w:val="32"/>
          <w:szCs w:val="32"/>
        </w:rPr>
        <w:t>e</w:t>
      </w:r>
      <w:r w:rsidR="00F2735C">
        <w:rPr>
          <w:rFonts w:ascii="Calibri" w:eastAsia="Calibri" w:hAnsi="Calibri" w:cs="Calibri"/>
          <w:sz w:val="32"/>
          <w:szCs w:val="32"/>
        </w:rPr>
        <w:t>r</w:t>
      </w:r>
      <w:r w:rsidR="00F2735C">
        <w:rPr>
          <w:rFonts w:ascii="Calibri" w:eastAsia="Calibri" w:hAnsi="Calibri" w:cs="Calibri"/>
          <w:spacing w:val="-1"/>
          <w:sz w:val="32"/>
          <w:szCs w:val="32"/>
        </w:rPr>
        <w:t xml:space="preserve"> </w:t>
      </w:r>
      <w:r w:rsidR="00F2735C">
        <w:rPr>
          <w:rFonts w:ascii="Calibri" w:eastAsia="Calibri" w:hAnsi="Calibri" w:cs="Calibri"/>
          <w:sz w:val="32"/>
          <w:szCs w:val="32"/>
        </w:rPr>
        <w:t>w</w:t>
      </w:r>
      <w:r w:rsidR="00F2735C">
        <w:rPr>
          <w:rFonts w:ascii="Calibri" w:eastAsia="Calibri" w:hAnsi="Calibri" w:cs="Calibri"/>
          <w:spacing w:val="2"/>
          <w:sz w:val="32"/>
          <w:szCs w:val="32"/>
        </w:rPr>
        <w:t>i</w:t>
      </w:r>
      <w:r w:rsidR="00F2735C">
        <w:rPr>
          <w:rFonts w:ascii="Calibri" w:eastAsia="Calibri" w:hAnsi="Calibri" w:cs="Calibri"/>
          <w:spacing w:val="-2"/>
          <w:sz w:val="32"/>
          <w:szCs w:val="32"/>
        </w:rPr>
        <w:t>t</w:t>
      </w:r>
      <w:r w:rsidR="00F2735C">
        <w:rPr>
          <w:rFonts w:ascii="Calibri" w:eastAsia="Calibri" w:hAnsi="Calibri" w:cs="Calibri"/>
          <w:sz w:val="32"/>
          <w:szCs w:val="32"/>
        </w:rPr>
        <w:t>h</w:t>
      </w:r>
      <w:r w:rsidR="00F2735C">
        <w:rPr>
          <w:rFonts w:ascii="Calibri" w:eastAsia="Calibri" w:hAnsi="Calibri" w:cs="Calibri"/>
          <w:spacing w:val="-1"/>
          <w:sz w:val="32"/>
          <w:szCs w:val="32"/>
        </w:rPr>
        <w:t xml:space="preserve"> </w:t>
      </w:r>
      <w:r w:rsidR="00F2735C">
        <w:rPr>
          <w:rFonts w:ascii="Calibri" w:eastAsia="Calibri" w:hAnsi="Calibri" w:cs="Calibri"/>
          <w:spacing w:val="-2"/>
          <w:sz w:val="32"/>
          <w:szCs w:val="32"/>
        </w:rPr>
        <w:t>t</w:t>
      </w:r>
      <w:r w:rsidR="00F2735C">
        <w:rPr>
          <w:rFonts w:ascii="Calibri" w:eastAsia="Calibri" w:hAnsi="Calibri" w:cs="Calibri"/>
          <w:sz w:val="32"/>
          <w:szCs w:val="32"/>
        </w:rPr>
        <w:t>he</w:t>
      </w:r>
      <w:r w:rsidR="00F2735C">
        <w:rPr>
          <w:rFonts w:ascii="Calibri" w:eastAsia="Calibri" w:hAnsi="Calibri" w:cs="Calibri"/>
          <w:spacing w:val="-2"/>
          <w:sz w:val="32"/>
          <w:szCs w:val="32"/>
        </w:rPr>
        <w:t xml:space="preserve"> </w:t>
      </w:r>
      <w:r w:rsidR="00F2735C">
        <w:rPr>
          <w:rFonts w:ascii="Calibri" w:eastAsia="Calibri" w:hAnsi="Calibri" w:cs="Calibri"/>
          <w:spacing w:val="3"/>
          <w:sz w:val="32"/>
          <w:szCs w:val="32"/>
        </w:rPr>
        <w:t>p</w:t>
      </w:r>
      <w:r w:rsidR="00F2735C">
        <w:rPr>
          <w:rFonts w:ascii="Calibri" w:eastAsia="Calibri" w:hAnsi="Calibri" w:cs="Calibri"/>
          <w:spacing w:val="-2"/>
          <w:sz w:val="32"/>
          <w:szCs w:val="32"/>
        </w:rPr>
        <w:t>ro</w:t>
      </w:r>
      <w:r w:rsidR="00F2735C">
        <w:rPr>
          <w:rFonts w:ascii="Calibri" w:eastAsia="Calibri" w:hAnsi="Calibri" w:cs="Calibri"/>
          <w:sz w:val="32"/>
          <w:szCs w:val="32"/>
        </w:rPr>
        <w:t>d</w:t>
      </w:r>
      <w:r w:rsidR="00F2735C">
        <w:rPr>
          <w:rFonts w:ascii="Calibri" w:eastAsia="Calibri" w:hAnsi="Calibri" w:cs="Calibri"/>
          <w:spacing w:val="-2"/>
          <w:sz w:val="32"/>
          <w:szCs w:val="32"/>
        </w:rPr>
        <w:t>uc</w:t>
      </w:r>
      <w:r w:rsidR="00F2735C">
        <w:rPr>
          <w:rFonts w:ascii="Calibri" w:eastAsia="Calibri" w:hAnsi="Calibri" w:cs="Calibri"/>
          <w:spacing w:val="2"/>
          <w:sz w:val="32"/>
          <w:szCs w:val="32"/>
        </w:rPr>
        <w:t>t</w:t>
      </w:r>
      <w:r w:rsidR="00F2735C">
        <w:rPr>
          <w:rFonts w:ascii="Calibri" w:eastAsia="Calibri" w:hAnsi="Calibri" w:cs="Calibri"/>
          <w:spacing w:val="3"/>
          <w:sz w:val="32"/>
          <w:szCs w:val="32"/>
        </w:rPr>
        <w:t>i</w:t>
      </w:r>
      <w:r w:rsidR="00F2735C">
        <w:rPr>
          <w:rFonts w:ascii="Calibri" w:eastAsia="Calibri" w:hAnsi="Calibri" w:cs="Calibri"/>
          <w:spacing w:val="-2"/>
          <w:sz w:val="32"/>
          <w:szCs w:val="32"/>
        </w:rPr>
        <w:t>o</w:t>
      </w:r>
      <w:r w:rsidR="00F2735C">
        <w:rPr>
          <w:rFonts w:ascii="Calibri" w:eastAsia="Calibri" w:hAnsi="Calibri" w:cs="Calibri"/>
          <w:sz w:val="32"/>
          <w:szCs w:val="32"/>
        </w:rPr>
        <w:t>n</w:t>
      </w:r>
      <w:r w:rsidR="00F2735C">
        <w:rPr>
          <w:rFonts w:ascii="Calibri" w:eastAsia="Calibri" w:hAnsi="Calibri" w:cs="Calibri"/>
          <w:spacing w:val="-1"/>
          <w:sz w:val="32"/>
          <w:szCs w:val="32"/>
        </w:rPr>
        <w:t xml:space="preserve"> </w:t>
      </w:r>
      <w:r w:rsidR="00F2735C">
        <w:rPr>
          <w:rFonts w:ascii="Calibri" w:eastAsia="Calibri" w:hAnsi="Calibri" w:cs="Calibri"/>
          <w:sz w:val="32"/>
          <w:szCs w:val="32"/>
        </w:rPr>
        <w:t>d</w:t>
      </w:r>
      <w:r w:rsidR="00F2735C">
        <w:rPr>
          <w:rFonts w:ascii="Calibri" w:eastAsia="Calibri" w:hAnsi="Calibri" w:cs="Calibri"/>
          <w:spacing w:val="-1"/>
          <w:sz w:val="32"/>
          <w:szCs w:val="32"/>
        </w:rPr>
        <w:t>a</w:t>
      </w:r>
      <w:r w:rsidR="00F2735C">
        <w:rPr>
          <w:rFonts w:ascii="Calibri" w:eastAsia="Calibri" w:hAnsi="Calibri" w:cs="Calibri"/>
          <w:spacing w:val="-2"/>
          <w:sz w:val="32"/>
          <w:szCs w:val="32"/>
        </w:rPr>
        <w:t>t</w:t>
      </w:r>
      <w:r w:rsidR="00F2735C">
        <w:rPr>
          <w:rFonts w:ascii="Calibri" w:eastAsia="Calibri" w:hAnsi="Calibri" w:cs="Calibri"/>
          <w:sz w:val="32"/>
          <w:szCs w:val="32"/>
        </w:rPr>
        <w:t>e</w:t>
      </w:r>
      <w:r w:rsidR="00F2735C">
        <w:rPr>
          <w:rFonts w:ascii="Calibri" w:eastAsia="Calibri" w:hAnsi="Calibri" w:cs="Calibri"/>
          <w:spacing w:val="-1"/>
          <w:sz w:val="32"/>
          <w:szCs w:val="32"/>
        </w:rPr>
        <w:t xml:space="preserve"> a</w:t>
      </w:r>
      <w:r w:rsidR="00F2735C">
        <w:rPr>
          <w:rFonts w:ascii="Calibri" w:eastAsia="Calibri" w:hAnsi="Calibri" w:cs="Calibri"/>
          <w:sz w:val="32"/>
          <w:szCs w:val="32"/>
        </w:rPr>
        <w:t>nd</w:t>
      </w:r>
    </w:p>
    <w:p w14:paraId="74153E21" w14:textId="77777777" w:rsidR="003760E6" w:rsidRDefault="00F2735C">
      <w:pPr>
        <w:spacing w:before="2" w:line="420" w:lineRule="atLeast"/>
        <w:ind w:left="2012" w:right="3404"/>
        <w:rPr>
          <w:rFonts w:ascii="Calibri" w:eastAsia="Calibri" w:hAnsi="Calibri" w:cs="Calibri"/>
          <w:sz w:val="32"/>
          <w:szCs w:val="32"/>
        </w:rPr>
      </w:pPr>
      <w:r>
        <w:rPr>
          <w:rFonts w:ascii="Calibri" w:eastAsia="Calibri" w:hAnsi="Calibri" w:cs="Calibri"/>
          <w:sz w:val="32"/>
          <w:szCs w:val="32"/>
        </w:rPr>
        <w:t>wh</w:t>
      </w:r>
      <w:r>
        <w:rPr>
          <w:rFonts w:ascii="Calibri" w:eastAsia="Calibri" w:hAnsi="Calibri" w:cs="Calibri"/>
          <w:spacing w:val="-2"/>
          <w:sz w:val="32"/>
          <w:szCs w:val="32"/>
        </w:rPr>
        <w:t>e</w:t>
      </w:r>
      <w:r>
        <w:rPr>
          <w:rFonts w:ascii="Calibri" w:eastAsia="Calibri" w:hAnsi="Calibri" w:cs="Calibri"/>
          <w:sz w:val="32"/>
          <w:szCs w:val="32"/>
        </w:rPr>
        <w:t>n</w:t>
      </w:r>
      <w:r>
        <w:rPr>
          <w:rFonts w:ascii="Calibri" w:eastAsia="Calibri" w:hAnsi="Calibri" w:cs="Calibri"/>
          <w:spacing w:val="-1"/>
          <w:sz w:val="32"/>
          <w:szCs w:val="32"/>
        </w:rPr>
        <w:t xml:space="preserve"> </w:t>
      </w:r>
      <w:r>
        <w:rPr>
          <w:rFonts w:ascii="Calibri" w:eastAsia="Calibri" w:hAnsi="Calibri" w:cs="Calibri"/>
          <w:spacing w:val="-2"/>
          <w:sz w:val="32"/>
          <w:szCs w:val="32"/>
        </w:rPr>
        <w:t>t</w:t>
      </w:r>
      <w:r>
        <w:rPr>
          <w:rFonts w:ascii="Calibri" w:eastAsia="Calibri" w:hAnsi="Calibri" w:cs="Calibri"/>
          <w:sz w:val="32"/>
          <w:szCs w:val="32"/>
        </w:rPr>
        <w:t>o</w:t>
      </w:r>
      <w:r>
        <w:rPr>
          <w:rFonts w:ascii="Calibri" w:eastAsia="Calibri" w:hAnsi="Calibri" w:cs="Calibri"/>
          <w:spacing w:val="-1"/>
          <w:sz w:val="32"/>
          <w:szCs w:val="32"/>
        </w:rPr>
        <w:t xml:space="preserve"> </w:t>
      </w:r>
      <w:r>
        <w:rPr>
          <w:rFonts w:ascii="Calibri" w:eastAsia="Calibri" w:hAnsi="Calibri" w:cs="Calibri"/>
          <w:spacing w:val="-2"/>
          <w:sz w:val="32"/>
          <w:szCs w:val="32"/>
        </w:rPr>
        <w:t>h</w:t>
      </w:r>
      <w:r>
        <w:rPr>
          <w:rFonts w:ascii="Calibri" w:eastAsia="Calibri" w:hAnsi="Calibri" w:cs="Calibri"/>
          <w:sz w:val="32"/>
          <w:szCs w:val="32"/>
        </w:rPr>
        <w:t>a</w:t>
      </w:r>
      <w:r>
        <w:rPr>
          <w:rFonts w:ascii="Calibri" w:eastAsia="Calibri" w:hAnsi="Calibri" w:cs="Calibri"/>
          <w:spacing w:val="-2"/>
          <w:sz w:val="32"/>
          <w:szCs w:val="32"/>
        </w:rPr>
        <w:t>r</w:t>
      </w:r>
      <w:r>
        <w:rPr>
          <w:rFonts w:ascii="Calibri" w:eastAsia="Calibri" w:hAnsi="Calibri" w:cs="Calibri"/>
          <w:spacing w:val="-1"/>
          <w:sz w:val="32"/>
          <w:szCs w:val="32"/>
        </w:rPr>
        <w:t>ve</w:t>
      </w:r>
      <w:r>
        <w:rPr>
          <w:rFonts w:ascii="Calibri" w:eastAsia="Calibri" w:hAnsi="Calibri" w:cs="Calibri"/>
          <w:sz w:val="32"/>
          <w:szCs w:val="32"/>
        </w:rPr>
        <w:t>s</w:t>
      </w:r>
      <w:r>
        <w:rPr>
          <w:rFonts w:ascii="Calibri" w:eastAsia="Calibri" w:hAnsi="Calibri" w:cs="Calibri"/>
          <w:spacing w:val="-3"/>
          <w:sz w:val="32"/>
          <w:szCs w:val="32"/>
        </w:rPr>
        <w:t>t</w:t>
      </w:r>
      <w:r>
        <w:rPr>
          <w:rFonts w:ascii="Calibri" w:eastAsia="Calibri" w:hAnsi="Calibri" w:cs="Calibri"/>
          <w:sz w:val="32"/>
          <w:szCs w:val="32"/>
        </w:rPr>
        <w:t>. F</w:t>
      </w:r>
      <w:r>
        <w:rPr>
          <w:rFonts w:ascii="Calibri" w:eastAsia="Calibri" w:hAnsi="Calibri" w:cs="Calibri"/>
          <w:spacing w:val="-1"/>
          <w:sz w:val="32"/>
          <w:szCs w:val="32"/>
        </w:rPr>
        <w:t>e</w:t>
      </w:r>
      <w:r>
        <w:rPr>
          <w:rFonts w:ascii="Calibri" w:eastAsia="Calibri" w:hAnsi="Calibri" w:cs="Calibri"/>
          <w:spacing w:val="-2"/>
          <w:sz w:val="32"/>
          <w:szCs w:val="32"/>
        </w:rPr>
        <w:t>r</w:t>
      </w:r>
      <w:r>
        <w:rPr>
          <w:rFonts w:ascii="Calibri" w:eastAsia="Calibri" w:hAnsi="Calibri" w:cs="Calibri"/>
          <w:spacing w:val="2"/>
          <w:sz w:val="32"/>
          <w:szCs w:val="32"/>
        </w:rPr>
        <w:t>m</w:t>
      </w:r>
      <w:r>
        <w:rPr>
          <w:rFonts w:ascii="Calibri" w:eastAsia="Calibri" w:hAnsi="Calibri" w:cs="Calibri"/>
          <w:spacing w:val="-1"/>
          <w:sz w:val="32"/>
          <w:szCs w:val="32"/>
        </w:rPr>
        <w:t>e</w:t>
      </w:r>
      <w:r>
        <w:rPr>
          <w:rFonts w:ascii="Calibri" w:eastAsia="Calibri" w:hAnsi="Calibri" w:cs="Calibri"/>
          <w:sz w:val="32"/>
          <w:szCs w:val="32"/>
        </w:rPr>
        <w:t>n</w:t>
      </w:r>
      <w:r>
        <w:rPr>
          <w:rFonts w:ascii="Calibri" w:eastAsia="Calibri" w:hAnsi="Calibri" w:cs="Calibri"/>
          <w:spacing w:val="-3"/>
          <w:sz w:val="32"/>
          <w:szCs w:val="32"/>
        </w:rPr>
        <w:t>t</w:t>
      </w:r>
      <w:r>
        <w:rPr>
          <w:rFonts w:ascii="Calibri" w:eastAsia="Calibri" w:hAnsi="Calibri" w:cs="Calibri"/>
          <w:sz w:val="32"/>
          <w:szCs w:val="32"/>
        </w:rPr>
        <w:t>a</w:t>
      </w:r>
      <w:r>
        <w:rPr>
          <w:rFonts w:ascii="Calibri" w:eastAsia="Calibri" w:hAnsi="Calibri" w:cs="Calibri"/>
          <w:spacing w:val="2"/>
          <w:sz w:val="32"/>
          <w:szCs w:val="32"/>
        </w:rPr>
        <w:t>t</w:t>
      </w:r>
      <w:r>
        <w:rPr>
          <w:rFonts w:ascii="Calibri" w:eastAsia="Calibri" w:hAnsi="Calibri" w:cs="Calibri"/>
          <w:spacing w:val="-2"/>
          <w:sz w:val="32"/>
          <w:szCs w:val="32"/>
        </w:rPr>
        <w:t>io</w:t>
      </w:r>
      <w:r>
        <w:rPr>
          <w:rFonts w:ascii="Calibri" w:eastAsia="Calibri" w:hAnsi="Calibri" w:cs="Calibri"/>
          <w:sz w:val="32"/>
          <w:szCs w:val="32"/>
        </w:rPr>
        <w:t>n</w:t>
      </w:r>
      <w:r>
        <w:rPr>
          <w:rFonts w:ascii="Calibri" w:eastAsia="Calibri" w:hAnsi="Calibri" w:cs="Calibri"/>
          <w:spacing w:val="-1"/>
          <w:sz w:val="32"/>
          <w:szCs w:val="32"/>
        </w:rPr>
        <w:t xml:space="preserve"> </w:t>
      </w:r>
      <w:r>
        <w:rPr>
          <w:rFonts w:ascii="Calibri" w:eastAsia="Calibri" w:hAnsi="Calibri" w:cs="Calibri"/>
          <w:spacing w:val="1"/>
          <w:sz w:val="32"/>
          <w:szCs w:val="32"/>
        </w:rPr>
        <w:t>P</w:t>
      </w:r>
      <w:r>
        <w:rPr>
          <w:rFonts w:ascii="Calibri" w:eastAsia="Calibri" w:hAnsi="Calibri" w:cs="Calibri"/>
          <w:spacing w:val="-2"/>
          <w:sz w:val="32"/>
          <w:szCs w:val="32"/>
        </w:rPr>
        <w:t>roc</w:t>
      </w:r>
      <w:r>
        <w:rPr>
          <w:rFonts w:ascii="Calibri" w:eastAsia="Calibri" w:hAnsi="Calibri" w:cs="Calibri"/>
          <w:spacing w:val="3"/>
          <w:sz w:val="32"/>
          <w:szCs w:val="32"/>
        </w:rPr>
        <w:t>e</w:t>
      </w:r>
      <w:r>
        <w:rPr>
          <w:rFonts w:ascii="Calibri" w:eastAsia="Calibri" w:hAnsi="Calibri" w:cs="Calibri"/>
          <w:sz w:val="32"/>
          <w:szCs w:val="32"/>
        </w:rPr>
        <w:t>ss</w:t>
      </w:r>
      <w:r>
        <w:rPr>
          <w:rFonts w:ascii="Calibri" w:eastAsia="Calibri" w:hAnsi="Calibri" w:cs="Calibri"/>
          <w:spacing w:val="-2"/>
          <w:sz w:val="32"/>
          <w:szCs w:val="32"/>
        </w:rPr>
        <w:t xml:space="preserve"> </w:t>
      </w:r>
      <w:r>
        <w:rPr>
          <w:rFonts w:ascii="Calibri" w:eastAsia="Calibri" w:hAnsi="Calibri" w:cs="Calibri"/>
          <w:sz w:val="32"/>
          <w:szCs w:val="32"/>
        </w:rPr>
        <w:t>w</w:t>
      </w:r>
      <w:r>
        <w:rPr>
          <w:rFonts w:ascii="Calibri" w:eastAsia="Calibri" w:hAnsi="Calibri" w:cs="Calibri"/>
          <w:spacing w:val="-2"/>
          <w:sz w:val="32"/>
          <w:szCs w:val="32"/>
        </w:rPr>
        <w:t>il</w:t>
      </w:r>
      <w:r>
        <w:rPr>
          <w:rFonts w:ascii="Calibri" w:eastAsia="Calibri" w:hAnsi="Calibri" w:cs="Calibri"/>
          <w:sz w:val="32"/>
          <w:szCs w:val="32"/>
        </w:rPr>
        <w:t>l</w:t>
      </w:r>
      <w:r>
        <w:rPr>
          <w:rFonts w:ascii="Calibri" w:eastAsia="Calibri" w:hAnsi="Calibri" w:cs="Calibri"/>
          <w:spacing w:val="-1"/>
          <w:sz w:val="32"/>
          <w:szCs w:val="32"/>
        </w:rPr>
        <w:t xml:space="preserve"> </w:t>
      </w:r>
      <w:r>
        <w:rPr>
          <w:rFonts w:ascii="Calibri" w:eastAsia="Calibri" w:hAnsi="Calibri" w:cs="Calibri"/>
          <w:spacing w:val="-3"/>
          <w:sz w:val="32"/>
          <w:szCs w:val="32"/>
        </w:rPr>
        <w:t>t</w:t>
      </w:r>
      <w:r>
        <w:rPr>
          <w:rFonts w:ascii="Calibri" w:eastAsia="Calibri" w:hAnsi="Calibri" w:cs="Calibri"/>
          <w:sz w:val="32"/>
          <w:szCs w:val="32"/>
        </w:rPr>
        <w:t>a</w:t>
      </w:r>
      <w:r>
        <w:rPr>
          <w:rFonts w:ascii="Calibri" w:eastAsia="Calibri" w:hAnsi="Calibri" w:cs="Calibri"/>
          <w:spacing w:val="2"/>
          <w:sz w:val="32"/>
          <w:szCs w:val="32"/>
        </w:rPr>
        <w:t>k</w:t>
      </w:r>
      <w:r>
        <w:rPr>
          <w:rFonts w:ascii="Calibri" w:eastAsia="Calibri" w:hAnsi="Calibri" w:cs="Calibri"/>
          <w:sz w:val="32"/>
          <w:szCs w:val="32"/>
        </w:rPr>
        <w:t>e</w:t>
      </w:r>
      <w:r>
        <w:rPr>
          <w:rFonts w:ascii="Calibri" w:eastAsia="Calibri" w:hAnsi="Calibri" w:cs="Calibri"/>
          <w:spacing w:val="-1"/>
          <w:sz w:val="32"/>
          <w:szCs w:val="32"/>
        </w:rPr>
        <w:t xml:space="preserve"> </w:t>
      </w:r>
      <w:r>
        <w:rPr>
          <w:rFonts w:ascii="Calibri" w:eastAsia="Calibri" w:hAnsi="Calibri" w:cs="Calibri"/>
          <w:spacing w:val="5"/>
          <w:sz w:val="32"/>
          <w:szCs w:val="32"/>
        </w:rPr>
        <w:t>2</w:t>
      </w:r>
      <w:r>
        <w:rPr>
          <w:rFonts w:ascii="Calibri" w:eastAsia="Calibri" w:hAnsi="Calibri" w:cs="Calibri"/>
          <w:spacing w:val="2"/>
          <w:sz w:val="32"/>
          <w:szCs w:val="32"/>
        </w:rPr>
        <w:t>-</w:t>
      </w:r>
      <w:r>
        <w:rPr>
          <w:rFonts w:ascii="Calibri" w:eastAsia="Calibri" w:hAnsi="Calibri" w:cs="Calibri"/>
          <w:sz w:val="32"/>
          <w:szCs w:val="32"/>
        </w:rPr>
        <w:t>3 w</w:t>
      </w:r>
      <w:r>
        <w:rPr>
          <w:rFonts w:ascii="Calibri" w:eastAsia="Calibri" w:hAnsi="Calibri" w:cs="Calibri"/>
          <w:spacing w:val="-1"/>
          <w:sz w:val="32"/>
          <w:szCs w:val="32"/>
        </w:rPr>
        <w:t>ee</w:t>
      </w:r>
      <w:r>
        <w:rPr>
          <w:rFonts w:ascii="Calibri" w:eastAsia="Calibri" w:hAnsi="Calibri" w:cs="Calibri"/>
          <w:spacing w:val="-2"/>
          <w:sz w:val="32"/>
          <w:szCs w:val="32"/>
        </w:rPr>
        <w:t>k</w:t>
      </w:r>
      <w:r>
        <w:rPr>
          <w:rFonts w:ascii="Calibri" w:eastAsia="Calibri" w:hAnsi="Calibri" w:cs="Calibri"/>
          <w:sz w:val="32"/>
          <w:szCs w:val="32"/>
        </w:rPr>
        <w:t>s</w:t>
      </w:r>
    </w:p>
    <w:p w14:paraId="6DFD7BA3" w14:textId="77777777" w:rsidR="003760E6" w:rsidRDefault="003760E6">
      <w:pPr>
        <w:spacing w:line="200" w:lineRule="exact"/>
      </w:pPr>
    </w:p>
    <w:p w14:paraId="307CFB9A" w14:textId="77777777" w:rsidR="003760E6" w:rsidRDefault="003760E6">
      <w:pPr>
        <w:spacing w:before="1" w:line="260" w:lineRule="exact"/>
        <w:rPr>
          <w:sz w:val="26"/>
          <w:szCs w:val="26"/>
        </w:rPr>
      </w:pPr>
    </w:p>
    <w:p w14:paraId="45CCFF43" w14:textId="77777777" w:rsidR="003760E6" w:rsidRDefault="00F47966">
      <w:pPr>
        <w:ind w:left="1741"/>
      </w:pPr>
      <w:r>
        <w:pict w14:anchorId="66E9CCB8">
          <v:shape id="_x0000_s2088" type="#_x0000_t75" style="position:absolute;left:0;text-align:left;margin-left:349.5pt;margin-top:-.25pt;width:189.95pt;height:182.55pt;z-index:-1260;mso-position-horizontal-relative:page">
            <v:imagedata r:id="rId40" o:title=""/>
            <w10:wrap anchorx="page"/>
          </v:shape>
        </w:pict>
      </w:r>
      <w:r w:rsidR="002B44F9">
        <w:pict w14:anchorId="325FA562">
          <v:shape id="_x0000_i1359" type="#_x0000_t75" style="width:207.75pt;height:180.75pt">
            <v:imagedata r:id="rId41" o:title=""/>
          </v:shape>
        </w:pict>
      </w:r>
    </w:p>
    <w:p w14:paraId="64698FA5" w14:textId="77777777" w:rsidR="003760E6" w:rsidRDefault="003760E6">
      <w:pPr>
        <w:spacing w:before="2" w:line="100" w:lineRule="exact"/>
        <w:rPr>
          <w:sz w:val="10"/>
          <w:szCs w:val="10"/>
        </w:rPr>
      </w:pPr>
    </w:p>
    <w:p w14:paraId="40B892C5" w14:textId="77777777" w:rsidR="003760E6" w:rsidRDefault="003760E6">
      <w:pPr>
        <w:spacing w:line="200" w:lineRule="exact"/>
      </w:pPr>
    </w:p>
    <w:p w14:paraId="03E363A4" w14:textId="77777777" w:rsidR="003760E6" w:rsidRDefault="003760E6">
      <w:pPr>
        <w:spacing w:line="200" w:lineRule="exact"/>
      </w:pPr>
    </w:p>
    <w:p w14:paraId="45723669" w14:textId="77777777" w:rsidR="003760E6" w:rsidRDefault="00F2735C">
      <w:pPr>
        <w:spacing w:line="380" w:lineRule="exact"/>
        <w:ind w:left="2041"/>
        <w:rPr>
          <w:rFonts w:ascii="Calibri" w:eastAsia="Calibri" w:hAnsi="Calibri" w:cs="Calibri"/>
          <w:sz w:val="32"/>
          <w:szCs w:val="32"/>
        </w:rPr>
      </w:pPr>
      <w:r>
        <w:rPr>
          <w:rFonts w:ascii="Calibri" w:eastAsia="Calibri" w:hAnsi="Calibri" w:cs="Calibri"/>
          <w:spacing w:val="1"/>
          <w:sz w:val="32"/>
          <w:szCs w:val="32"/>
        </w:rPr>
        <w:t>A</w:t>
      </w:r>
      <w:r>
        <w:rPr>
          <w:rFonts w:ascii="Calibri" w:eastAsia="Calibri" w:hAnsi="Calibri" w:cs="Calibri"/>
          <w:spacing w:val="-2"/>
          <w:sz w:val="32"/>
          <w:szCs w:val="32"/>
        </w:rPr>
        <w:t>ft</w:t>
      </w:r>
      <w:r>
        <w:rPr>
          <w:rFonts w:ascii="Calibri" w:eastAsia="Calibri" w:hAnsi="Calibri" w:cs="Calibri"/>
          <w:spacing w:val="-1"/>
          <w:sz w:val="32"/>
          <w:szCs w:val="32"/>
        </w:rPr>
        <w:t>e</w:t>
      </w:r>
      <w:r>
        <w:rPr>
          <w:rFonts w:ascii="Calibri" w:eastAsia="Calibri" w:hAnsi="Calibri" w:cs="Calibri"/>
          <w:sz w:val="32"/>
          <w:szCs w:val="32"/>
        </w:rPr>
        <w:t>r</w:t>
      </w:r>
      <w:r>
        <w:rPr>
          <w:rFonts w:ascii="Calibri" w:eastAsia="Calibri" w:hAnsi="Calibri" w:cs="Calibri"/>
          <w:spacing w:val="-1"/>
          <w:sz w:val="32"/>
          <w:szCs w:val="32"/>
        </w:rPr>
        <w:t xml:space="preserve"> </w:t>
      </w:r>
      <w:r>
        <w:rPr>
          <w:rFonts w:ascii="Calibri" w:eastAsia="Calibri" w:hAnsi="Calibri" w:cs="Calibri"/>
          <w:spacing w:val="-3"/>
          <w:sz w:val="32"/>
          <w:szCs w:val="32"/>
        </w:rPr>
        <w:t>f</w:t>
      </w:r>
      <w:r>
        <w:rPr>
          <w:rFonts w:ascii="Calibri" w:eastAsia="Calibri" w:hAnsi="Calibri" w:cs="Calibri"/>
          <w:spacing w:val="-1"/>
          <w:sz w:val="32"/>
          <w:szCs w:val="32"/>
        </w:rPr>
        <w:t>e</w:t>
      </w:r>
      <w:r>
        <w:rPr>
          <w:rFonts w:ascii="Calibri" w:eastAsia="Calibri" w:hAnsi="Calibri" w:cs="Calibri"/>
          <w:spacing w:val="-2"/>
          <w:sz w:val="32"/>
          <w:szCs w:val="32"/>
        </w:rPr>
        <w:t>r</w:t>
      </w:r>
      <w:r>
        <w:rPr>
          <w:rFonts w:ascii="Calibri" w:eastAsia="Calibri" w:hAnsi="Calibri" w:cs="Calibri"/>
          <w:spacing w:val="2"/>
          <w:sz w:val="32"/>
          <w:szCs w:val="32"/>
        </w:rPr>
        <w:t>m</w:t>
      </w:r>
      <w:r>
        <w:rPr>
          <w:rFonts w:ascii="Calibri" w:eastAsia="Calibri" w:hAnsi="Calibri" w:cs="Calibri"/>
          <w:spacing w:val="-1"/>
          <w:sz w:val="32"/>
          <w:szCs w:val="32"/>
        </w:rPr>
        <w:t>e</w:t>
      </w:r>
      <w:r>
        <w:rPr>
          <w:rFonts w:ascii="Calibri" w:eastAsia="Calibri" w:hAnsi="Calibri" w:cs="Calibri"/>
          <w:sz w:val="32"/>
          <w:szCs w:val="32"/>
        </w:rPr>
        <w:t>n</w:t>
      </w:r>
      <w:r>
        <w:rPr>
          <w:rFonts w:ascii="Calibri" w:eastAsia="Calibri" w:hAnsi="Calibri" w:cs="Calibri"/>
          <w:spacing w:val="1"/>
          <w:sz w:val="32"/>
          <w:szCs w:val="32"/>
        </w:rPr>
        <w:t>t</w:t>
      </w:r>
      <w:r>
        <w:rPr>
          <w:rFonts w:ascii="Calibri" w:eastAsia="Calibri" w:hAnsi="Calibri" w:cs="Calibri"/>
          <w:spacing w:val="-2"/>
          <w:sz w:val="32"/>
          <w:szCs w:val="32"/>
        </w:rPr>
        <w:t>i</w:t>
      </w:r>
      <w:r>
        <w:rPr>
          <w:rFonts w:ascii="Calibri" w:eastAsia="Calibri" w:hAnsi="Calibri" w:cs="Calibri"/>
          <w:sz w:val="32"/>
          <w:szCs w:val="32"/>
        </w:rPr>
        <w:t>n</w:t>
      </w:r>
      <w:r>
        <w:rPr>
          <w:rFonts w:ascii="Calibri" w:eastAsia="Calibri" w:hAnsi="Calibri" w:cs="Calibri"/>
          <w:spacing w:val="1"/>
          <w:sz w:val="32"/>
          <w:szCs w:val="32"/>
        </w:rPr>
        <w:t>g</w:t>
      </w:r>
      <w:r>
        <w:rPr>
          <w:rFonts w:ascii="Calibri" w:eastAsia="Calibri" w:hAnsi="Calibri" w:cs="Calibri"/>
          <w:sz w:val="32"/>
          <w:szCs w:val="32"/>
        </w:rPr>
        <w:t>,</w:t>
      </w:r>
      <w:r>
        <w:rPr>
          <w:rFonts w:ascii="Calibri" w:eastAsia="Calibri" w:hAnsi="Calibri" w:cs="Calibri"/>
          <w:spacing w:val="2"/>
          <w:sz w:val="32"/>
          <w:szCs w:val="32"/>
        </w:rPr>
        <w:t xml:space="preserve"> </w:t>
      </w:r>
      <w:r>
        <w:rPr>
          <w:rFonts w:ascii="Calibri" w:eastAsia="Calibri" w:hAnsi="Calibri" w:cs="Calibri"/>
          <w:sz w:val="32"/>
          <w:szCs w:val="32"/>
        </w:rPr>
        <w:t>s</w:t>
      </w:r>
      <w:r>
        <w:rPr>
          <w:rFonts w:ascii="Calibri" w:eastAsia="Calibri" w:hAnsi="Calibri" w:cs="Calibri"/>
          <w:spacing w:val="-3"/>
          <w:sz w:val="32"/>
          <w:szCs w:val="32"/>
        </w:rPr>
        <w:t>t</w:t>
      </w:r>
      <w:r>
        <w:rPr>
          <w:rFonts w:ascii="Calibri" w:eastAsia="Calibri" w:hAnsi="Calibri" w:cs="Calibri"/>
          <w:spacing w:val="-2"/>
          <w:sz w:val="32"/>
          <w:szCs w:val="32"/>
        </w:rPr>
        <w:t>r</w:t>
      </w:r>
      <w:r>
        <w:rPr>
          <w:rFonts w:ascii="Calibri" w:eastAsia="Calibri" w:hAnsi="Calibri" w:cs="Calibri"/>
          <w:sz w:val="32"/>
          <w:szCs w:val="32"/>
        </w:rPr>
        <w:t>a</w:t>
      </w:r>
      <w:r>
        <w:rPr>
          <w:rFonts w:ascii="Calibri" w:eastAsia="Calibri" w:hAnsi="Calibri" w:cs="Calibri"/>
          <w:spacing w:val="-2"/>
          <w:sz w:val="32"/>
          <w:szCs w:val="32"/>
        </w:rPr>
        <w:t>i</w:t>
      </w:r>
      <w:r>
        <w:rPr>
          <w:rFonts w:ascii="Calibri" w:eastAsia="Calibri" w:hAnsi="Calibri" w:cs="Calibri"/>
          <w:sz w:val="32"/>
          <w:szCs w:val="32"/>
        </w:rPr>
        <w:t>ns</w:t>
      </w:r>
      <w:r>
        <w:rPr>
          <w:rFonts w:ascii="Calibri" w:eastAsia="Calibri" w:hAnsi="Calibri" w:cs="Calibri"/>
          <w:spacing w:val="-2"/>
          <w:sz w:val="32"/>
          <w:szCs w:val="32"/>
        </w:rPr>
        <w:t xml:space="preserve"> </w:t>
      </w:r>
      <w:r>
        <w:rPr>
          <w:rFonts w:ascii="Calibri" w:eastAsia="Calibri" w:hAnsi="Calibri" w:cs="Calibri"/>
          <w:spacing w:val="-3"/>
          <w:sz w:val="32"/>
          <w:szCs w:val="32"/>
        </w:rPr>
        <w:t>t</w:t>
      </w:r>
      <w:r>
        <w:rPr>
          <w:rFonts w:ascii="Calibri" w:eastAsia="Calibri" w:hAnsi="Calibri" w:cs="Calibri"/>
          <w:sz w:val="32"/>
          <w:szCs w:val="32"/>
        </w:rPr>
        <w:t>he</w:t>
      </w:r>
      <w:r>
        <w:rPr>
          <w:rFonts w:ascii="Calibri" w:eastAsia="Calibri" w:hAnsi="Calibri" w:cs="Calibri"/>
          <w:spacing w:val="2"/>
          <w:sz w:val="32"/>
          <w:szCs w:val="32"/>
        </w:rPr>
        <w:t xml:space="preserve"> </w:t>
      </w:r>
      <w:r>
        <w:rPr>
          <w:rFonts w:ascii="Calibri" w:eastAsia="Calibri" w:hAnsi="Calibri" w:cs="Calibri"/>
          <w:spacing w:val="-2"/>
          <w:sz w:val="32"/>
          <w:szCs w:val="32"/>
        </w:rPr>
        <w:t>f</w:t>
      </w:r>
      <w:r>
        <w:rPr>
          <w:rFonts w:ascii="Calibri" w:eastAsia="Calibri" w:hAnsi="Calibri" w:cs="Calibri"/>
          <w:spacing w:val="-1"/>
          <w:sz w:val="32"/>
          <w:szCs w:val="32"/>
        </w:rPr>
        <w:t>e</w:t>
      </w:r>
      <w:r>
        <w:rPr>
          <w:rFonts w:ascii="Calibri" w:eastAsia="Calibri" w:hAnsi="Calibri" w:cs="Calibri"/>
          <w:spacing w:val="-2"/>
          <w:sz w:val="32"/>
          <w:szCs w:val="32"/>
        </w:rPr>
        <w:t>r</w:t>
      </w:r>
      <w:r>
        <w:rPr>
          <w:rFonts w:ascii="Calibri" w:eastAsia="Calibri" w:hAnsi="Calibri" w:cs="Calibri"/>
          <w:spacing w:val="2"/>
          <w:sz w:val="32"/>
          <w:szCs w:val="32"/>
        </w:rPr>
        <w:t>m</w:t>
      </w:r>
      <w:r>
        <w:rPr>
          <w:rFonts w:ascii="Calibri" w:eastAsia="Calibri" w:hAnsi="Calibri" w:cs="Calibri"/>
          <w:spacing w:val="-1"/>
          <w:sz w:val="32"/>
          <w:szCs w:val="32"/>
        </w:rPr>
        <w:t>e</w:t>
      </w:r>
      <w:r>
        <w:rPr>
          <w:rFonts w:ascii="Calibri" w:eastAsia="Calibri" w:hAnsi="Calibri" w:cs="Calibri"/>
          <w:sz w:val="32"/>
          <w:szCs w:val="32"/>
        </w:rPr>
        <w:t>n</w:t>
      </w:r>
      <w:r>
        <w:rPr>
          <w:rFonts w:ascii="Calibri" w:eastAsia="Calibri" w:hAnsi="Calibri" w:cs="Calibri"/>
          <w:spacing w:val="1"/>
          <w:sz w:val="32"/>
          <w:szCs w:val="32"/>
        </w:rPr>
        <w:t>t</w:t>
      </w:r>
      <w:r>
        <w:rPr>
          <w:rFonts w:ascii="Calibri" w:eastAsia="Calibri" w:hAnsi="Calibri" w:cs="Calibri"/>
          <w:spacing w:val="-1"/>
          <w:sz w:val="32"/>
          <w:szCs w:val="32"/>
        </w:rPr>
        <w:t>e</w:t>
      </w:r>
      <w:r>
        <w:rPr>
          <w:rFonts w:ascii="Calibri" w:eastAsia="Calibri" w:hAnsi="Calibri" w:cs="Calibri"/>
          <w:sz w:val="32"/>
          <w:szCs w:val="32"/>
        </w:rPr>
        <w:t>d</w:t>
      </w:r>
      <w:r>
        <w:rPr>
          <w:rFonts w:ascii="Calibri" w:eastAsia="Calibri" w:hAnsi="Calibri" w:cs="Calibri"/>
          <w:spacing w:val="-1"/>
          <w:sz w:val="32"/>
          <w:szCs w:val="32"/>
        </w:rPr>
        <w:t xml:space="preserve"> </w:t>
      </w:r>
      <w:r>
        <w:rPr>
          <w:rFonts w:ascii="Calibri" w:eastAsia="Calibri" w:hAnsi="Calibri" w:cs="Calibri"/>
          <w:spacing w:val="2"/>
          <w:sz w:val="32"/>
          <w:szCs w:val="32"/>
        </w:rPr>
        <w:t>m</w:t>
      </w:r>
      <w:r>
        <w:rPr>
          <w:rFonts w:ascii="Calibri" w:eastAsia="Calibri" w:hAnsi="Calibri" w:cs="Calibri"/>
          <w:spacing w:val="-2"/>
          <w:sz w:val="32"/>
          <w:szCs w:val="32"/>
        </w:rPr>
        <w:t>i</w:t>
      </w:r>
      <w:r>
        <w:rPr>
          <w:rFonts w:ascii="Calibri" w:eastAsia="Calibri" w:hAnsi="Calibri" w:cs="Calibri"/>
          <w:sz w:val="32"/>
          <w:szCs w:val="32"/>
        </w:rPr>
        <w:t>x</w:t>
      </w:r>
      <w:r>
        <w:rPr>
          <w:rFonts w:ascii="Calibri" w:eastAsia="Calibri" w:hAnsi="Calibri" w:cs="Calibri"/>
          <w:spacing w:val="-2"/>
          <w:sz w:val="32"/>
          <w:szCs w:val="32"/>
        </w:rPr>
        <w:t>t</w:t>
      </w:r>
      <w:r>
        <w:rPr>
          <w:rFonts w:ascii="Calibri" w:eastAsia="Calibri" w:hAnsi="Calibri" w:cs="Calibri"/>
          <w:sz w:val="32"/>
          <w:szCs w:val="32"/>
        </w:rPr>
        <w:t>u</w:t>
      </w:r>
      <w:r>
        <w:rPr>
          <w:rFonts w:ascii="Calibri" w:eastAsia="Calibri" w:hAnsi="Calibri" w:cs="Calibri"/>
          <w:spacing w:val="-3"/>
          <w:sz w:val="32"/>
          <w:szCs w:val="32"/>
        </w:rPr>
        <w:t>r</w:t>
      </w:r>
      <w:r>
        <w:rPr>
          <w:rFonts w:ascii="Calibri" w:eastAsia="Calibri" w:hAnsi="Calibri" w:cs="Calibri"/>
          <w:sz w:val="32"/>
          <w:szCs w:val="32"/>
        </w:rPr>
        <w:t>e</w:t>
      </w:r>
    </w:p>
    <w:p w14:paraId="499E3DF3" w14:textId="77777777" w:rsidR="003760E6" w:rsidRDefault="00F47966">
      <w:pPr>
        <w:spacing w:before="36"/>
        <w:ind w:left="2041"/>
        <w:rPr>
          <w:rFonts w:ascii="Calibri" w:eastAsia="Calibri" w:hAnsi="Calibri" w:cs="Calibri"/>
          <w:sz w:val="32"/>
          <w:szCs w:val="32"/>
        </w:rPr>
        <w:sectPr w:rsidR="003760E6">
          <w:pgSz w:w="12240" w:h="15840"/>
          <w:pgMar w:top="1600" w:right="0" w:bottom="280" w:left="0" w:header="200" w:footer="891" w:gutter="0"/>
          <w:cols w:space="720"/>
        </w:sectPr>
      </w:pPr>
      <w:r>
        <w:pict w14:anchorId="1A5861B8">
          <v:group id="_x0000_s2085" style="position:absolute;left:0;text-align:left;margin-left:94.55pt;margin-top:-23.6pt;width:358.3pt;height:69.45pt;z-index:-1258;mso-position-horizontal-relative:page" coordorigin="1891,-472" coordsize="7166,1389">
            <v:shape id="_x0000_s2086" style="position:absolute;left:1891;top:-472;width:7166;height:1389" coordorigin="1891,-472" coordsize="7166,1389" path="m1891,917r7166,l9057,-472r-7166,l1891,917xe" filled="f">
              <v:path arrowok="t"/>
            </v:shape>
            <w10:wrap anchorx="page"/>
          </v:group>
        </w:pict>
      </w:r>
      <w:r w:rsidR="00F2735C">
        <w:rPr>
          <w:rFonts w:ascii="Calibri" w:eastAsia="Calibri" w:hAnsi="Calibri" w:cs="Calibri"/>
          <w:sz w:val="32"/>
          <w:szCs w:val="32"/>
        </w:rPr>
        <w:t>u</w:t>
      </w:r>
      <w:r w:rsidR="00F2735C">
        <w:rPr>
          <w:rFonts w:ascii="Calibri" w:eastAsia="Calibri" w:hAnsi="Calibri" w:cs="Calibri"/>
          <w:spacing w:val="-2"/>
          <w:sz w:val="32"/>
          <w:szCs w:val="32"/>
        </w:rPr>
        <w:t>si</w:t>
      </w:r>
      <w:r w:rsidR="00F2735C">
        <w:rPr>
          <w:rFonts w:ascii="Calibri" w:eastAsia="Calibri" w:hAnsi="Calibri" w:cs="Calibri"/>
          <w:sz w:val="32"/>
          <w:szCs w:val="32"/>
        </w:rPr>
        <w:t>ng</w:t>
      </w:r>
      <w:r w:rsidR="00F2735C">
        <w:rPr>
          <w:rFonts w:ascii="Calibri" w:eastAsia="Calibri" w:hAnsi="Calibri" w:cs="Calibri"/>
          <w:spacing w:val="1"/>
          <w:sz w:val="32"/>
          <w:szCs w:val="32"/>
        </w:rPr>
        <w:t xml:space="preserve"> </w:t>
      </w:r>
      <w:r w:rsidR="00F2735C">
        <w:rPr>
          <w:rFonts w:ascii="Calibri" w:eastAsia="Calibri" w:hAnsi="Calibri" w:cs="Calibri"/>
          <w:sz w:val="32"/>
          <w:szCs w:val="32"/>
        </w:rPr>
        <w:t>a</w:t>
      </w:r>
      <w:r w:rsidR="00F2735C">
        <w:rPr>
          <w:rFonts w:ascii="Calibri" w:eastAsia="Calibri" w:hAnsi="Calibri" w:cs="Calibri"/>
          <w:spacing w:val="-1"/>
          <w:sz w:val="32"/>
          <w:szCs w:val="32"/>
        </w:rPr>
        <w:t xml:space="preserve"> </w:t>
      </w:r>
      <w:r w:rsidR="00F2735C">
        <w:rPr>
          <w:rFonts w:ascii="Calibri" w:eastAsia="Calibri" w:hAnsi="Calibri" w:cs="Calibri"/>
          <w:sz w:val="32"/>
          <w:szCs w:val="32"/>
        </w:rPr>
        <w:t>s</w:t>
      </w:r>
      <w:r w:rsidR="00F2735C">
        <w:rPr>
          <w:rFonts w:ascii="Calibri" w:eastAsia="Calibri" w:hAnsi="Calibri" w:cs="Calibri"/>
          <w:spacing w:val="-3"/>
          <w:sz w:val="32"/>
          <w:szCs w:val="32"/>
        </w:rPr>
        <w:t>t</w:t>
      </w:r>
      <w:r w:rsidR="00F2735C">
        <w:rPr>
          <w:rFonts w:ascii="Calibri" w:eastAsia="Calibri" w:hAnsi="Calibri" w:cs="Calibri"/>
          <w:spacing w:val="-2"/>
          <w:sz w:val="32"/>
          <w:szCs w:val="32"/>
        </w:rPr>
        <w:t>r</w:t>
      </w:r>
      <w:r w:rsidR="00F2735C">
        <w:rPr>
          <w:rFonts w:ascii="Calibri" w:eastAsia="Calibri" w:hAnsi="Calibri" w:cs="Calibri"/>
          <w:sz w:val="32"/>
          <w:szCs w:val="32"/>
        </w:rPr>
        <w:t>a</w:t>
      </w:r>
      <w:r w:rsidR="00F2735C">
        <w:rPr>
          <w:rFonts w:ascii="Calibri" w:eastAsia="Calibri" w:hAnsi="Calibri" w:cs="Calibri"/>
          <w:spacing w:val="-2"/>
          <w:sz w:val="32"/>
          <w:szCs w:val="32"/>
        </w:rPr>
        <w:t>i</w:t>
      </w:r>
      <w:r w:rsidR="00F2735C">
        <w:rPr>
          <w:rFonts w:ascii="Calibri" w:eastAsia="Calibri" w:hAnsi="Calibri" w:cs="Calibri"/>
          <w:sz w:val="32"/>
          <w:szCs w:val="32"/>
        </w:rPr>
        <w:t>n</w:t>
      </w:r>
      <w:r w:rsidR="00F2735C">
        <w:rPr>
          <w:rFonts w:ascii="Calibri" w:eastAsia="Calibri" w:hAnsi="Calibri" w:cs="Calibri"/>
          <w:spacing w:val="-3"/>
          <w:sz w:val="32"/>
          <w:szCs w:val="32"/>
        </w:rPr>
        <w:t>e</w:t>
      </w:r>
      <w:r w:rsidR="00F2735C">
        <w:rPr>
          <w:rFonts w:ascii="Calibri" w:eastAsia="Calibri" w:hAnsi="Calibri" w:cs="Calibri"/>
          <w:sz w:val="32"/>
          <w:szCs w:val="32"/>
        </w:rPr>
        <w:t>r</w:t>
      </w:r>
      <w:r w:rsidR="00F2735C">
        <w:rPr>
          <w:rFonts w:ascii="Calibri" w:eastAsia="Calibri" w:hAnsi="Calibri" w:cs="Calibri"/>
          <w:spacing w:val="-1"/>
          <w:sz w:val="32"/>
          <w:szCs w:val="32"/>
        </w:rPr>
        <w:t xml:space="preserve"> </w:t>
      </w:r>
      <w:r w:rsidR="00F2735C">
        <w:rPr>
          <w:rFonts w:ascii="Calibri" w:eastAsia="Calibri" w:hAnsi="Calibri" w:cs="Calibri"/>
          <w:spacing w:val="2"/>
          <w:sz w:val="32"/>
          <w:szCs w:val="32"/>
        </w:rPr>
        <w:t>o</w:t>
      </w:r>
      <w:r w:rsidR="00F2735C">
        <w:rPr>
          <w:rFonts w:ascii="Calibri" w:eastAsia="Calibri" w:hAnsi="Calibri" w:cs="Calibri"/>
          <w:sz w:val="32"/>
          <w:szCs w:val="32"/>
        </w:rPr>
        <w:t>r</w:t>
      </w:r>
      <w:r w:rsidR="00F2735C">
        <w:rPr>
          <w:rFonts w:ascii="Calibri" w:eastAsia="Calibri" w:hAnsi="Calibri" w:cs="Calibri"/>
          <w:spacing w:val="-1"/>
          <w:sz w:val="32"/>
          <w:szCs w:val="32"/>
        </w:rPr>
        <w:t xml:space="preserve"> </w:t>
      </w:r>
      <w:r w:rsidR="00F2735C">
        <w:rPr>
          <w:rFonts w:ascii="Calibri" w:eastAsia="Calibri" w:hAnsi="Calibri" w:cs="Calibri"/>
          <w:sz w:val="32"/>
          <w:szCs w:val="32"/>
        </w:rPr>
        <w:t>a</w:t>
      </w:r>
      <w:r w:rsidR="00F2735C">
        <w:rPr>
          <w:rFonts w:ascii="Calibri" w:eastAsia="Calibri" w:hAnsi="Calibri" w:cs="Calibri"/>
          <w:spacing w:val="-1"/>
          <w:sz w:val="32"/>
          <w:szCs w:val="32"/>
        </w:rPr>
        <w:t xml:space="preserve"> </w:t>
      </w:r>
      <w:r w:rsidR="00F2735C">
        <w:rPr>
          <w:rFonts w:ascii="Calibri" w:eastAsia="Calibri" w:hAnsi="Calibri" w:cs="Calibri"/>
          <w:spacing w:val="-2"/>
          <w:sz w:val="32"/>
          <w:szCs w:val="32"/>
        </w:rPr>
        <w:t>cl</w:t>
      </w:r>
      <w:r w:rsidR="00F2735C">
        <w:rPr>
          <w:rFonts w:ascii="Calibri" w:eastAsia="Calibri" w:hAnsi="Calibri" w:cs="Calibri"/>
          <w:spacing w:val="-1"/>
          <w:sz w:val="32"/>
          <w:szCs w:val="32"/>
        </w:rPr>
        <w:t>e</w:t>
      </w:r>
      <w:r w:rsidR="00F2735C">
        <w:rPr>
          <w:rFonts w:ascii="Calibri" w:eastAsia="Calibri" w:hAnsi="Calibri" w:cs="Calibri"/>
          <w:sz w:val="32"/>
          <w:szCs w:val="32"/>
        </w:rPr>
        <w:t>an</w:t>
      </w:r>
      <w:r w:rsidR="00F2735C">
        <w:rPr>
          <w:rFonts w:ascii="Calibri" w:eastAsia="Calibri" w:hAnsi="Calibri" w:cs="Calibri"/>
          <w:spacing w:val="3"/>
          <w:sz w:val="32"/>
          <w:szCs w:val="32"/>
        </w:rPr>
        <w:t xml:space="preserve"> </w:t>
      </w:r>
      <w:r w:rsidR="00F2735C">
        <w:rPr>
          <w:rFonts w:ascii="Calibri" w:eastAsia="Calibri" w:hAnsi="Calibri" w:cs="Calibri"/>
          <w:spacing w:val="-2"/>
          <w:sz w:val="32"/>
          <w:szCs w:val="32"/>
        </w:rPr>
        <w:t>clot</w:t>
      </w:r>
      <w:r w:rsidR="00F2735C">
        <w:rPr>
          <w:rFonts w:ascii="Calibri" w:eastAsia="Calibri" w:hAnsi="Calibri" w:cs="Calibri"/>
          <w:sz w:val="32"/>
          <w:szCs w:val="32"/>
        </w:rPr>
        <w:t>h</w:t>
      </w:r>
    </w:p>
    <w:p w14:paraId="56BB6B04" w14:textId="77777777" w:rsidR="003760E6" w:rsidRDefault="003760E6">
      <w:pPr>
        <w:spacing w:before="2" w:line="140" w:lineRule="exact"/>
        <w:rPr>
          <w:sz w:val="15"/>
          <w:szCs w:val="15"/>
        </w:rPr>
      </w:pPr>
    </w:p>
    <w:p w14:paraId="6F056D30" w14:textId="77777777" w:rsidR="003760E6" w:rsidRDefault="003760E6">
      <w:pPr>
        <w:spacing w:line="200" w:lineRule="exact"/>
      </w:pPr>
    </w:p>
    <w:p w14:paraId="3E3ACA7E" w14:textId="77777777" w:rsidR="003760E6" w:rsidRDefault="003760E6">
      <w:pPr>
        <w:spacing w:line="200" w:lineRule="exact"/>
      </w:pPr>
    </w:p>
    <w:p w14:paraId="70770795" w14:textId="77777777" w:rsidR="003760E6" w:rsidRDefault="003760E6">
      <w:pPr>
        <w:spacing w:line="200" w:lineRule="exact"/>
      </w:pPr>
    </w:p>
    <w:p w14:paraId="216AC7BB" w14:textId="77777777" w:rsidR="003760E6" w:rsidRDefault="003760E6">
      <w:pPr>
        <w:spacing w:line="200" w:lineRule="exact"/>
      </w:pPr>
    </w:p>
    <w:p w14:paraId="187D1A4B" w14:textId="77777777" w:rsidR="003760E6" w:rsidRDefault="003760E6">
      <w:pPr>
        <w:spacing w:line="200" w:lineRule="exact"/>
      </w:pPr>
    </w:p>
    <w:p w14:paraId="12665C0E" w14:textId="77777777" w:rsidR="003760E6" w:rsidRDefault="003760E6">
      <w:pPr>
        <w:spacing w:line="200" w:lineRule="exact"/>
      </w:pPr>
    </w:p>
    <w:p w14:paraId="7BE65063" w14:textId="77777777" w:rsidR="003760E6" w:rsidRDefault="003760E6">
      <w:pPr>
        <w:spacing w:line="200" w:lineRule="exact"/>
      </w:pPr>
    </w:p>
    <w:p w14:paraId="4DA6D4DC" w14:textId="77777777" w:rsidR="003760E6" w:rsidRDefault="003760E6">
      <w:pPr>
        <w:spacing w:line="200" w:lineRule="exact"/>
      </w:pPr>
    </w:p>
    <w:p w14:paraId="1440CF2C" w14:textId="77777777" w:rsidR="003760E6" w:rsidRDefault="003760E6">
      <w:pPr>
        <w:spacing w:line="200" w:lineRule="exact"/>
      </w:pPr>
    </w:p>
    <w:p w14:paraId="155876E5" w14:textId="77777777" w:rsidR="003760E6" w:rsidRDefault="003760E6">
      <w:pPr>
        <w:spacing w:line="200" w:lineRule="exact"/>
      </w:pPr>
    </w:p>
    <w:p w14:paraId="7DD5F399" w14:textId="77777777" w:rsidR="003760E6" w:rsidRDefault="003760E6">
      <w:pPr>
        <w:spacing w:line="200" w:lineRule="exact"/>
      </w:pPr>
    </w:p>
    <w:p w14:paraId="13EF2E91" w14:textId="77777777" w:rsidR="003760E6" w:rsidRDefault="003760E6">
      <w:pPr>
        <w:spacing w:line="200" w:lineRule="exact"/>
      </w:pPr>
    </w:p>
    <w:p w14:paraId="59DA3F6D" w14:textId="77777777" w:rsidR="003760E6" w:rsidRDefault="003760E6">
      <w:pPr>
        <w:spacing w:line="200" w:lineRule="exact"/>
      </w:pPr>
    </w:p>
    <w:p w14:paraId="24C00EC4" w14:textId="77777777" w:rsidR="003760E6" w:rsidRDefault="003760E6">
      <w:pPr>
        <w:spacing w:line="200" w:lineRule="exact"/>
      </w:pPr>
    </w:p>
    <w:p w14:paraId="77034AB1" w14:textId="77777777" w:rsidR="003760E6" w:rsidRDefault="003760E6">
      <w:pPr>
        <w:spacing w:line="200" w:lineRule="exact"/>
      </w:pPr>
    </w:p>
    <w:p w14:paraId="5455722B" w14:textId="77777777" w:rsidR="003760E6" w:rsidRDefault="003760E6">
      <w:pPr>
        <w:spacing w:line="200" w:lineRule="exact"/>
      </w:pPr>
    </w:p>
    <w:p w14:paraId="6D09BDDA" w14:textId="77777777" w:rsidR="003760E6" w:rsidRDefault="003760E6">
      <w:pPr>
        <w:spacing w:line="200" w:lineRule="exact"/>
      </w:pPr>
    </w:p>
    <w:p w14:paraId="29C5330E" w14:textId="77777777" w:rsidR="003760E6" w:rsidRDefault="003760E6">
      <w:pPr>
        <w:spacing w:line="200" w:lineRule="exact"/>
      </w:pPr>
    </w:p>
    <w:p w14:paraId="0D44786E" w14:textId="77777777" w:rsidR="003760E6" w:rsidRDefault="003760E6">
      <w:pPr>
        <w:spacing w:line="200" w:lineRule="exact"/>
      </w:pPr>
    </w:p>
    <w:p w14:paraId="16CCCD5C" w14:textId="77777777" w:rsidR="003760E6" w:rsidRDefault="003760E6">
      <w:pPr>
        <w:spacing w:line="200" w:lineRule="exact"/>
      </w:pPr>
    </w:p>
    <w:p w14:paraId="49EEFB24" w14:textId="77777777" w:rsidR="003760E6" w:rsidRDefault="00F47966">
      <w:pPr>
        <w:spacing w:line="320" w:lineRule="exact"/>
        <w:ind w:left="2075"/>
        <w:rPr>
          <w:rFonts w:ascii="Calibri" w:eastAsia="Calibri" w:hAnsi="Calibri" w:cs="Calibri"/>
          <w:sz w:val="28"/>
          <w:szCs w:val="28"/>
        </w:rPr>
      </w:pPr>
      <w:r>
        <w:pict w14:anchorId="4BA97D66">
          <v:group id="_x0000_s2081" style="position:absolute;left:0;text-align:left;margin-left:21.75pt;margin-top:109.05pt;width:509.85pt;height:228.2pt;z-index:-1256;mso-position-horizontal-relative:page;mso-position-vertical-relative:page" coordorigin="435,2181" coordsize="10197,4564">
            <v:shape id="_x0000_s2084" type="#_x0000_t75" style="position:absolute;left:435;top:2181;width:10197;height:3985">
              <v:imagedata r:id="rId42" o:title=""/>
            </v:shape>
            <v:shape id="_x0000_s2083" style="position:absolute;left:1924;top:5681;width:6881;height:1056" coordorigin="1924,5681" coordsize="6881,1056" path="m1924,6737r6881,l8805,5681r-6881,l1924,6737xe" stroked="f">
              <v:path arrowok="t"/>
            </v:shape>
            <v:shape id="_x0000_s2082" style="position:absolute;left:1924;top:5681;width:6881;height:1056" coordorigin="1924,5681" coordsize="6881,1056" path="m1924,6737r6881,l8805,5681r-6881,l1924,6737xe" filled="f">
              <v:path arrowok="t"/>
            </v:shape>
            <w10:wrap anchorx="page" anchory="page"/>
          </v:group>
        </w:pict>
      </w:r>
      <w:r w:rsidR="00F2735C">
        <w:rPr>
          <w:rFonts w:ascii="Calibri" w:eastAsia="Calibri" w:hAnsi="Calibri" w:cs="Calibri"/>
          <w:spacing w:val="-1"/>
          <w:sz w:val="28"/>
          <w:szCs w:val="28"/>
        </w:rPr>
        <w:t>T</w:t>
      </w:r>
      <w:r w:rsidR="00F2735C">
        <w:rPr>
          <w:rFonts w:ascii="Calibri" w:eastAsia="Calibri" w:hAnsi="Calibri" w:cs="Calibri"/>
          <w:spacing w:val="-2"/>
          <w:sz w:val="28"/>
          <w:szCs w:val="28"/>
        </w:rPr>
        <w:t>hi</w:t>
      </w:r>
      <w:r w:rsidR="00F2735C">
        <w:rPr>
          <w:rFonts w:ascii="Calibri" w:eastAsia="Calibri" w:hAnsi="Calibri" w:cs="Calibri"/>
          <w:sz w:val="28"/>
          <w:szCs w:val="28"/>
        </w:rPr>
        <w:t xml:space="preserve">s </w:t>
      </w:r>
      <w:r w:rsidR="00F2735C">
        <w:rPr>
          <w:rFonts w:ascii="Calibri" w:eastAsia="Calibri" w:hAnsi="Calibri" w:cs="Calibri"/>
          <w:spacing w:val="-2"/>
          <w:sz w:val="28"/>
          <w:szCs w:val="28"/>
        </w:rPr>
        <w:t>i</w:t>
      </w:r>
      <w:r w:rsidR="00F2735C">
        <w:rPr>
          <w:rFonts w:ascii="Calibri" w:eastAsia="Calibri" w:hAnsi="Calibri" w:cs="Calibri"/>
          <w:sz w:val="28"/>
          <w:szCs w:val="28"/>
        </w:rPr>
        <w:t>s</w:t>
      </w:r>
      <w:r w:rsidR="00F2735C">
        <w:rPr>
          <w:rFonts w:ascii="Calibri" w:eastAsia="Calibri" w:hAnsi="Calibri" w:cs="Calibri"/>
          <w:spacing w:val="-1"/>
          <w:sz w:val="28"/>
          <w:szCs w:val="28"/>
        </w:rPr>
        <w:t xml:space="preserve"> </w:t>
      </w:r>
      <w:r w:rsidR="00F2735C">
        <w:rPr>
          <w:rFonts w:ascii="Calibri" w:eastAsia="Calibri" w:hAnsi="Calibri" w:cs="Calibri"/>
          <w:spacing w:val="2"/>
          <w:sz w:val="28"/>
          <w:szCs w:val="28"/>
        </w:rPr>
        <w:t>t</w:t>
      </w:r>
      <w:r w:rsidR="00F2735C">
        <w:rPr>
          <w:rFonts w:ascii="Calibri" w:eastAsia="Calibri" w:hAnsi="Calibri" w:cs="Calibri"/>
          <w:spacing w:val="-2"/>
          <w:sz w:val="28"/>
          <w:szCs w:val="28"/>
        </w:rPr>
        <w:t>h</w:t>
      </w:r>
      <w:r w:rsidR="00F2735C">
        <w:rPr>
          <w:rFonts w:ascii="Calibri" w:eastAsia="Calibri" w:hAnsi="Calibri" w:cs="Calibri"/>
          <w:sz w:val="28"/>
          <w:szCs w:val="28"/>
        </w:rPr>
        <w:t xml:space="preserve">e </w:t>
      </w:r>
      <w:r w:rsidR="00F2735C">
        <w:rPr>
          <w:rFonts w:ascii="Calibri" w:eastAsia="Calibri" w:hAnsi="Calibri" w:cs="Calibri"/>
          <w:spacing w:val="-2"/>
          <w:sz w:val="28"/>
          <w:szCs w:val="28"/>
        </w:rPr>
        <w:t>l</w:t>
      </w:r>
      <w:r w:rsidR="00F2735C">
        <w:rPr>
          <w:rFonts w:ascii="Calibri" w:eastAsia="Calibri" w:hAnsi="Calibri" w:cs="Calibri"/>
          <w:spacing w:val="1"/>
          <w:sz w:val="28"/>
          <w:szCs w:val="28"/>
        </w:rPr>
        <w:t>a</w:t>
      </w:r>
      <w:r w:rsidR="00F2735C">
        <w:rPr>
          <w:rFonts w:ascii="Calibri" w:eastAsia="Calibri" w:hAnsi="Calibri" w:cs="Calibri"/>
          <w:spacing w:val="-2"/>
          <w:sz w:val="28"/>
          <w:szCs w:val="28"/>
        </w:rPr>
        <w:t>b</w:t>
      </w:r>
      <w:r w:rsidR="00F2735C">
        <w:rPr>
          <w:rFonts w:ascii="Calibri" w:eastAsia="Calibri" w:hAnsi="Calibri" w:cs="Calibri"/>
          <w:spacing w:val="5"/>
          <w:sz w:val="28"/>
          <w:szCs w:val="28"/>
        </w:rPr>
        <w:t>e</w:t>
      </w:r>
      <w:r w:rsidR="00F2735C">
        <w:rPr>
          <w:rFonts w:ascii="Calibri" w:eastAsia="Calibri" w:hAnsi="Calibri" w:cs="Calibri"/>
          <w:sz w:val="28"/>
          <w:szCs w:val="28"/>
        </w:rPr>
        <w:t>l</w:t>
      </w:r>
      <w:r w:rsidR="00F2735C">
        <w:rPr>
          <w:rFonts w:ascii="Calibri" w:eastAsia="Calibri" w:hAnsi="Calibri" w:cs="Calibri"/>
          <w:spacing w:val="-7"/>
          <w:sz w:val="28"/>
          <w:szCs w:val="28"/>
        </w:rPr>
        <w:t xml:space="preserve"> </w:t>
      </w:r>
      <w:r w:rsidR="00F2735C">
        <w:rPr>
          <w:rFonts w:ascii="Calibri" w:eastAsia="Calibri" w:hAnsi="Calibri" w:cs="Calibri"/>
          <w:spacing w:val="2"/>
          <w:sz w:val="28"/>
          <w:szCs w:val="28"/>
        </w:rPr>
        <w:t>w</w:t>
      </w:r>
      <w:r w:rsidR="00F2735C">
        <w:rPr>
          <w:rFonts w:ascii="Calibri" w:eastAsia="Calibri" w:hAnsi="Calibri" w:cs="Calibri"/>
          <w:spacing w:val="-2"/>
          <w:sz w:val="28"/>
          <w:szCs w:val="28"/>
        </w:rPr>
        <w:t>h</w:t>
      </w:r>
      <w:r w:rsidR="00F2735C">
        <w:rPr>
          <w:rFonts w:ascii="Calibri" w:eastAsia="Calibri" w:hAnsi="Calibri" w:cs="Calibri"/>
          <w:spacing w:val="5"/>
          <w:sz w:val="28"/>
          <w:szCs w:val="28"/>
        </w:rPr>
        <w:t>e</w:t>
      </w:r>
      <w:r w:rsidR="00F2735C">
        <w:rPr>
          <w:rFonts w:ascii="Calibri" w:eastAsia="Calibri" w:hAnsi="Calibri" w:cs="Calibri"/>
          <w:sz w:val="28"/>
          <w:szCs w:val="28"/>
        </w:rPr>
        <w:t xml:space="preserve">n </w:t>
      </w:r>
      <w:r w:rsidR="00F2735C">
        <w:rPr>
          <w:rFonts w:ascii="Calibri" w:eastAsia="Calibri" w:hAnsi="Calibri" w:cs="Calibri"/>
          <w:spacing w:val="-2"/>
          <w:sz w:val="28"/>
          <w:szCs w:val="28"/>
        </w:rPr>
        <w:t>mi</w:t>
      </w:r>
      <w:r w:rsidR="00F2735C">
        <w:rPr>
          <w:rFonts w:ascii="Calibri" w:eastAsia="Calibri" w:hAnsi="Calibri" w:cs="Calibri"/>
          <w:spacing w:val="4"/>
          <w:sz w:val="28"/>
          <w:szCs w:val="28"/>
        </w:rPr>
        <w:t>x</w:t>
      </w:r>
      <w:r w:rsidR="00F2735C">
        <w:rPr>
          <w:rFonts w:ascii="Calibri" w:eastAsia="Calibri" w:hAnsi="Calibri" w:cs="Calibri"/>
          <w:spacing w:val="-2"/>
          <w:sz w:val="28"/>
          <w:szCs w:val="28"/>
        </w:rPr>
        <w:t>i</w:t>
      </w:r>
      <w:r w:rsidR="00F2735C">
        <w:rPr>
          <w:rFonts w:ascii="Calibri" w:eastAsia="Calibri" w:hAnsi="Calibri" w:cs="Calibri"/>
          <w:spacing w:val="2"/>
          <w:sz w:val="28"/>
          <w:szCs w:val="28"/>
        </w:rPr>
        <w:t>n</w:t>
      </w:r>
      <w:r w:rsidR="00F2735C">
        <w:rPr>
          <w:rFonts w:ascii="Calibri" w:eastAsia="Calibri" w:hAnsi="Calibri" w:cs="Calibri"/>
          <w:sz w:val="28"/>
          <w:szCs w:val="28"/>
        </w:rPr>
        <w:t>g</w:t>
      </w:r>
      <w:r w:rsidR="00F2735C">
        <w:rPr>
          <w:rFonts w:ascii="Calibri" w:eastAsia="Calibri" w:hAnsi="Calibri" w:cs="Calibri"/>
          <w:spacing w:val="-9"/>
          <w:sz w:val="28"/>
          <w:szCs w:val="28"/>
        </w:rPr>
        <w:t xml:space="preserve"> </w:t>
      </w:r>
      <w:r w:rsidR="00F2735C">
        <w:rPr>
          <w:rFonts w:ascii="Calibri" w:eastAsia="Calibri" w:hAnsi="Calibri" w:cs="Calibri"/>
          <w:spacing w:val="2"/>
          <w:sz w:val="28"/>
          <w:szCs w:val="28"/>
        </w:rPr>
        <w:t>t</w:t>
      </w:r>
      <w:r w:rsidR="00F2735C">
        <w:rPr>
          <w:rFonts w:ascii="Calibri" w:eastAsia="Calibri" w:hAnsi="Calibri" w:cs="Calibri"/>
          <w:spacing w:val="-2"/>
          <w:sz w:val="28"/>
          <w:szCs w:val="28"/>
        </w:rPr>
        <w:t>h</w:t>
      </w:r>
      <w:r w:rsidR="00F2735C">
        <w:rPr>
          <w:rFonts w:ascii="Calibri" w:eastAsia="Calibri" w:hAnsi="Calibri" w:cs="Calibri"/>
          <w:sz w:val="28"/>
          <w:szCs w:val="28"/>
        </w:rPr>
        <w:t>e</w:t>
      </w:r>
      <w:r w:rsidR="00F2735C">
        <w:rPr>
          <w:rFonts w:ascii="Calibri" w:eastAsia="Calibri" w:hAnsi="Calibri" w:cs="Calibri"/>
          <w:spacing w:val="-4"/>
          <w:sz w:val="28"/>
          <w:szCs w:val="28"/>
        </w:rPr>
        <w:t xml:space="preserve"> </w:t>
      </w:r>
      <w:r w:rsidR="00F2735C">
        <w:rPr>
          <w:rFonts w:ascii="Calibri" w:eastAsia="Calibri" w:hAnsi="Calibri" w:cs="Calibri"/>
          <w:spacing w:val="1"/>
          <w:sz w:val="28"/>
          <w:szCs w:val="28"/>
        </w:rPr>
        <w:t>f</w:t>
      </w:r>
      <w:r w:rsidR="00F2735C">
        <w:rPr>
          <w:rFonts w:ascii="Calibri" w:eastAsia="Calibri" w:hAnsi="Calibri" w:cs="Calibri"/>
          <w:sz w:val="28"/>
          <w:szCs w:val="28"/>
        </w:rPr>
        <w:t>e</w:t>
      </w:r>
      <w:r w:rsidR="00F2735C">
        <w:rPr>
          <w:rFonts w:ascii="Calibri" w:eastAsia="Calibri" w:hAnsi="Calibri" w:cs="Calibri"/>
          <w:spacing w:val="4"/>
          <w:sz w:val="28"/>
          <w:szCs w:val="28"/>
        </w:rPr>
        <w:t>r</w:t>
      </w:r>
      <w:r w:rsidR="00F2735C">
        <w:rPr>
          <w:rFonts w:ascii="Calibri" w:eastAsia="Calibri" w:hAnsi="Calibri" w:cs="Calibri"/>
          <w:spacing w:val="-2"/>
          <w:sz w:val="28"/>
          <w:szCs w:val="28"/>
        </w:rPr>
        <w:t>t</w:t>
      </w:r>
      <w:r w:rsidR="00F2735C">
        <w:rPr>
          <w:rFonts w:ascii="Calibri" w:eastAsia="Calibri" w:hAnsi="Calibri" w:cs="Calibri"/>
          <w:spacing w:val="3"/>
          <w:sz w:val="28"/>
          <w:szCs w:val="28"/>
        </w:rPr>
        <w:t>i</w:t>
      </w:r>
      <w:r w:rsidR="00F2735C">
        <w:rPr>
          <w:rFonts w:ascii="Calibri" w:eastAsia="Calibri" w:hAnsi="Calibri" w:cs="Calibri"/>
          <w:spacing w:val="-2"/>
          <w:sz w:val="28"/>
          <w:szCs w:val="28"/>
        </w:rPr>
        <w:t>li</w:t>
      </w:r>
      <w:r w:rsidR="00F2735C">
        <w:rPr>
          <w:rFonts w:ascii="Calibri" w:eastAsia="Calibri" w:hAnsi="Calibri" w:cs="Calibri"/>
          <w:sz w:val="28"/>
          <w:szCs w:val="28"/>
        </w:rPr>
        <w:t>z</w:t>
      </w:r>
      <w:r w:rsidR="00F2735C">
        <w:rPr>
          <w:rFonts w:ascii="Calibri" w:eastAsia="Calibri" w:hAnsi="Calibri" w:cs="Calibri"/>
          <w:spacing w:val="1"/>
          <w:sz w:val="28"/>
          <w:szCs w:val="28"/>
        </w:rPr>
        <w:t>e</w:t>
      </w:r>
      <w:r w:rsidR="00F2735C">
        <w:rPr>
          <w:rFonts w:ascii="Calibri" w:eastAsia="Calibri" w:hAnsi="Calibri" w:cs="Calibri"/>
          <w:sz w:val="28"/>
          <w:szCs w:val="28"/>
        </w:rPr>
        <w:t>r</w:t>
      </w:r>
      <w:r w:rsidR="00F2735C">
        <w:rPr>
          <w:rFonts w:ascii="Calibri" w:eastAsia="Calibri" w:hAnsi="Calibri" w:cs="Calibri"/>
          <w:spacing w:val="-7"/>
          <w:sz w:val="28"/>
          <w:szCs w:val="28"/>
        </w:rPr>
        <w:t xml:space="preserve"> </w:t>
      </w:r>
      <w:r w:rsidR="00F2735C">
        <w:rPr>
          <w:rFonts w:ascii="Calibri" w:eastAsia="Calibri" w:hAnsi="Calibri" w:cs="Calibri"/>
          <w:spacing w:val="3"/>
          <w:sz w:val="28"/>
          <w:szCs w:val="28"/>
        </w:rPr>
        <w:t>i</w:t>
      </w:r>
      <w:r w:rsidR="00F2735C">
        <w:rPr>
          <w:rFonts w:ascii="Calibri" w:eastAsia="Calibri" w:hAnsi="Calibri" w:cs="Calibri"/>
          <w:sz w:val="28"/>
          <w:szCs w:val="28"/>
        </w:rPr>
        <w:t>n</w:t>
      </w:r>
      <w:r w:rsidR="00F2735C">
        <w:rPr>
          <w:rFonts w:ascii="Calibri" w:eastAsia="Calibri" w:hAnsi="Calibri" w:cs="Calibri"/>
          <w:spacing w:val="-1"/>
          <w:sz w:val="28"/>
          <w:szCs w:val="28"/>
        </w:rPr>
        <w:t xml:space="preserve"> </w:t>
      </w:r>
      <w:r w:rsidR="00F2735C">
        <w:rPr>
          <w:rFonts w:ascii="Calibri" w:eastAsia="Calibri" w:hAnsi="Calibri" w:cs="Calibri"/>
          <w:spacing w:val="-2"/>
          <w:sz w:val="28"/>
          <w:szCs w:val="28"/>
        </w:rPr>
        <w:t>w</w:t>
      </w:r>
      <w:r w:rsidR="00F2735C">
        <w:rPr>
          <w:rFonts w:ascii="Calibri" w:eastAsia="Calibri" w:hAnsi="Calibri" w:cs="Calibri"/>
          <w:spacing w:val="1"/>
          <w:sz w:val="28"/>
          <w:szCs w:val="28"/>
        </w:rPr>
        <w:t>a</w:t>
      </w:r>
      <w:r w:rsidR="00F2735C">
        <w:rPr>
          <w:rFonts w:ascii="Calibri" w:eastAsia="Calibri" w:hAnsi="Calibri" w:cs="Calibri"/>
          <w:spacing w:val="-2"/>
          <w:sz w:val="28"/>
          <w:szCs w:val="28"/>
        </w:rPr>
        <w:t>t</w:t>
      </w:r>
      <w:r w:rsidR="00F2735C">
        <w:rPr>
          <w:rFonts w:ascii="Calibri" w:eastAsia="Calibri" w:hAnsi="Calibri" w:cs="Calibri"/>
          <w:sz w:val="28"/>
          <w:szCs w:val="28"/>
        </w:rPr>
        <w:t>er</w:t>
      </w:r>
      <w:r w:rsidR="00F2735C">
        <w:rPr>
          <w:rFonts w:ascii="Calibri" w:eastAsia="Calibri" w:hAnsi="Calibri" w:cs="Calibri"/>
          <w:spacing w:val="-3"/>
          <w:sz w:val="28"/>
          <w:szCs w:val="28"/>
        </w:rPr>
        <w:t xml:space="preserve"> </w:t>
      </w:r>
      <w:r w:rsidR="00F2735C">
        <w:rPr>
          <w:rFonts w:ascii="Calibri" w:eastAsia="Calibri" w:hAnsi="Calibri" w:cs="Calibri"/>
          <w:spacing w:val="-2"/>
          <w:sz w:val="28"/>
          <w:szCs w:val="28"/>
        </w:rPr>
        <w:t>t</w:t>
      </w:r>
      <w:r w:rsidR="00F2735C">
        <w:rPr>
          <w:rFonts w:ascii="Calibri" w:eastAsia="Calibri" w:hAnsi="Calibri" w:cs="Calibri"/>
          <w:sz w:val="28"/>
          <w:szCs w:val="28"/>
        </w:rPr>
        <w:t>o</w:t>
      </w:r>
    </w:p>
    <w:p w14:paraId="7025812C" w14:textId="77777777" w:rsidR="003760E6" w:rsidRDefault="00F2735C">
      <w:pPr>
        <w:spacing w:before="28" w:line="340" w:lineRule="exact"/>
        <w:ind w:left="2075"/>
        <w:rPr>
          <w:rFonts w:ascii="Calibri" w:eastAsia="Calibri" w:hAnsi="Calibri" w:cs="Calibri"/>
          <w:sz w:val="28"/>
          <w:szCs w:val="28"/>
        </w:rPr>
      </w:pPr>
      <w:r>
        <w:rPr>
          <w:rFonts w:ascii="Calibri" w:eastAsia="Calibri" w:hAnsi="Calibri" w:cs="Calibri"/>
          <w:spacing w:val="1"/>
          <w:sz w:val="28"/>
          <w:szCs w:val="28"/>
        </w:rPr>
        <w:t>a</w:t>
      </w:r>
      <w:r>
        <w:rPr>
          <w:rFonts w:ascii="Calibri" w:eastAsia="Calibri" w:hAnsi="Calibri" w:cs="Calibri"/>
          <w:spacing w:val="-2"/>
          <w:sz w:val="28"/>
          <w:szCs w:val="28"/>
        </w:rPr>
        <w:t>p</w:t>
      </w:r>
      <w:r>
        <w:rPr>
          <w:rFonts w:ascii="Calibri" w:eastAsia="Calibri" w:hAnsi="Calibri" w:cs="Calibri"/>
          <w:spacing w:val="2"/>
          <w:sz w:val="28"/>
          <w:szCs w:val="28"/>
        </w:rPr>
        <w:t>p</w:t>
      </w:r>
      <w:r>
        <w:rPr>
          <w:rFonts w:ascii="Calibri" w:eastAsia="Calibri" w:hAnsi="Calibri" w:cs="Calibri"/>
          <w:spacing w:val="-2"/>
          <w:sz w:val="28"/>
          <w:szCs w:val="28"/>
        </w:rPr>
        <w:t>l</w:t>
      </w:r>
      <w:r>
        <w:rPr>
          <w:rFonts w:ascii="Calibri" w:eastAsia="Calibri" w:hAnsi="Calibri" w:cs="Calibri"/>
          <w:sz w:val="28"/>
          <w:szCs w:val="28"/>
        </w:rPr>
        <w:t>y</w:t>
      </w:r>
      <w:r>
        <w:rPr>
          <w:rFonts w:ascii="Calibri" w:eastAsia="Calibri" w:hAnsi="Calibri" w:cs="Calibri"/>
          <w:spacing w:val="-4"/>
          <w:sz w:val="28"/>
          <w:szCs w:val="28"/>
        </w:rPr>
        <w:t xml:space="preserve"> </w:t>
      </w:r>
      <w:r>
        <w:rPr>
          <w:rFonts w:ascii="Calibri" w:eastAsia="Calibri" w:hAnsi="Calibri" w:cs="Calibri"/>
          <w:spacing w:val="-2"/>
          <w:sz w:val="28"/>
          <w:szCs w:val="28"/>
        </w:rPr>
        <w:t>i</w:t>
      </w:r>
      <w:r>
        <w:rPr>
          <w:rFonts w:ascii="Calibri" w:eastAsia="Calibri" w:hAnsi="Calibri" w:cs="Calibri"/>
          <w:sz w:val="28"/>
          <w:szCs w:val="28"/>
        </w:rPr>
        <w:t>n</w:t>
      </w:r>
      <w:r>
        <w:rPr>
          <w:rFonts w:ascii="Calibri" w:eastAsia="Calibri" w:hAnsi="Calibri" w:cs="Calibri"/>
          <w:spacing w:val="-1"/>
          <w:sz w:val="28"/>
          <w:szCs w:val="28"/>
        </w:rPr>
        <w:t xml:space="preserve"> </w:t>
      </w:r>
      <w:r>
        <w:rPr>
          <w:rFonts w:ascii="Calibri" w:eastAsia="Calibri" w:hAnsi="Calibri" w:cs="Calibri"/>
          <w:spacing w:val="-2"/>
          <w:sz w:val="28"/>
          <w:szCs w:val="28"/>
        </w:rPr>
        <w:t>pl</w:t>
      </w:r>
      <w:r>
        <w:rPr>
          <w:rFonts w:ascii="Calibri" w:eastAsia="Calibri" w:hAnsi="Calibri" w:cs="Calibri"/>
          <w:spacing w:val="6"/>
          <w:sz w:val="28"/>
          <w:szCs w:val="28"/>
        </w:rPr>
        <w:t>a</w:t>
      </w:r>
      <w:r>
        <w:rPr>
          <w:rFonts w:ascii="Calibri" w:eastAsia="Calibri" w:hAnsi="Calibri" w:cs="Calibri"/>
          <w:spacing w:val="2"/>
          <w:sz w:val="28"/>
          <w:szCs w:val="28"/>
        </w:rPr>
        <w:t>n</w:t>
      </w:r>
      <w:r>
        <w:rPr>
          <w:rFonts w:ascii="Calibri" w:eastAsia="Calibri" w:hAnsi="Calibri" w:cs="Calibri"/>
          <w:spacing w:val="-2"/>
          <w:sz w:val="28"/>
          <w:szCs w:val="28"/>
        </w:rPr>
        <w:t>t</w:t>
      </w:r>
      <w:r>
        <w:rPr>
          <w:rFonts w:ascii="Calibri" w:eastAsia="Calibri" w:hAnsi="Calibri" w:cs="Calibri"/>
          <w:sz w:val="28"/>
          <w:szCs w:val="28"/>
        </w:rPr>
        <w:t>s</w:t>
      </w:r>
    </w:p>
    <w:p w14:paraId="69D960CE" w14:textId="77777777" w:rsidR="003760E6" w:rsidRDefault="003760E6">
      <w:pPr>
        <w:spacing w:line="200" w:lineRule="exact"/>
      </w:pPr>
    </w:p>
    <w:p w14:paraId="5363A75C" w14:textId="77777777" w:rsidR="003760E6" w:rsidRDefault="003760E6">
      <w:pPr>
        <w:spacing w:line="200" w:lineRule="exact"/>
      </w:pPr>
    </w:p>
    <w:p w14:paraId="31185D2C" w14:textId="77777777" w:rsidR="003760E6" w:rsidRDefault="003760E6">
      <w:pPr>
        <w:spacing w:line="200" w:lineRule="exact"/>
      </w:pPr>
    </w:p>
    <w:p w14:paraId="0EBB3847" w14:textId="77777777" w:rsidR="003760E6" w:rsidRDefault="003760E6">
      <w:pPr>
        <w:spacing w:line="200" w:lineRule="exact"/>
      </w:pPr>
    </w:p>
    <w:p w14:paraId="3F6AC6B9" w14:textId="77777777" w:rsidR="003760E6" w:rsidRDefault="003760E6">
      <w:pPr>
        <w:spacing w:line="200" w:lineRule="exact"/>
      </w:pPr>
    </w:p>
    <w:p w14:paraId="7E567341" w14:textId="77777777" w:rsidR="003760E6" w:rsidRDefault="003760E6">
      <w:pPr>
        <w:spacing w:before="11" w:line="220" w:lineRule="exact"/>
        <w:rPr>
          <w:sz w:val="22"/>
          <w:szCs w:val="22"/>
        </w:rPr>
      </w:pPr>
    </w:p>
    <w:p w14:paraId="559092D4" w14:textId="77777777" w:rsidR="003760E6" w:rsidRDefault="00F47966">
      <w:pPr>
        <w:ind w:left="871"/>
      </w:pPr>
      <w:r>
        <w:pict w14:anchorId="403C9CAE">
          <v:shape id="_x0000_s2080" type="#_x0000_t75" style="position:absolute;left:0;text-align:left;margin-left:289.6pt;margin-top:-.65pt;width:190pt;height:253.4pt;z-index:-1257;mso-position-horizontal-relative:page">
            <v:imagedata r:id="rId43" o:title=""/>
            <w10:wrap anchorx="page"/>
          </v:shape>
        </w:pict>
      </w:r>
      <w:r w:rsidR="002B44F9">
        <w:pict w14:anchorId="705384E4">
          <v:shape id="_x0000_i1360" type="#_x0000_t75" style="width:195.75pt;height:246.75pt">
            <v:imagedata r:id="rId44" o:title=""/>
          </v:shape>
        </w:pict>
      </w:r>
    </w:p>
    <w:p w14:paraId="265D9F91" w14:textId="77777777" w:rsidR="003760E6" w:rsidRDefault="003760E6">
      <w:pPr>
        <w:spacing w:line="200" w:lineRule="exact"/>
      </w:pPr>
    </w:p>
    <w:p w14:paraId="70BF3B44" w14:textId="77777777" w:rsidR="003760E6" w:rsidRDefault="003760E6">
      <w:pPr>
        <w:spacing w:line="200" w:lineRule="exact"/>
      </w:pPr>
    </w:p>
    <w:p w14:paraId="73518561" w14:textId="77777777" w:rsidR="003760E6" w:rsidRDefault="003760E6">
      <w:pPr>
        <w:spacing w:before="18" w:line="280" w:lineRule="exact"/>
        <w:rPr>
          <w:sz w:val="28"/>
          <w:szCs w:val="28"/>
        </w:rPr>
      </w:pPr>
    </w:p>
    <w:p w14:paraId="1976C6D0" w14:textId="77777777" w:rsidR="003760E6" w:rsidRDefault="00F47966">
      <w:pPr>
        <w:spacing w:line="320" w:lineRule="exact"/>
        <w:ind w:left="2598"/>
        <w:rPr>
          <w:rFonts w:ascii="Calibri" w:eastAsia="Calibri" w:hAnsi="Calibri" w:cs="Calibri"/>
          <w:sz w:val="28"/>
          <w:szCs w:val="28"/>
        </w:rPr>
        <w:sectPr w:rsidR="003760E6">
          <w:pgSz w:w="12240" w:h="15840"/>
          <w:pgMar w:top="1600" w:right="0" w:bottom="280" w:left="0" w:header="200" w:footer="891" w:gutter="0"/>
          <w:cols w:space="720"/>
        </w:sectPr>
      </w:pPr>
      <w:r>
        <w:pict w14:anchorId="4F1E1C2F">
          <v:group id="_x0000_s2077" style="position:absolute;left:0;text-align:left;margin-left:122.25pt;margin-top:-3.95pt;width:309.75pt;height:34.35pt;z-index:-1255;mso-position-horizontal-relative:page" coordorigin="2445,-79" coordsize="6195,687">
            <v:shape id="_x0000_s2078" style="position:absolute;left:2445;top:-79;width:6195;height:687" coordorigin="2445,-79" coordsize="6195,687" path="m2445,608r6195,l8640,-79r-6195,l2445,608xe" filled="f">
              <v:path arrowok="t"/>
            </v:shape>
            <w10:wrap anchorx="page"/>
          </v:group>
        </w:pict>
      </w:r>
      <w:r w:rsidR="00F2735C">
        <w:rPr>
          <w:rFonts w:ascii="Calibri" w:eastAsia="Calibri" w:hAnsi="Calibri" w:cs="Calibri"/>
          <w:spacing w:val="-1"/>
          <w:sz w:val="28"/>
          <w:szCs w:val="28"/>
        </w:rPr>
        <w:t>T</w:t>
      </w:r>
      <w:r w:rsidR="00F2735C">
        <w:rPr>
          <w:rFonts w:ascii="Calibri" w:eastAsia="Calibri" w:hAnsi="Calibri" w:cs="Calibri"/>
          <w:spacing w:val="-2"/>
          <w:sz w:val="28"/>
          <w:szCs w:val="28"/>
        </w:rPr>
        <w:t>hi</w:t>
      </w:r>
      <w:r w:rsidR="00F2735C">
        <w:rPr>
          <w:rFonts w:ascii="Calibri" w:eastAsia="Calibri" w:hAnsi="Calibri" w:cs="Calibri"/>
          <w:sz w:val="28"/>
          <w:szCs w:val="28"/>
        </w:rPr>
        <w:t xml:space="preserve">s </w:t>
      </w:r>
      <w:r w:rsidR="00F2735C">
        <w:rPr>
          <w:rFonts w:ascii="Calibri" w:eastAsia="Calibri" w:hAnsi="Calibri" w:cs="Calibri"/>
          <w:spacing w:val="-2"/>
          <w:sz w:val="28"/>
          <w:szCs w:val="28"/>
        </w:rPr>
        <w:t>i</w:t>
      </w:r>
      <w:r w:rsidR="00F2735C">
        <w:rPr>
          <w:rFonts w:ascii="Calibri" w:eastAsia="Calibri" w:hAnsi="Calibri" w:cs="Calibri"/>
          <w:sz w:val="28"/>
          <w:szCs w:val="28"/>
        </w:rPr>
        <w:t>s</w:t>
      </w:r>
      <w:r w:rsidR="00F2735C">
        <w:rPr>
          <w:rFonts w:ascii="Calibri" w:eastAsia="Calibri" w:hAnsi="Calibri" w:cs="Calibri"/>
          <w:spacing w:val="3"/>
          <w:sz w:val="28"/>
          <w:szCs w:val="28"/>
        </w:rPr>
        <w:t xml:space="preserve"> </w:t>
      </w:r>
      <w:r w:rsidR="00F2735C">
        <w:rPr>
          <w:rFonts w:ascii="Calibri" w:eastAsia="Calibri" w:hAnsi="Calibri" w:cs="Calibri"/>
          <w:spacing w:val="-2"/>
          <w:sz w:val="28"/>
          <w:szCs w:val="28"/>
        </w:rPr>
        <w:t>wh</w:t>
      </w:r>
      <w:r w:rsidR="00F2735C">
        <w:rPr>
          <w:rFonts w:ascii="Calibri" w:eastAsia="Calibri" w:hAnsi="Calibri" w:cs="Calibri"/>
          <w:spacing w:val="5"/>
          <w:sz w:val="28"/>
          <w:szCs w:val="28"/>
        </w:rPr>
        <w:t>e</w:t>
      </w:r>
      <w:r w:rsidR="00F2735C">
        <w:rPr>
          <w:rFonts w:ascii="Calibri" w:eastAsia="Calibri" w:hAnsi="Calibri" w:cs="Calibri"/>
          <w:sz w:val="28"/>
          <w:szCs w:val="28"/>
        </w:rPr>
        <w:t>n</w:t>
      </w:r>
      <w:r w:rsidR="00F2735C">
        <w:rPr>
          <w:rFonts w:ascii="Calibri" w:eastAsia="Calibri" w:hAnsi="Calibri" w:cs="Calibri"/>
          <w:spacing w:val="-5"/>
          <w:sz w:val="28"/>
          <w:szCs w:val="28"/>
        </w:rPr>
        <w:t xml:space="preserve"> </w:t>
      </w:r>
      <w:r w:rsidR="00F2735C">
        <w:rPr>
          <w:rFonts w:ascii="Calibri" w:eastAsia="Calibri" w:hAnsi="Calibri" w:cs="Calibri"/>
          <w:spacing w:val="-2"/>
          <w:sz w:val="28"/>
          <w:szCs w:val="28"/>
        </w:rPr>
        <w:t>w</w:t>
      </w:r>
      <w:r w:rsidR="00F2735C">
        <w:rPr>
          <w:rFonts w:ascii="Calibri" w:eastAsia="Calibri" w:hAnsi="Calibri" w:cs="Calibri"/>
          <w:sz w:val="28"/>
          <w:szCs w:val="28"/>
        </w:rPr>
        <w:t>e</w:t>
      </w:r>
      <w:r w:rsidR="00F2735C">
        <w:rPr>
          <w:rFonts w:ascii="Calibri" w:eastAsia="Calibri" w:hAnsi="Calibri" w:cs="Calibri"/>
          <w:spacing w:val="-3"/>
          <w:sz w:val="28"/>
          <w:szCs w:val="28"/>
        </w:rPr>
        <w:t xml:space="preserve"> </w:t>
      </w:r>
      <w:r w:rsidR="00F2735C">
        <w:rPr>
          <w:rFonts w:ascii="Calibri" w:eastAsia="Calibri" w:hAnsi="Calibri" w:cs="Calibri"/>
          <w:spacing w:val="1"/>
          <w:sz w:val="28"/>
          <w:szCs w:val="28"/>
        </w:rPr>
        <w:t>a</w:t>
      </w:r>
      <w:r w:rsidR="00F2735C">
        <w:rPr>
          <w:rFonts w:ascii="Calibri" w:eastAsia="Calibri" w:hAnsi="Calibri" w:cs="Calibri"/>
          <w:spacing w:val="2"/>
          <w:sz w:val="28"/>
          <w:szCs w:val="28"/>
        </w:rPr>
        <w:t>pp</w:t>
      </w:r>
      <w:r w:rsidR="00F2735C">
        <w:rPr>
          <w:rFonts w:ascii="Calibri" w:eastAsia="Calibri" w:hAnsi="Calibri" w:cs="Calibri"/>
          <w:spacing w:val="-2"/>
          <w:sz w:val="28"/>
          <w:szCs w:val="28"/>
        </w:rPr>
        <w:t>l</w:t>
      </w:r>
      <w:r w:rsidR="00F2735C">
        <w:rPr>
          <w:rFonts w:ascii="Calibri" w:eastAsia="Calibri" w:hAnsi="Calibri" w:cs="Calibri"/>
          <w:sz w:val="28"/>
          <w:szCs w:val="28"/>
        </w:rPr>
        <w:t>y</w:t>
      </w:r>
      <w:r w:rsidR="00F2735C">
        <w:rPr>
          <w:rFonts w:ascii="Calibri" w:eastAsia="Calibri" w:hAnsi="Calibri" w:cs="Calibri"/>
          <w:spacing w:val="-4"/>
          <w:sz w:val="28"/>
          <w:szCs w:val="28"/>
        </w:rPr>
        <w:t xml:space="preserve"> </w:t>
      </w:r>
      <w:r w:rsidR="00F2735C">
        <w:rPr>
          <w:rFonts w:ascii="Calibri" w:eastAsia="Calibri" w:hAnsi="Calibri" w:cs="Calibri"/>
          <w:spacing w:val="-2"/>
          <w:sz w:val="28"/>
          <w:szCs w:val="28"/>
        </w:rPr>
        <w:t>th</w:t>
      </w:r>
      <w:r w:rsidR="00F2735C">
        <w:rPr>
          <w:rFonts w:ascii="Calibri" w:eastAsia="Calibri" w:hAnsi="Calibri" w:cs="Calibri"/>
          <w:sz w:val="28"/>
          <w:szCs w:val="28"/>
        </w:rPr>
        <w:t xml:space="preserve">e </w:t>
      </w:r>
      <w:r w:rsidR="00F2735C">
        <w:rPr>
          <w:rFonts w:ascii="Calibri" w:eastAsia="Calibri" w:hAnsi="Calibri" w:cs="Calibri"/>
          <w:spacing w:val="-2"/>
          <w:sz w:val="28"/>
          <w:szCs w:val="28"/>
        </w:rPr>
        <w:t>p</w:t>
      </w:r>
      <w:r w:rsidR="00F2735C">
        <w:rPr>
          <w:rFonts w:ascii="Calibri" w:eastAsia="Calibri" w:hAnsi="Calibri" w:cs="Calibri"/>
          <w:spacing w:val="-1"/>
          <w:sz w:val="28"/>
          <w:szCs w:val="28"/>
        </w:rPr>
        <w:t>r</w:t>
      </w:r>
      <w:r w:rsidR="00F2735C">
        <w:rPr>
          <w:rFonts w:ascii="Calibri" w:eastAsia="Calibri" w:hAnsi="Calibri" w:cs="Calibri"/>
          <w:spacing w:val="7"/>
          <w:sz w:val="28"/>
          <w:szCs w:val="28"/>
        </w:rPr>
        <w:t>o</w:t>
      </w:r>
      <w:r w:rsidR="00F2735C">
        <w:rPr>
          <w:rFonts w:ascii="Calibri" w:eastAsia="Calibri" w:hAnsi="Calibri" w:cs="Calibri"/>
          <w:spacing w:val="2"/>
          <w:sz w:val="28"/>
          <w:szCs w:val="28"/>
        </w:rPr>
        <w:t>d</w:t>
      </w:r>
      <w:r w:rsidR="00F2735C">
        <w:rPr>
          <w:rFonts w:ascii="Calibri" w:eastAsia="Calibri" w:hAnsi="Calibri" w:cs="Calibri"/>
          <w:spacing w:val="-2"/>
          <w:sz w:val="28"/>
          <w:szCs w:val="28"/>
        </w:rPr>
        <w:t>u</w:t>
      </w:r>
      <w:r w:rsidR="00F2735C">
        <w:rPr>
          <w:rFonts w:ascii="Calibri" w:eastAsia="Calibri" w:hAnsi="Calibri" w:cs="Calibri"/>
          <w:spacing w:val="2"/>
          <w:sz w:val="28"/>
          <w:szCs w:val="28"/>
        </w:rPr>
        <w:t>c</w:t>
      </w:r>
      <w:r w:rsidR="00F2735C">
        <w:rPr>
          <w:rFonts w:ascii="Calibri" w:eastAsia="Calibri" w:hAnsi="Calibri" w:cs="Calibri"/>
          <w:sz w:val="28"/>
          <w:szCs w:val="28"/>
        </w:rPr>
        <w:t>t</w:t>
      </w:r>
      <w:r w:rsidR="00F2735C">
        <w:rPr>
          <w:rFonts w:ascii="Calibri" w:eastAsia="Calibri" w:hAnsi="Calibri" w:cs="Calibri"/>
          <w:spacing w:val="-11"/>
          <w:sz w:val="28"/>
          <w:szCs w:val="28"/>
        </w:rPr>
        <w:t xml:space="preserve"> </w:t>
      </w:r>
      <w:r w:rsidR="00F2735C">
        <w:rPr>
          <w:rFonts w:ascii="Calibri" w:eastAsia="Calibri" w:hAnsi="Calibri" w:cs="Calibri"/>
          <w:spacing w:val="3"/>
          <w:sz w:val="28"/>
          <w:szCs w:val="28"/>
        </w:rPr>
        <w:t>i</w:t>
      </w:r>
      <w:r w:rsidR="00F2735C">
        <w:rPr>
          <w:rFonts w:ascii="Calibri" w:eastAsia="Calibri" w:hAnsi="Calibri" w:cs="Calibri"/>
          <w:sz w:val="28"/>
          <w:szCs w:val="28"/>
        </w:rPr>
        <w:t>n</w:t>
      </w:r>
      <w:r w:rsidR="00F2735C">
        <w:rPr>
          <w:rFonts w:ascii="Calibri" w:eastAsia="Calibri" w:hAnsi="Calibri" w:cs="Calibri"/>
          <w:spacing w:val="-1"/>
          <w:sz w:val="28"/>
          <w:szCs w:val="28"/>
        </w:rPr>
        <w:t xml:space="preserve"> </w:t>
      </w:r>
      <w:r w:rsidR="00F2735C">
        <w:rPr>
          <w:rFonts w:ascii="Calibri" w:eastAsia="Calibri" w:hAnsi="Calibri" w:cs="Calibri"/>
          <w:spacing w:val="-2"/>
          <w:sz w:val="28"/>
          <w:szCs w:val="28"/>
        </w:rPr>
        <w:t>th</w:t>
      </w:r>
      <w:r w:rsidR="00F2735C">
        <w:rPr>
          <w:rFonts w:ascii="Calibri" w:eastAsia="Calibri" w:hAnsi="Calibri" w:cs="Calibri"/>
          <w:sz w:val="28"/>
          <w:szCs w:val="28"/>
        </w:rPr>
        <w:t xml:space="preserve">e </w:t>
      </w:r>
      <w:r w:rsidR="00F2735C">
        <w:rPr>
          <w:rFonts w:ascii="Calibri" w:eastAsia="Calibri" w:hAnsi="Calibri" w:cs="Calibri"/>
          <w:spacing w:val="2"/>
          <w:sz w:val="28"/>
          <w:szCs w:val="28"/>
        </w:rPr>
        <w:t>p</w:t>
      </w:r>
      <w:r w:rsidR="00F2735C">
        <w:rPr>
          <w:rFonts w:ascii="Calibri" w:eastAsia="Calibri" w:hAnsi="Calibri" w:cs="Calibri"/>
          <w:spacing w:val="3"/>
          <w:sz w:val="28"/>
          <w:szCs w:val="28"/>
        </w:rPr>
        <w:t>l</w:t>
      </w:r>
      <w:r w:rsidR="00F2735C">
        <w:rPr>
          <w:rFonts w:ascii="Calibri" w:eastAsia="Calibri" w:hAnsi="Calibri" w:cs="Calibri"/>
          <w:spacing w:val="1"/>
          <w:sz w:val="28"/>
          <w:szCs w:val="28"/>
        </w:rPr>
        <w:t>a</w:t>
      </w:r>
      <w:r w:rsidR="00F2735C">
        <w:rPr>
          <w:rFonts w:ascii="Calibri" w:eastAsia="Calibri" w:hAnsi="Calibri" w:cs="Calibri"/>
          <w:spacing w:val="-2"/>
          <w:sz w:val="28"/>
          <w:szCs w:val="28"/>
        </w:rPr>
        <w:t>nt</w:t>
      </w:r>
      <w:r w:rsidR="00F2735C">
        <w:rPr>
          <w:rFonts w:ascii="Calibri" w:eastAsia="Calibri" w:hAnsi="Calibri" w:cs="Calibri"/>
          <w:sz w:val="28"/>
          <w:szCs w:val="28"/>
        </w:rPr>
        <w:t>s</w:t>
      </w:r>
    </w:p>
    <w:p w14:paraId="7CB5D4AD" w14:textId="77777777" w:rsidR="003760E6" w:rsidRDefault="003760E6">
      <w:pPr>
        <w:spacing w:line="200" w:lineRule="exact"/>
      </w:pPr>
    </w:p>
    <w:p w14:paraId="66ACFD1D" w14:textId="77777777" w:rsidR="003760E6" w:rsidRDefault="003760E6">
      <w:pPr>
        <w:spacing w:line="200" w:lineRule="exact"/>
      </w:pPr>
    </w:p>
    <w:p w14:paraId="15771C93" w14:textId="77777777" w:rsidR="003760E6" w:rsidRDefault="003760E6">
      <w:pPr>
        <w:spacing w:line="200" w:lineRule="exact"/>
      </w:pPr>
    </w:p>
    <w:p w14:paraId="1590017B" w14:textId="77777777" w:rsidR="003760E6" w:rsidRDefault="003760E6">
      <w:pPr>
        <w:spacing w:line="200" w:lineRule="exact"/>
      </w:pPr>
    </w:p>
    <w:p w14:paraId="50958980" w14:textId="77777777" w:rsidR="003760E6" w:rsidRDefault="003760E6">
      <w:pPr>
        <w:spacing w:line="200" w:lineRule="exact"/>
      </w:pPr>
    </w:p>
    <w:p w14:paraId="13C8C7B9" w14:textId="77777777" w:rsidR="003760E6" w:rsidRDefault="003760E6">
      <w:pPr>
        <w:spacing w:line="200" w:lineRule="exact"/>
      </w:pPr>
    </w:p>
    <w:p w14:paraId="18A2BDFB" w14:textId="77777777" w:rsidR="003760E6" w:rsidRDefault="003760E6">
      <w:pPr>
        <w:spacing w:line="200" w:lineRule="exact"/>
      </w:pPr>
    </w:p>
    <w:p w14:paraId="365EFB62" w14:textId="77777777" w:rsidR="003760E6" w:rsidRDefault="003760E6">
      <w:pPr>
        <w:spacing w:line="200" w:lineRule="exact"/>
      </w:pPr>
    </w:p>
    <w:p w14:paraId="74DEB717" w14:textId="77777777" w:rsidR="003760E6" w:rsidRDefault="003760E6">
      <w:pPr>
        <w:spacing w:line="200" w:lineRule="exact"/>
      </w:pPr>
    </w:p>
    <w:p w14:paraId="1F22DB0E" w14:textId="77777777" w:rsidR="003760E6" w:rsidRDefault="003760E6">
      <w:pPr>
        <w:spacing w:line="200" w:lineRule="exact"/>
      </w:pPr>
    </w:p>
    <w:p w14:paraId="173A5891" w14:textId="77777777" w:rsidR="003760E6" w:rsidRDefault="003760E6">
      <w:pPr>
        <w:spacing w:line="200" w:lineRule="exact"/>
      </w:pPr>
    </w:p>
    <w:p w14:paraId="34647A29" w14:textId="77777777" w:rsidR="003760E6" w:rsidRDefault="003760E6">
      <w:pPr>
        <w:spacing w:line="200" w:lineRule="exact"/>
      </w:pPr>
    </w:p>
    <w:p w14:paraId="0DAF3550" w14:textId="77777777" w:rsidR="003760E6" w:rsidRDefault="003760E6">
      <w:pPr>
        <w:spacing w:line="200" w:lineRule="exact"/>
      </w:pPr>
    </w:p>
    <w:p w14:paraId="159CFD4E" w14:textId="77777777" w:rsidR="003760E6" w:rsidRDefault="003760E6">
      <w:pPr>
        <w:spacing w:line="200" w:lineRule="exact"/>
      </w:pPr>
    </w:p>
    <w:p w14:paraId="42AE5880" w14:textId="77777777" w:rsidR="003760E6" w:rsidRDefault="003760E6">
      <w:pPr>
        <w:spacing w:line="200" w:lineRule="exact"/>
      </w:pPr>
    </w:p>
    <w:p w14:paraId="3586050F" w14:textId="77777777" w:rsidR="003760E6" w:rsidRDefault="003760E6">
      <w:pPr>
        <w:spacing w:line="200" w:lineRule="exact"/>
      </w:pPr>
    </w:p>
    <w:p w14:paraId="717CF321" w14:textId="77777777" w:rsidR="003760E6" w:rsidRDefault="003760E6">
      <w:pPr>
        <w:spacing w:line="200" w:lineRule="exact"/>
      </w:pPr>
    </w:p>
    <w:p w14:paraId="61881B4B" w14:textId="77777777" w:rsidR="003760E6" w:rsidRDefault="003760E6">
      <w:pPr>
        <w:spacing w:line="200" w:lineRule="exact"/>
      </w:pPr>
    </w:p>
    <w:p w14:paraId="3D8BF213" w14:textId="77777777" w:rsidR="003760E6" w:rsidRDefault="003760E6">
      <w:pPr>
        <w:spacing w:line="200" w:lineRule="exact"/>
      </w:pPr>
    </w:p>
    <w:p w14:paraId="3CD296F9" w14:textId="77777777" w:rsidR="003760E6" w:rsidRDefault="003760E6">
      <w:pPr>
        <w:spacing w:line="200" w:lineRule="exact"/>
      </w:pPr>
    </w:p>
    <w:p w14:paraId="75F6A0A7" w14:textId="77777777" w:rsidR="003760E6" w:rsidRDefault="003760E6">
      <w:pPr>
        <w:spacing w:line="200" w:lineRule="exact"/>
      </w:pPr>
    </w:p>
    <w:p w14:paraId="117E0A7A" w14:textId="77777777" w:rsidR="003760E6" w:rsidRDefault="003760E6">
      <w:pPr>
        <w:spacing w:line="200" w:lineRule="exact"/>
      </w:pPr>
    </w:p>
    <w:p w14:paraId="2B649BB3" w14:textId="77777777" w:rsidR="003760E6" w:rsidRDefault="003760E6">
      <w:pPr>
        <w:spacing w:line="200" w:lineRule="exact"/>
      </w:pPr>
    </w:p>
    <w:p w14:paraId="4DB5F067" w14:textId="77777777" w:rsidR="003760E6" w:rsidRDefault="003760E6">
      <w:pPr>
        <w:spacing w:line="200" w:lineRule="exact"/>
      </w:pPr>
    </w:p>
    <w:p w14:paraId="57D4791B" w14:textId="77777777" w:rsidR="003760E6" w:rsidRDefault="003760E6">
      <w:pPr>
        <w:spacing w:line="200" w:lineRule="exact"/>
      </w:pPr>
    </w:p>
    <w:p w14:paraId="0D36EAE9" w14:textId="77777777" w:rsidR="003760E6" w:rsidRDefault="003760E6">
      <w:pPr>
        <w:spacing w:line="200" w:lineRule="exact"/>
      </w:pPr>
    </w:p>
    <w:p w14:paraId="0EDEA7EB" w14:textId="77777777" w:rsidR="003760E6" w:rsidRDefault="003760E6">
      <w:pPr>
        <w:spacing w:line="200" w:lineRule="exact"/>
      </w:pPr>
    </w:p>
    <w:p w14:paraId="0EDC897D" w14:textId="77777777" w:rsidR="003760E6" w:rsidRDefault="003760E6">
      <w:pPr>
        <w:spacing w:before="15" w:line="240" w:lineRule="exact"/>
        <w:rPr>
          <w:sz w:val="24"/>
          <w:szCs w:val="24"/>
        </w:rPr>
      </w:pPr>
    </w:p>
    <w:p w14:paraId="3D932CD8" w14:textId="77777777" w:rsidR="003760E6" w:rsidRDefault="00F2735C">
      <w:pPr>
        <w:spacing w:line="1080" w:lineRule="exact"/>
        <w:ind w:left="2623" w:right="2654"/>
        <w:jc w:val="center"/>
        <w:rPr>
          <w:rFonts w:ascii="Arial" w:eastAsia="Arial" w:hAnsi="Arial" w:cs="Arial"/>
          <w:sz w:val="100"/>
          <w:szCs w:val="100"/>
        </w:rPr>
      </w:pPr>
      <w:r>
        <w:rPr>
          <w:rFonts w:ascii="Arial" w:eastAsia="Arial" w:hAnsi="Arial" w:cs="Arial"/>
          <w:b/>
          <w:w w:val="99"/>
          <w:sz w:val="100"/>
          <w:szCs w:val="100"/>
        </w:rPr>
        <w:t>CURRIC</w:t>
      </w:r>
      <w:r>
        <w:rPr>
          <w:rFonts w:ascii="Arial" w:eastAsia="Arial" w:hAnsi="Arial" w:cs="Arial"/>
          <w:b/>
          <w:spacing w:val="5"/>
          <w:w w:val="99"/>
          <w:sz w:val="100"/>
          <w:szCs w:val="100"/>
        </w:rPr>
        <w:t>U</w:t>
      </w:r>
      <w:r>
        <w:rPr>
          <w:rFonts w:ascii="Arial" w:eastAsia="Arial" w:hAnsi="Arial" w:cs="Arial"/>
          <w:b/>
          <w:w w:val="99"/>
          <w:sz w:val="100"/>
          <w:szCs w:val="100"/>
        </w:rPr>
        <w:t>LUM</w:t>
      </w:r>
    </w:p>
    <w:p w14:paraId="522C294B" w14:textId="77777777" w:rsidR="003760E6" w:rsidRDefault="003760E6">
      <w:pPr>
        <w:spacing w:before="3" w:line="100" w:lineRule="exact"/>
        <w:rPr>
          <w:sz w:val="11"/>
          <w:szCs w:val="11"/>
        </w:rPr>
      </w:pPr>
    </w:p>
    <w:p w14:paraId="0338FF63" w14:textId="77777777" w:rsidR="003760E6" w:rsidRDefault="00F2735C">
      <w:pPr>
        <w:ind w:left="4539" w:right="4569"/>
        <w:jc w:val="center"/>
        <w:rPr>
          <w:rFonts w:ascii="Arial" w:eastAsia="Arial" w:hAnsi="Arial" w:cs="Arial"/>
          <w:sz w:val="100"/>
          <w:szCs w:val="100"/>
        </w:rPr>
        <w:sectPr w:rsidR="003760E6">
          <w:pgSz w:w="12240" w:h="15840"/>
          <w:pgMar w:top="1600" w:right="0" w:bottom="280" w:left="0" w:header="200" w:footer="891" w:gutter="0"/>
          <w:cols w:space="720"/>
        </w:sectPr>
      </w:pPr>
      <w:r>
        <w:rPr>
          <w:rFonts w:ascii="Arial" w:eastAsia="Arial" w:hAnsi="Arial" w:cs="Arial"/>
          <w:b/>
          <w:sz w:val="100"/>
          <w:szCs w:val="100"/>
        </w:rPr>
        <w:t>VITAE</w:t>
      </w:r>
    </w:p>
    <w:p w14:paraId="3CAA23F9" w14:textId="77777777" w:rsidR="003760E6" w:rsidRDefault="003760E6">
      <w:pPr>
        <w:spacing w:before="9" w:line="120" w:lineRule="exact"/>
        <w:rPr>
          <w:sz w:val="13"/>
          <w:szCs w:val="13"/>
        </w:rPr>
      </w:pPr>
    </w:p>
    <w:p w14:paraId="6632EB56" w14:textId="77777777" w:rsidR="003760E6" w:rsidRDefault="003760E6">
      <w:pPr>
        <w:spacing w:before="7" w:line="160" w:lineRule="exact"/>
        <w:rPr>
          <w:sz w:val="16"/>
          <w:szCs w:val="16"/>
        </w:rPr>
      </w:pPr>
    </w:p>
    <w:p w14:paraId="4A7B37F4" w14:textId="77777777" w:rsidR="003760E6" w:rsidRDefault="00B51F51">
      <w:pPr>
        <w:spacing w:before="29"/>
        <w:ind w:left="1440"/>
        <w:rPr>
          <w:rFonts w:ascii="Arial" w:eastAsia="Arial" w:hAnsi="Arial" w:cs="Arial"/>
          <w:sz w:val="24"/>
          <w:szCs w:val="24"/>
        </w:rPr>
      </w:pPr>
      <w:r>
        <w:rPr>
          <w:rFonts w:ascii="Arial" w:eastAsia="Arial" w:hAnsi="Arial" w:cs="Arial"/>
          <w:b/>
          <w:sz w:val="24"/>
          <w:szCs w:val="24"/>
        </w:rPr>
        <w:t>Summary and Conclusion</w:t>
      </w:r>
    </w:p>
    <w:p w14:paraId="741E7330" w14:textId="77777777" w:rsidR="003760E6" w:rsidRDefault="003760E6">
      <w:pPr>
        <w:spacing w:before="1" w:line="280" w:lineRule="exact"/>
        <w:rPr>
          <w:sz w:val="28"/>
          <w:szCs w:val="28"/>
        </w:rPr>
      </w:pPr>
    </w:p>
    <w:p w14:paraId="28781B6A" w14:textId="77777777" w:rsidR="009A479E" w:rsidRPr="009A479E" w:rsidRDefault="009A479E" w:rsidP="009A479E">
      <w:pPr>
        <w:pStyle w:val="NormalWeb"/>
        <w:spacing w:line="600" w:lineRule="auto"/>
        <w:ind w:left="2160"/>
        <w:rPr>
          <w:rFonts w:ascii="Arial" w:hAnsi="Arial" w:cs="Arial"/>
        </w:rPr>
      </w:pPr>
      <w:r w:rsidRPr="009A479E">
        <w:rPr>
          <w:rFonts w:ascii="Arial" w:hAnsi="Arial" w:cs="Arial"/>
        </w:rPr>
        <w:t>The Water Level Management System aims to provide an innovative solution for real-time monitoring of water levels in rivers, dams, and other critical water bodies. This system is designed to enhance public safety, support water resource management, and mitigate environmental risks by offering accurate, timely water level data. It targets municipalities, government agencies, agricultural organizations, and environmental management bodies, providing a technology-driven alternative to traditional water monitoring methods that combines efficiency, accuracy, and accessibility.</w:t>
      </w:r>
    </w:p>
    <w:p w14:paraId="22C08C2C" w14:textId="3A0491BC" w:rsidR="009A479E" w:rsidRDefault="009A479E" w:rsidP="009A479E">
      <w:pPr>
        <w:pStyle w:val="NormalWeb"/>
        <w:spacing w:line="600" w:lineRule="auto"/>
        <w:ind w:left="2160"/>
        <w:rPr>
          <w:rFonts w:ascii="Arial" w:hAnsi="Arial" w:cs="Arial"/>
        </w:rPr>
      </w:pPr>
      <w:r w:rsidRPr="009A479E">
        <w:rPr>
          <w:rFonts w:ascii="Arial" w:hAnsi="Arial" w:cs="Arial"/>
        </w:rPr>
        <w:t>The development process of the Water Level Management System involves multiple phases, including idea generation, research and development, planning, testing, and scaling. The system’s key advantages include its real-time data capabilities, remote monitoring features, and cloud-based analytics platform, which allow users to make informed water management decisions. Despite competition from established water monitoring solutions, this startup is focused on building brand recognition through targeted marketing, partnerships, and continuous system improvement to demonstrate its unique value.</w:t>
      </w:r>
    </w:p>
    <w:p w14:paraId="5C57AA4B" w14:textId="2A2CE6A6" w:rsidR="009A479E" w:rsidRDefault="009A479E" w:rsidP="009A479E">
      <w:pPr>
        <w:pStyle w:val="NormalWeb"/>
        <w:spacing w:line="600" w:lineRule="auto"/>
        <w:ind w:left="2160"/>
        <w:rPr>
          <w:rFonts w:ascii="Arial" w:hAnsi="Arial" w:cs="Arial"/>
        </w:rPr>
      </w:pPr>
    </w:p>
    <w:p w14:paraId="17993B42" w14:textId="6C831B5B" w:rsidR="009A479E" w:rsidRDefault="009A479E" w:rsidP="009A479E">
      <w:pPr>
        <w:pStyle w:val="NormalWeb"/>
        <w:spacing w:line="600" w:lineRule="auto"/>
        <w:ind w:left="2160"/>
        <w:rPr>
          <w:rFonts w:ascii="Arial" w:hAnsi="Arial" w:cs="Arial"/>
        </w:rPr>
      </w:pPr>
    </w:p>
    <w:p w14:paraId="7CBD5DBA" w14:textId="07C1A987" w:rsidR="009A479E" w:rsidRDefault="009A479E" w:rsidP="009A479E">
      <w:pPr>
        <w:pStyle w:val="NormalWeb"/>
        <w:spacing w:line="600" w:lineRule="auto"/>
        <w:ind w:left="2160"/>
        <w:rPr>
          <w:rFonts w:ascii="Arial" w:hAnsi="Arial" w:cs="Arial"/>
        </w:rPr>
      </w:pPr>
    </w:p>
    <w:p w14:paraId="2B914463" w14:textId="77777777" w:rsidR="009A479E" w:rsidRPr="009A479E" w:rsidRDefault="009A479E" w:rsidP="009A479E">
      <w:pPr>
        <w:pStyle w:val="NormalWeb"/>
        <w:spacing w:line="600" w:lineRule="auto"/>
        <w:ind w:left="2160"/>
        <w:rPr>
          <w:rFonts w:ascii="Arial" w:hAnsi="Arial" w:cs="Arial"/>
        </w:rPr>
      </w:pPr>
    </w:p>
    <w:p w14:paraId="4FCE4595" w14:textId="77777777" w:rsidR="009A479E" w:rsidRPr="009A479E" w:rsidRDefault="009A479E" w:rsidP="009A479E">
      <w:pPr>
        <w:pStyle w:val="NormalWeb"/>
        <w:spacing w:line="600" w:lineRule="auto"/>
        <w:ind w:left="2160"/>
        <w:rPr>
          <w:rFonts w:ascii="Arial" w:hAnsi="Arial" w:cs="Arial"/>
        </w:rPr>
      </w:pPr>
      <w:r w:rsidRPr="009A479E">
        <w:rPr>
          <w:rFonts w:ascii="Arial" w:hAnsi="Arial" w:cs="Arial"/>
        </w:rPr>
        <w:t>The Water Level Management System presents a crucial innovation for sectors needing precise and responsive water monitoring technology. By providing real-time data and proactive alert systems, the startup supports sustainable and responsible water management practices, particularly important in the context of climate change and water scarcity. Although challenges remain in market competition and ensuring consistent connectivity in remote areas, the Water Level Management System is well-positioned to meet the demand for reliable water monitoring solutions. Successful execution of its marketing, data analysis, and scaling strategies will enable the business to gain traction in the environmental and water resource management markets, contributing to safer and more sustainable water management practices.</w:t>
      </w:r>
    </w:p>
    <w:p w14:paraId="481A0388" w14:textId="77777777" w:rsidR="00450994" w:rsidRPr="00450994" w:rsidRDefault="00450994">
      <w:pPr>
        <w:pStyle w:val="NormalWeb"/>
        <w:spacing w:after="0" w:afterAutospacing="0" w:line="480" w:lineRule="auto"/>
        <w:ind w:left="1440" w:right="810" w:firstLine="720"/>
        <w:jc w:val="both"/>
        <w:rPr>
          <w:rFonts w:ascii="Arial" w:eastAsia="Arial" w:hAnsi="Arial" w:cs="Arial"/>
          <w:sz w:val="32"/>
        </w:rPr>
      </w:pPr>
    </w:p>
    <w:sectPr w:rsidR="00450994" w:rsidRPr="00450994">
      <w:pgSz w:w="12240" w:h="15840"/>
      <w:pgMar w:top="1620" w:right="0" w:bottom="280" w:left="0" w:header="200" w:footer="89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4B813" w14:textId="77777777" w:rsidR="00F47966" w:rsidRDefault="00F47966">
      <w:r>
        <w:separator/>
      </w:r>
    </w:p>
  </w:endnote>
  <w:endnote w:type="continuationSeparator" w:id="0">
    <w:p w14:paraId="1D8F262D" w14:textId="77777777" w:rsidR="00F47966" w:rsidRDefault="00F479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MDL2 Assets">
    <w:panose1 w:val="050A0102010101010101"/>
    <w:charset w:val="00"/>
    <w:family w:val="roman"/>
    <w:pitch w:val="variable"/>
    <w:sig w:usb0="00000003" w:usb1="1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474BD" w14:textId="77777777" w:rsidR="003760E6" w:rsidRDefault="00F47966">
    <w:pPr>
      <w:spacing w:line="200" w:lineRule="exact"/>
    </w:pPr>
    <w:r>
      <w:pict w14:anchorId="2ADC5E53">
        <v:group id="_x0000_s1026" style="position:absolute;margin-left:70.6pt;margin-top:727.2pt;width:471.05pt;height:0;z-index:-1284;mso-position-horizontal-relative:page;mso-position-vertical-relative:page" coordorigin="1412,14544" coordsize="9421,0">
          <v:shape id="_x0000_s1027" style="position:absolute;left:1412;top:14544;width:9421;height:0" coordorigin="1412,14544" coordsize="9421,0" path="m1412,14544r9421,e" filled="f" strokecolor="#d9d9d9" strokeweight=".58pt">
            <v:path arrowok="t"/>
          </v:shape>
          <w10:wrap anchorx="page" anchory="page"/>
        </v:group>
      </w:pict>
    </w:r>
    <w:r>
      <w:pict w14:anchorId="631B69FF">
        <v:shapetype id="_x0000_t202" coordsize="21600,21600" o:spt="202" path="m,l,21600r21600,l21600,xe">
          <v:stroke joinstyle="miter"/>
          <v:path gradientshapeok="t" o:connecttype="rect"/>
        </v:shapetype>
        <v:shape id="_x0000_s1025" type="#_x0000_t202" style="position:absolute;margin-left:483.45pt;margin-top:729.65pt;width:54.8pt;height:13.05pt;z-index:-1283;mso-position-horizontal-relative:page;mso-position-vertical-relative:page" filled="f" stroked="f">
          <v:textbox style="mso-next-textbox:#_x0000_s1025" inset="0,0,0,0">
            <w:txbxContent>
              <w:p w14:paraId="44F94BB2" w14:textId="77777777" w:rsidR="003760E6" w:rsidRDefault="00F2735C">
                <w:pPr>
                  <w:spacing w:line="240" w:lineRule="exact"/>
                  <w:ind w:left="40" w:right="-33"/>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rsidR="00450994">
                  <w:rPr>
                    <w:rFonts w:ascii="Calibri" w:eastAsia="Calibri" w:hAnsi="Calibri" w:cs="Calibri"/>
                    <w:noProof/>
                    <w:position w:val="1"/>
                    <w:sz w:val="22"/>
                    <w:szCs w:val="22"/>
                  </w:rPr>
                  <w:t>31</w:t>
                </w:r>
                <w:r>
                  <w:fldChar w:fldCharType="end"/>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color w:val="7E7E7E"/>
                    <w:position w:val="1"/>
                    <w:sz w:val="22"/>
                    <w:szCs w:val="22"/>
                  </w:rPr>
                  <w:t>P</w:t>
                </w:r>
                <w:r>
                  <w:rPr>
                    <w:rFonts w:ascii="Calibri" w:eastAsia="Calibri" w:hAnsi="Calibri" w:cs="Calibri"/>
                    <w:color w:val="7E7E7E"/>
                    <w:spacing w:val="14"/>
                    <w:position w:val="1"/>
                    <w:sz w:val="22"/>
                    <w:szCs w:val="22"/>
                  </w:rPr>
                  <w:t xml:space="preserve"> </w:t>
                </w:r>
                <w:r>
                  <w:rPr>
                    <w:rFonts w:ascii="Calibri" w:eastAsia="Calibri" w:hAnsi="Calibri" w:cs="Calibri"/>
                    <w:color w:val="7E7E7E"/>
                    <w:position w:val="1"/>
                    <w:sz w:val="22"/>
                    <w:szCs w:val="22"/>
                  </w:rPr>
                  <w:t>a</w:t>
                </w:r>
                <w:r>
                  <w:rPr>
                    <w:rFonts w:ascii="Calibri" w:eastAsia="Calibri" w:hAnsi="Calibri" w:cs="Calibri"/>
                    <w:color w:val="7E7E7E"/>
                    <w:spacing w:val="12"/>
                    <w:position w:val="1"/>
                    <w:sz w:val="22"/>
                    <w:szCs w:val="22"/>
                  </w:rPr>
                  <w:t xml:space="preserve"> </w:t>
                </w:r>
                <w:r>
                  <w:rPr>
                    <w:rFonts w:ascii="Calibri" w:eastAsia="Calibri" w:hAnsi="Calibri" w:cs="Calibri"/>
                    <w:color w:val="7E7E7E"/>
                    <w:position w:val="1"/>
                    <w:sz w:val="22"/>
                    <w:szCs w:val="22"/>
                  </w:rPr>
                  <w:t>g</w:t>
                </w:r>
                <w:r>
                  <w:rPr>
                    <w:rFonts w:ascii="Calibri" w:eastAsia="Calibri" w:hAnsi="Calibri" w:cs="Calibri"/>
                    <w:color w:val="7E7E7E"/>
                    <w:spacing w:val="9"/>
                    <w:position w:val="1"/>
                    <w:sz w:val="22"/>
                    <w:szCs w:val="22"/>
                  </w:rPr>
                  <w:t xml:space="preserve"> </w:t>
                </w:r>
                <w:r>
                  <w:rPr>
                    <w:rFonts w:ascii="Calibri" w:eastAsia="Calibri" w:hAnsi="Calibri" w:cs="Calibri"/>
                    <w:color w:val="7E7E7E"/>
                    <w:position w:val="1"/>
                    <w:sz w:val="22"/>
                    <w:szCs w:val="22"/>
                  </w:rPr>
                  <w:t>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75697" w14:textId="77777777" w:rsidR="00F47966" w:rsidRDefault="00F47966">
      <w:r>
        <w:separator/>
      </w:r>
    </w:p>
  </w:footnote>
  <w:footnote w:type="continuationSeparator" w:id="0">
    <w:p w14:paraId="7E3648C5" w14:textId="77777777" w:rsidR="00F47966" w:rsidRDefault="00F479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5C3C0" w14:textId="77777777" w:rsidR="003760E6" w:rsidRDefault="00F47966">
    <w:pPr>
      <w:spacing w:line="200" w:lineRule="exact"/>
    </w:pPr>
    <w:r>
      <w:pict w14:anchorId="544351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margin-left:523.2pt;margin-top:10pt;width:58.45pt;height:58.4pt;z-index:-1287;mso-position-horizontal-relative:page;mso-position-vertical-relative:page">
          <v:imagedata r:id="rId1" o:title=""/>
          <w10:wrap anchorx="page" anchory="page"/>
        </v:shape>
      </w:pict>
    </w:r>
    <w:r>
      <w:pict w14:anchorId="35A074FF">
        <v:group id="_x0000_s1029" style="position:absolute;margin-left:0;margin-top:19.55pt;width:612pt;height:61.75pt;z-index:-1286;mso-position-horizontal-relative:page;mso-position-vertical-relative:page" coordorigin=",391" coordsize="12240,1235">
          <v:shape id="_x0000_s1032" type="#_x0000_t75" style="position:absolute;left:881;top:391;width:1286;height:1164">
            <v:imagedata r:id="rId2" o:title=""/>
          </v:shape>
          <v:shape id="_x0000_s1031" style="position:absolute;top:1615;width:12240;height:0" coordorigin=",1615" coordsize="12240,0" path="m,1615r12240,e" filled="f" strokecolor="#00af50" strokeweight="1.1pt">
            <v:path arrowok="t"/>
          </v:shape>
          <v:shape id="_x0000_s1030" style="position:absolute;top:1575;width:12240;height:0" coordorigin=",1575" coordsize="12240,0" path="m,1575r12240,e" filled="f" strokecolor="#00af50" strokeweight="1.1pt">
            <v:path arrowok="t"/>
          </v:shape>
          <w10:wrap anchorx="page" anchory="page"/>
        </v:group>
      </w:pict>
    </w:r>
    <w:r>
      <w:pict w14:anchorId="67B521BE">
        <v:shapetype id="_x0000_t202" coordsize="21600,21600" o:spt="202" path="m,l,21600r21600,l21600,xe">
          <v:stroke joinstyle="miter"/>
          <v:path gradientshapeok="t" o:connecttype="rect"/>
        </v:shapetype>
        <v:shape id="_x0000_s1028" type="#_x0000_t202" style="position:absolute;margin-left:111.15pt;margin-top:21.3pt;width:400.15pt;height:52.95pt;z-index:-1285;mso-position-horizontal-relative:page;mso-position-vertical-relative:page" filled="f" stroked="f">
          <v:textbox style="mso-next-textbox:#_x0000_s1028" inset="0,0,0,0">
            <w:txbxContent>
              <w:p w14:paraId="2DBE3F4B" w14:textId="77777777" w:rsidR="003760E6" w:rsidRDefault="00F2735C">
                <w:pPr>
                  <w:spacing w:line="240" w:lineRule="exact"/>
                  <w:ind w:left="1064" w:right="1005"/>
                  <w:jc w:val="center"/>
                  <w:rPr>
                    <w:rFonts w:ascii="Georgia" w:eastAsia="Georgia" w:hAnsi="Georgia" w:cs="Georgia"/>
                    <w:sz w:val="22"/>
                    <w:szCs w:val="22"/>
                  </w:rPr>
                </w:pPr>
                <w:r>
                  <w:rPr>
                    <w:rFonts w:ascii="Georgia" w:eastAsia="Georgia" w:hAnsi="Georgia" w:cs="Georgia"/>
                    <w:b/>
                    <w:color w:val="007635"/>
                    <w:sz w:val="22"/>
                    <w:szCs w:val="22"/>
                  </w:rPr>
                  <w:t>S</w:t>
                </w:r>
                <w:r>
                  <w:rPr>
                    <w:rFonts w:ascii="Georgia" w:eastAsia="Georgia" w:hAnsi="Georgia" w:cs="Georgia"/>
                    <w:b/>
                    <w:color w:val="007635"/>
                    <w:spacing w:val="1"/>
                    <w:sz w:val="22"/>
                    <w:szCs w:val="22"/>
                  </w:rPr>
                  <w:t>O</w:t>
                </w:r>
                <w:r>
                  <w:rPr>
                    <w:rFonts w:ascii="Georgia" w:eastAsia="Georgia" w:hAnsi="Georgia" w:cs="Georgia"/>
                    <w:b/>
                    <w:color w:val="007635"/>
                    <w:spacing w:val="-2"/>
                    <w:sz w:val="22"/>
                    <w:szCs w:val="22"/>
                  </w:rPr>
                  <w:t>UT</w:t>
                </w:r>
                <w:r>
                  <w:rPr>
                    <w:rFonts w:ascii="Georgia" w:eastAsia="Georgia" w:hAnsi="Georgia" w:cs="Georgia"/>
                    <w:b/>
                    <w:color w:val="007635"/>
                    <w:sz w:val="22"/>
                    <w:szCs w:val="22"/>
                  </w:rPr>
                  <w:t>H</w:t>
                </w:r>
                <w:r>
                  <w:rPr>
                    <w:rFonts w:ascii="Georgia" w:eastAsia="Georgia" w:hAnsi="Georgia" w:cs="Georgia"/>
                    <w:b/>
                    <w:color w:val="007635"/>
                    <w:spacing w:val="2"/>
                    <w:sz w:val="22"/>
                    <w:szCs w:val="22"/>
                  </w:rPr>
                  <w:t xml:space="preserve"> </w:t>
                </w:r>
                <w:r>
                  <w:rPr>
                    <w:rFonts w:ascii="Georgia" w:eastAsia="Georgia" w:hAnsi="Georgia" w:cs="Georgia"/>
                    <w:b/>
                    <w:color w:val="007635"/>
                    <w:spacing w:val="-1"/>
                    <w:sz w:val="22"/>
                    <w:szCs w:val="22"/>
                  </w:rPr>
                  <w:t>E</w:t>
                </w:r>
                <w:r>
                  <w:rPr>
                    <w:rFonts w:ascii="Georgia" w:eastAsia="Georgia" w:hAnsi="Georgia" w:cs="Georgia"/>
                    <w:b/>
                    <w:color w:val="007635"/>
                    <w:sz w:val="22"/>
                    <w:szCs w:val="22"/>
                  </w:rPr>
                  <w:t>A</w:t>
                </w:r>
                <w:r>
                  <w:rPr>
                    <w:rFonts w:ascii="Georgia" w:eastAsia="Georgia" w:hAnsi="Georgia" w:cs="Georgia"/>
                    <w:b/>
                    <w:color w:val="007635"/>
                    <w:spacing w:val="1"/>
                    <w:sz w:val="22"/>
                    <w:szCs w:val="22"/>
                  </w:rPr>
                  <w:t>S</w:t>
                </w:r>
                <w:r>
                  <w:rPr>
                    <w:rFonts w:ascii="Georgia" w:eastAsia="Georgia" w:hAnsi="Georgia" w:cs="Georgia"/>
                    <w:b/>
                    <w:color w:val="007635"/>
                    <w:sz w:val="22"/>
                    <w:szCs w:val="22"/>
                  </w:rPr>
                  <w:t>T</w:t>
                </w:r>
                <w:r>
                  <w:rPr>
                    <w:rFonts w:ascii="Georgia" w:eastAsia="Georgia" w:hAnsi="Georgia" w:cs="Georgia"/>
                    <w:b/>
                    <w:color w:val="007635"/>
                    <w:spacing w:val="-5"/>
                    <w:sz w:val="22"/>
                    <w:szCs w:val="22"/>
                  </w:rPr>
                  <w:t xml:space="preserve"> </w:t>
                </w:r>
                <w:r>
                  <w:rPr>
                    <w:rFonts w:ascii="Georgia" w:eastAsia="Georgia" w:hAnsi="Georgia" w:cs="Georgia"/>
                    <w:b/>
                    <w:color w:val="007635"/>
                    <w:sz w:val="22"/>
                    <w:szCs w:val="22"/>
                  </w:rPr>
                  <w:t>A</w:t>
                </w:r>
                <w:r>
                  <w:rPr>
                    <w:rFonts w:ascii="Georgia" w:eastAsia="Georgia" w:hAnsi="Georgia" w:cs="Georgia"/>
                    <w:b/>
                    <w:color w:val="007635"/>
                    <w:spacing w:val="-4"/>
                    <w:sz w:val="22"/>
                    <w:szCs w:val="22"/>
                  </w:rPr>
                  <w:t>S</w:t>
                </w:r>
                <w:r>
                  <w:rPr>
                    <w:rFonts w:ascii="Georgia" w:eastAsia="Georgia" w:hAnsi="Georgia" w:cs="Georgia"/>
                    <w:b/>
                    <w:color w:val="007635"/>
                    <w:spacing w:val="2"/>
                    <w:sz w:val="22"/>
                    <w:szCs w:val="22"/>
                  </w:rPr>
                  <w:t>I</w:t>
                </w:r>
                <w:r>
                  <w:rPr>
                    <w:rFonts w:ascii="Georgia" w:eastAsia="Georgia" w:hAnsi="Georgia" w:cs="Georgia"/>
                    <w:b/>
                    <w:color w:val="007635"/>
                    <w:sz w:val="22"/>
                    <w:szCs w:val="22"/>
                  </w:rPr>
                  <w:t>AN</w:t>
                </w:r>
                <w:r>
                  <w:rPr>
                    <w:rFonts w:ascii="Georgia" w:eastAsia="Georgia" w:hAnsi="Georgia" w:cs="Georgia"/>
                    <w:b/>
                    <w:color w:val="007635"/>
                    <w:spacing w:val="-1"/>
                    <w:sz w:val="22"/>
                    <w:szCs w:val="22"/>
                  </w:rPr>
                  <w:t xml:space="preserve"> </w:t>
                </w:r>
                <w:r>
                  <w:rPr>
                    <w:rFonts w:ascii="Georgia" w:eastAsia="Georgia" w:hAnsi="Georgia" w:cs="Georgia"/>
                    <w:b/>
                    <w:color w:val="007635"/>
                    <w:spacing w:val="-2"/>
                    <w:sz w:val="22"/>
                    <w:szCs w:val="22"/>
                  </w:rPr>
                  <w:t>I</w:t>
                </w:r>
                <w:r>
                  <w:rPr>
                    <w:rFonts w:ascii="Georgia" w:eastAsia="Georgia" w:hAnsi="Georgia" w:cs="Georgia"/>
                    <w:b/>
                    <w:color w:val="007635"/>
                    <w:spacing w:val="2"/>
                    <w:sz w:val="22"/>
                    <w:szCs w:val="22"/>
                  </w:rPr>
                  <w:t>N</w:t>
                </w:r>
                <w:r>
                  <w:rPr>
                    <w:rFonts w:ascii="Georgia" w:eastAsia="Georgia" w:hAnsi="Georgia" w:cs="Georgia"/>
                    <w:b/>
                    <w:color w:val="007635"/>
                    <w:sz w:val="22"/>
                    <w:szCs w:val="22"/>
                  </w:rPr>
                  <w:t>S</w:t>
                </w:r>
                <w:r>
                  <w:rPr>
                    <w:rFonts w:ascii="Georgia" w:eastAsia="Georgia" w:hAnsi="Georgia" w:cs="Georgia"/>
                    <w:b/>
                    <w:color w:val="007635"/>
                    <w:spacing w:val="-2"/>
                    <w:sz w:val="22"/>
                    <w:szCs w:val="22"/>
                  </w:rPr>
                  <w:t>T</w:t>
                </w:r>
                <w:r>
                  <w:rPr>
                    <w:rFonts w:ascii="Georgia" w:eastAsia="Georgia" w:hAnsi="Georgia" w:cs="Georgia"/>
                    <w:b/>
                    <w:color w:val="007635"/>
                    <w:spacing w:val="2"/>
                    <w:sz w:val="22"/>
                    <w:szCs w:val="22"/>
                  </w:rPr>
                  <w:t>I</w:t>
                </w:r>
                <w:r>
                  <w:rPr>
                    <w:rFonts w:ascii="Georgia" w:eastAsia="Georgia" w:hAnsi="Georgia" w:cs="Georgia"/>
                    <w:b/>
                    <w:color w:val="007635"/>
                    <w:spacing w:val="-2"/>
                    <w:sz w:val="22"/>
                    <w:szCs w:val="22"/>
                  </w:rPr>
                  <w:t>TUT</w:t>
                </w:r>
                <w:r>
                  <w:rPr>
                    <w:rFonts w:ascii="Georgia" w:eastAsia="Georgia" w:hAnsi="Georgia" w:cs="Georgia"/>
                    <w:b/>
                    <w:color w:val="007635"/>
                    <w:sz w:val="22"/>
                    <w:szCs w:val="22"/>
                  </w:rPr>
                  <w:t>E</w:t>
                </w:r>
                <w:r>
                  <w:rPr>
                    <w:rFonts w:ascii="Georgia" w:eastAsia="Georgia" w:hAnsi="Georgia" w:cs="Georgia"/>
                    <w:b/>
                    <w:color w:val="007635"/>
                    <w:spacing w:val="1"/>
                    <w:sz w:val="22"/>
                    <w:szCs w:val="22"/>
                  </w:rPr>
                  <w:t xml:space="preserve"> O</w:t>
                </w:r>
                <w:r>
                  <w:rPr>
                    <w:rFonts w:ascii="Georgia" w:eastAsia="Georgia" w:hAnsi="Georgia" w:cs="Georgia"/>
                    <w:b/>
                    <w:color w:val="007635"/>
                    <w:sz w:val="22"/>
                    <w:szCs w:val="22"/>
                  </w:rPr>
                  <w:t>F</w:t>
                </w:r>
                <w:r>
                  <w:rPr>
                    <w:rFonts w:ascii="Georgia" w:eastAsia="Georgia" w:hAnsi="Georgia" w:cs="Georgia"/>
                    <w:b/>
                    <w:color w:val="007635"/>
                    <w:spacing w:val="-3"/>
                    <w:sz w:val="22"/>
                    <w:szCs w:val="22"/>
                  </w:rPr>
                  <w:t xml:space="preserve"> </w:t>
                </w:r>
                <w:r>
                  <w:rPr>
                    <w:rFonts w:ascii="Georgia" w:eastAsia="Georgia" w:hAnsi="Georgia" w:cs="Georgia"/>
                    <w:b/>
                    <w:color w:val="007635"/>
                    <w:spacing w:val="-2"/>
                    <w:sz w:val="22"/>
                    <w:szCs w:val="22"/>
                  </w:rPr>
                  <w:t>T</w:t>
                </w:r>
                <w:r>
                  <w:rPr>
                    <w:rFonts w:ascii="Georgia" w:eastAsia="Georgia" w:hAnsi="Georgia" w:cs="Georgia"/>
                    <w:b/>
                    <w:color w:val="007635"/>
                    <w:spacing w:val="-1"/>
                    <w:sz w:val="22"/>
                    <w:szCs w:val="22"/>
                  </w:rPr>
                  <w:t>E</w:t>
                </w:r>
                <w:r>
                  <w:rPr>
                    <w:rFonts w:ascii="Georgia" w:eastAsia="Georgia" w:hAnsi="Georgia" w:cs="Georgia"/>
                    <w:b/>
                    <w:color w:val="007635"/>
                    <w:sz w:val="22"/>
                    <w:szCs w:val="22"/>
                  </w:rPr>
                  <w:t>C</w:t>
                </w:r>
                <w:r>
                  <w:rPr>
                    <w:rFonts w:ascii="Georgia" w:eastAsia="Georgia" w:hAnsi="Georgia" w:cs="Georgia"/>
                    <w:b/>
                    <w:color w:val="007635"/>
                    <w:spacing w:val="-4"/>
                    <w:sz w:val="22"/>
                    <w:szCs w:val="22"/>
                  </w:rPr>
                  <w:t>H</w:t>
                </w:r>
                <w:r>
                  <w:rPr>
                    <w:rFonts w:ascii="Georgia" w:eastAsia="Georgia" w:hAnsi="Georgia" w:cs="Georgia"/>
                    <w:b/>
                    <w:color w:val="007635"/>
                    <w:spacing w:val="2"/>
                    <w:sz w:val="22"/>
                    <w:szCs w:val="22"/>
                  </w:rPr>
                  <w:t>N</w:t>
                </w:r>
                <w:r>
                  <w:rPr>
                    <w:rFonts w:ascii="Georgia" w:eastAsia="Georgia" w:hAnsi="Georgia" w:cs="Georgia"/>
                    <w:b/>
                    <w:color w:val="007635"/>
                    <w:spacing w:val="-3"/>
                    <w:sz w:val="22"/>
                    <w:szCs w:val="22"/>
                  </w:rPr>
                  <w:t>O</w:t>
                </w:r>
                <w:r>
                  <w:rPr>
                    <w:rFonts w:ascii="Georgia" w:eastAsia="Georgia" w:hAnsi="Georgia" w:cs="Georgia"/>
                    <w:b/>
                    <w:color w:val="007635"/>
                    <w:spacing w:val="2"/>
                    <w:sz w:val="22"/>
                    <w:szCs w:val="22"/>
                  </w:rPr>
                  <w:t>L</w:t>
                </w:r>
                <w:r>
                  <w:rPr>
                    <w:rFonts w:ascii="Georgia" w:eastAsia="Georgia" w:hAnsi="Georgia" w:cs="Georgia"/>
                    <w:b/>
                    <w:color w:val="007635"/>
                    <w:spacing w:val="1"/>
                    <w:sz w:val="22"/>
                    <w:szCs w:val="22"/>
                  </w:rPr>
                  <w:t>O</w:t>
                </w:r>
                <w:r>
                  <w:rPr>
                    <w:rFonts w:ascii="Georgia" w:eastAsia="Georgia" w:hAnsi="Georgia" w:cs="Georgia"/>
                    <w:b/>
                    <w:color w:val="007635"/>
                    <w:sz w:val="22"/>
                    <w:szCs w:val="22"/>
                  </w:rPr>
                  <w:t>GY</w:t>
                </w:r>
              </w:p>
              <w:p w14:paraId="768EEA0C" w14:textId="77777777" w:rsidR="003760E6" w:rsidRDefault="00F2735C">
                <w:pPr>
                  <w:spacing w:before="5"/>
                  <w:ind w:left="-17" w:right="-17"/>
                  <w:jc w:val="center"/>
                  <w:rPr>
                    <w:rFonts w:ascii="Georgia" w:eastAsia="Georgia" w:hAnsi="Georgia" w:cs="Georgia"/>
                    <w:sz w:val="22"/>
                    <w:szCs w:val="22"/>
                  </w:rPr>
                </w:pPr>
                <w:r>
                  <w:rPr>
                    <w:rFonts w:ascii="Georgia" w:eastAsia="Georgia" w:hAnsi="Georgia" w:cs="Georgia"/>
                    <w:b/>
                    <w:color w:val="007635"/>
                    <w:sz w:val="22"/>
                    <w:szCs w:val="22"/>
                  </w:rPr>
                  <w:t>C</w:t>
                </w:r>
                <w:r>
                  <w:rPr>
                    <w:rFonts w:ascii="Georgia" w:eastAsia="Georgia" w:hAnsi="Georgia" w:cs="Georgia"/>
                    <w:b/>
                    <w:color w:val="007635"/>
                    <w:spacing w:val="2"/>
                    <w:sz w:val="22"/>
                    <w:szCs w:val="22"/>
                  </w:rPr>
                  <w:t>O</w:t>
                </w:r>
                <w:r>
                  <w:rPr>
                    <w:rFonts w:ascii="Georgia" w:eastAsia="Georgia" w:hAnsi="Georgia" w:cs="Georgia"/>
                    <w:b/>
                    <w:color w:val="007635"/>
                    <w:spacing w:val="-3"/>
                    <w:sz w:val="22"/>
                    <w:szCs w:val="22"/>
                  </w:rPr>
                  <w:t>L</w:t>
                </w:r>
                <w:r>
                  <w:rPr>
                    <w:rFonts w:ascii="Georgia" w:eastAsia="Georgia" w:hAnsi="Georgia" w:cs="Georgia"/>
                    <w:b/>
                    <w:color w:val="007635"/>
                    <w:spacing w:val="2"/>
                    <w:sz w:val="22"/>
                    <w:szCs w:val="22"/>
                  </w:rPr>
                  <w:t>L</w:t>
                </w:r>
                <w:r>
                  <w:rPr>
                    <w:rFonts w:ascii="Georgia" w:eastAsia="Georgia" w:hAnsi="Georgia" w:cs="Georgia"/>
                    <w:b/>
                    <w:color w:val="007635"/>
                    <w:spacing w:val="-1"/>
                    <w:sz w:val="22"/>
                    <w:szCs w:val="22"/>
                  </w:rPr>
                  <w:t>E</w:t>
                </w:r>
                <w:r>
                  <w:rPr>
                    <w:rFonts w:ascii="Georgia" w:eastAsia="Georgia" w:hAnsi="Georgia" w:cs="Georgia"/>
                    <w:b/>
                    <w:color w:val="007635"/>
                    <w:sz w:val="22"/>
                    <w:szCs w:val="22"/>
                  </w:rPr>
                  <w:t>GE</w:t>
                </w:r>
                <w:r>
                  <w:rPr>
                    <w:rFonts w:ascii="Georgia" w:eastAsia="Georgia" w:hAnsi="Georgia" w:cs="Georgia"/>
                    <w:b/>
                    <w:color w:val="007635"/>
                    <w:spacing w:val="-4"/>
                    <w:sz w:val="22"/>
                    <w:szCs w:val="22"/>
                  </w:rPr>
                  <w:t xml:space="preserve"> </w:t>
                </w:r>
                <w:r>
                  <w:rPr>
                    <w:rFonts w:ascii="Georgia" w:eastAsia="Georgia" w:hAnsi="Georgia" w:cs="Georgia"/>
                    <w:b/>
                    <w:color w:val="007635"/>
                    <w:spacing w:val="1"/>
                    <w:sz w:val="22"/>
                    <w:szCs w:val="22"/>
                  </w:rPr>
                  <w:t>O</w:t>
                </w:r>
                <w:r>
                  <w:rPr>
                    <w:rFonts w:ascii="Georgia" w:eastAsia="Georgia" w:hAnsi="Georgia" w:cs="Georgia"/>
                    <w:b/>
                    <w:color w:val="007635"/>
                    <w:sz w:val="22"/>
                    <w:szCs w:val="22"/>
                  </w:rPr>
                  <w:t>F</w:t>
                </w:r>
                <w:r>
                  <w:rPr>
                    <w:rFonts w:ascii="Georgia" w:eastAsia="Georgia" w:hAnsi="Georgia" w:cs="Georgia"/>
                    <w:b/>
                    <w:color w:val="007635"/>
                    <w:spacing w:val="-2"/>
                    <w:sz w:val="22"/>
                    <w:szCs w:val="22"/>
                  </w:rPr>
                  <w:t xml:space="preserve"> </w:t>
                </w:r>
                <w:r>
                  <w:rPr>
                    <w:rFonts w:ascii="Georgia" w:eastAsia="Georgia" w:hAnsi="Georgia" w:cs="Georgia"/>
                    <w:b/>
                    <w:color w:val="007635"/>
                    <w:spacing w:val="2"/>
                    <w:sz w:val="22"/>
                    <w:szCs w:val="22"/>
                  </w:rPr>
                  <w:t>IN</w:t>
                </w:r>
                <w:r>
                  <w:rPr>
                    <w:rFonts w:ascii="Georgia" w:eastAsia="Georgia" w:hAnsi="Georgia" w:cs="Georgia"/>
                    <w:b/>
                    <w:color w:val="007635"/>
                    <w:spacing w:val="-4"/>
                    <w:sz w:val="22"/>
                    <w:szCs w:val="22"/>
                  </w:rPr>
                  <w:t>F</w:t>
                </w:r>
                <w:r>
                  <w:rPr>
                    <w:rFonts w:ascii="Georgia" w:eastAsia="Georgia" w:hAnsi="Georgia" w:cs="Georgia"/>
                    <w:b/>
                    <w:color w:val="007635"/>
                    <w:spacing w:val="1"/>
                    <w:sz w:val="22"/>
                    <w:szCs w:val="22"/>
                  </w:rPr>
                  <w:t>OR</w:t>
                </w:r>
                <w:r>
                  <w:rPr>
                    <w:rFonts w:ascii="Georgia" w:eastAsia="Georgia" w:hAnsi="Georgia" w:cs="Georgia"/>
                    <w:b/>
                    <w:color w:val="007635"/>
                    <w:spacing w:val="-5"/>
                    <w:sz w:val="22"/>
                    <w:szCs w:val="22"/>
                  </w:rPr>
                  <w:t>M</w:t>
                </w:r>
                <w:r>
                  <w:rPr>
                    <w:rFonts w:ascii="Georgia" w:eastAsia="Georgia" w:hAnsi="Georgia" w:cs="Georgia"/>
                    <w:b/>
                    <w:color w:val="007635"/>
                    <w:sz w:val="22"/>
                    <w:szCs w:val="22"/>
                  </w:rPr>
                  <w:t>A</w:t>
                </w:r>
                <w:r>
                  <w:rPr>
                    <w:rFonts w:ascii="Georgia" w:eastAsia="Georgia" w:hAnsi="Georgia" w:cs="Georgia"/>
                    <w:b/>
                    <w:color w:val="007635"/>
                    <w:spacing w:val="-2"/>
                    <w:sz w:val="22"/>
                    <w:szCs w:val="22"/>
                  </w:rPr>
                  <w:t>T</w:t>
                </w:r>
                <w:r>
                  <w:rPr>
                    <w:rFonts w:ascii="Georgia" w:eastAsia="Georgia" w:hAnsi="Georgia" w:cs="Georgia"/>
                    <w:b/>
                    <w:color w:val="007635"/>
                    <w:spacing w:val="2"/>
                    <w:sz w:val="22"/>
                    <w:szCs w:val="22"/>
                  </w:rPr>
                  <w:t>I</w:t>
                </w:r>
                <w:r>
                  <w:rPr>
                    <w:rFonts w:ascii="Georgia" w:eastAsia="Georgia" w:hAnsi="Georgia" w:cs="Georgia"/>
                    <w:b/>
                    <w:color w:val="007635"/>
                    <w:spacing w:val="-3"/>
                    <w:sz w:val="22"/>
                    <w:szCs w:val="22"/>
                  </w:rPr>
                  <w:t>O</w:t>
                </w:r>
                <w:r>
                  <w:rPr>
                    <w:rFonts w:ascii="Georgia" w:eastAsia="Georgia" w:hAnsi="Georgia" w:cs="Georgia"/>
                    <w:b/>
                    <w:color w:val="007635"/>
                    <w:sz w:val="22"/>
                    <w:szCs w:val="22"/>
                  </w:rPr>
                  <w:t>N</w:t>
                </w:r>
                <w:r>
                  <w:rPr>
                    <w:rFonts w:ascii="Georgia" w:eastAsia="Georgia" w:hAnsi="Georgia" w:cs="Georgia"/>
                    <w:b/>
                    <w:color w:val="007635"/>
                    <w:spacing w:val="-1"/>
                    <w:sz w:val="22"/>
                    <w:szCs w:val="22"/>
                  </w:rPr>
                  <w:t xml:space="preserve"> </w:t>
                </w:r>
                <w:r>
                  <w:rPr>
                    <w:rFonts w:ascii="Georgia" w:eastAsia="Georgia" w:hAnsi="Georgia" w:cs="Georgia"/>
                    <w:b/>
                    <w:color w:val="007635"/>
                    <w:sz w:val="22"/>
                    <w:szCs w:val="22"/>
                  </w:rPr>
                  <w:t>A</w:t>
                </w:r>
                <w:r>
                  <w:rPr>
                    <w:rFonts w:ascii="Georgia" w:eastAsia="Georgia" w:hAnsi="Georgia" w:cs="Georgia"/>
                    <w:b/>
                    <w:color w:val="007635"/>
                    <w:spacing w:val="2"/>
                    <w:sz w:val="22"/>
                    <w:szCs w:val="22"/>
                  </w:rPr>
                  <w:t>N</w:t>
                </w:r>
                <w:r>
                  <w:rPr>
                    <w:rFonts w:ascii="Georgia" w:eastAsia="Georgia" w:hAnsi="Georgia" w:cs="Georgia"/>
                    <w:b/>
                    <w:color w:val="007635"/>
                    <w:sz w:val="22"/>
                    <w:szCs w:val="22"/>
                  </w:rPr>
                  <w:t xml:space="preserve">D </w:t>
                </w:r>
                <w:r>
                  <w:rPr>
                    <w:rFonts w:ascii="Georgia" w:eastAsia="Georgia" w:hAnsi="Georgia" w:cs="Georgia"/>
                    <w:b/>
                    <w:color w:val="007635"/>
                    <w:spacing w:val="-4"/>
                    <w:sz w:val="22"/>
                    <w:szCs w:val="22"/>
                  </w:rPr>
                  <w:t>C</w:t>
                </w:r>
                <w:r>
                  <w:rPr>
                    <w:rFonts w:ascii="Georgia" w:eastAsia="Georgia" w:hAnsi="Georgia" w:cs="Georgia"/>
                    <w:b/>
                    <w:color w:val="007635"/>
                    <w:spacing w:val="1"/>
                    <w:sz w:val="22"/>
                    <w:szCs w:val="22"/>
                  </w:rPr>
                  <w:t>O</w:t>
                </w:r>
                <w:r>
                  <w:rPr>
                    <w:rFonts w:ascii="Georgia" w:eastAsia="Georgia" w:hAnsi="Georgia" w:cs="Georgia"/>
                    <w:b/>
                    <w:color w:val="007635"/>
                    <w:sz w:val="22"/>
                    <w:szCs w:val="22"/>
                  </w:rPr>
                  <w:t>M</w:t>
                </w:r>
                <w:r>
                  <w:rPr>
                    <w:rFonts w:ascii="Georgia" w:eastAsia="Georgia" w:hAnsi="Georgia" w:cs="Georgia"/>
                    <w:b/>
                    <w:color w:val="007635"/>
                    <w:spacing w:val="-5"/>
                    <w:sz w:val="22"/>
                    <w:szCs w:val="22"/>
                  </w:rPr>
                  <w:t>M</w:t>
                </w:r>
                <w:r>
                  <w:rPr>
                    <w:rFonts w:ascii="Georgia" w:eastAsia="Georgia" w:hAnsi="Georgia" w:cs="Georgia"/>
                    <w:b/>
                    <w:color w:val="007635"/>
                    <w:spacing w:val="-2"/>
                    <w:sz w:val="22"/>
                    <w:szCs w:val="22"/>
                  </w:rPr>
                  <w:t>U</w:t>
                </w:r>
                <w:r>
                  <w:rPr>
                    <w:rFonts w:ascii="Georgia" w:eastAsia="Georgia" w:hAnsi="Georgia" w:cs="Georgia"/>
                    <w:b/>
                    <w:color w:val="007635"/>
                    <w:spacing w:val="2"/>
                    <w:sz w:val="22"/>
                    <w:szCs w:val="22"/>
                  </w:rPr>
                  <w:t>NI</w:t>
                </w:r>
                <w:r>
                  <w:rPr>
                    <w:rFonts w:ascii="Georgia" w:eastAsia="Georgia" w:hAnsi="Georgia" w:cs="Georgia"/>
                    <w:b/>
                    <w:color w:val="007635"/>
                    <w:sz w:val="22"/>
                    <w:szCs w:val="22"/>
                  </w:rPr>
                  <w:t>C</w:t>
                </w:r>
                <w:r>
                  <w:rPr>
                    <w:rFonts w:ascii="Georgia" w:eastAsia="Georgia" w:hAnsi="Georgia" w:cs="Georgia"/>
                    <w:b/>
                    <w:color w:val="007635"/>
                    <w:spacing w:val="1"/>
                    <w:sz w:val="22"/>
                    <w:szCs w:val="22"/>
                  </w:rPr>
                  <w:t>A</w:t>
                </w:r>
                <w:r>
                  <w:rPr>
                    <w:rFonts w:ascii="Georgia" w:eastAsia="Georgia" w:hAnsi="Georgia" w:cs="Georgia"/>
                    <w:b/>
                    <w:color w:val="007635"/>
                    <w:spacing w:val="-7"/>
                    <w:sz w:val="22"/>
                    <w:szCs w:val="22"/>
                  </w:rPr>
                  <w:t>T</w:t>
                </w:r>
                <w:r>
                  <w:rPr>
                    <w:rFonts w:ascii="Georgia" w:eastAsia="Georgia" w:hAnsi="Georgia" w:cs="Georgia"/>
                    <w:b/>
                    <w:color w:val="007635"/>
                    <w:spacing w:val="2"/>
                    <w:sz w:val="22"/>
                    <w:szCs w:val="22"/>
                  </w:rPr>
                  <w:t>I</w:t>
                </w:r>
                <w:r>
                  <w:rPr>
                    <w:rFonts w:ascii="Georgia" w:eastAsia="Georgia" w:hAnsi="Georgia" w:cs="Georgia"/>
                    <w:b/>
                    <w:color w:val="007635"/>
                    <w:spacing w:val="-3"/>
                    <w:sz w:val="22"/>
                    <w:szCs w:val="22"/>
                  </w:rPr>
                  <w:t>O</w:t>
                </w:r>
                <w:r>
                  <w:rPr>
                    <w:rFonts w:ascii="Georgia" w:eastAsia="Georgia" w:hAnsi="Georgia" w:cs="Georgia"/>
                    <w:b/>
                    <w:color w:val="007635"/>
                    <w:sz w:val="22"/>
                    <w:szCs w:val="22"/>
                  </w:rPr>
                  <w:t>N</w:t>
                </w:r>
                <w:r>
                  <w:rPr>
                    <w:rFonts w:ascii="Georgia" w:eastAsia="Georgia" w:hAnsi="Georgia" w:cs="Georgia"/>
                    <w:b/>
                    <w:color w:val="007635"/>
                    <w:spacing w:val="3"/>
                    <w:sz w:val="22"/>
                    <w:szCs w:val="22"/>
                  </w:rPr>
                  <w:t xml:space="preserve"> </w:t>
                </w:r>
                <w:r>
                  <w:rPr>
                    <w:rFonts w:ascii="Georgia" w:eastAsia="Georgia" w:hAnsi="Georgia" w:cs="Georgia"/>
                    <w:b/>
                    <w:color w:val="007635"/>
                    <w:spacing w:val="-2"/>
                    <w:sz w:val="22"/>
                    <w:szCs w:val="22"/>
                  </w:rPr>
                  <w:t>T</w:t>
                </w:r>
                <w:r>
                  <w:rPr>
                    <w:rFonts w:ascii="Georgia" w:eastAsia="Georgia" w:hAnsi="Georgia" w:cs="Georgia"/>
                    <w:b/>
                    <w:color w:val="007635"/>
                    <w:spacing w:val="-1"/>
                    <w:sz w:val="22"/>
                    <w:szCs w:val="22"/>
                  </w:rPr>
                  <w:t>E</w:t>
                </w:r>
                <w:r>
                  <w:rPr>
                    <w:rFonts w:ascii="Georgia" w:eastAsia="Georgia" w:hAnsi="Georgia" w:cs="Georgia"/>
                    <w:b/>
                    <w:color w:val="007635"/>
                    <w:sz w:val="22"/>
                    <w:szCs w:val="22"/>
                  </w:rPr>
                  <w:t>CH</w:t>
                </w:r>
                <w:r>
                  <w:rPr>
                    <w:rFonts w:ascii="Georgia" w:eastAsia="Georgia" w:hAnsi="Georgia" w:cs="Georgia"/>
                    <w:b/>
                    <w:color w:val="007635"/>
                    <w:spacing w:val="-2"/>
                    <w:sz w:val="22"/>
                    <w:szCs w:val="22"/>
                  </w:rPr>
                  <w:t>N</w:t>
                </w:r>
                <w:r>
                  <w:rPr>
                    <w:rFonts w:ascii="Georgia" w:eastAsia="Georgia" w:hAnsi="Georgia" w:cs="Georgia"/>
                    <w:b/>
                    <w:color w:val="007635"/>
                    <w:spacing w:val="1"/>
                    <w:sz w:val="22"/>
                    <w:szCs w:val="22"/>
                  </w:rPr>
                  <w:t>O</w:t>
                </w:r>
                <w:r>
                  <w:rPr>
                    <w:rFonts w:ascii="Georgia" w:eastAsia="Georgia" w:hAnsi="Georgia" w:cs="Georgia"/>
                    <w:b/>
                    <w:color w:val="007635"/>
                    <w:spacing w:val="-3"/>
                    <w:sz w:val="22"/>
                    <w:szCs w:val="22"/>
                  </w:rPr>
                  <w:t>L</w:t>
                </w:r>
                <w:r>
                  <w:rPr>
                    <w:rFonts w:ascii="Georgia" w:eastAsia="Georgia" w:hAnsi="Georgia" w:cs="Georgia"/>
                    <w:b/>
                    <w:color w:val="007635"/>
                    <w:spacing w:val="1"/>
                    <w:sz w:val="22"/>
                    <w:szCs w:val="22"/>
                  </w:rPr>
                  <w:t>O</w:t>
                </w:r>
                <w:r>
                  <w:rPr>
                    <w:rFonts w:ascii="Georgia" w:eastAsia="Georgia" w:hAnsi="Georgia" w:cs="Georgia"/>
                    <w:b/>
                    <w:color w:val="007635"/>
                    <w:sz w:val="22"/>
                    <w:szCs w:val="22"/>
                  </w:rPr>
                  <w:t>GY</w:t>
                </w:r>
              </w:p>
              <w:p w14:paraId="63B5CB57" w14:textId="77777777" w:rsidR="003760E6" w:rsidRDefault="00F2735C">
                <w:pPr>
                  <w:spacing w:before="90"/>
                  <w:ind w:left="1833" w:right="1852"/>
                  <w:jc w:val="center"/>
                  <w:rPr>
                    <w:rFonts w:ascii="Georgia" w:eastAsia="Georgia" w:hAnsi="Georgia" w:cs="Georgia"/>
                  </w:rPr>
                </w:pPr>
                <w:r>
                  <w:rPr>
                    <w:rFonts w:ascii="Georgia" w:eastAsia="Georgia" w:hAnsi="Georgia" w:cs="Georgia"/>
                    <w:color w:val="007635"/>
                    <w:spacing w:val="-1"/>
                  </w:rPr>
                  <w:t>Na</w:t>
                </w:r>
                <w:r>
                  <w:rPr>
                    <w:rFonts w:ascii="Georgia" w:eastAsia="Georgia" w:hAnsi="Georgia" w:cs="Georgia"/>
                    <w:color w:val="007635"/>
                    <w:spacing w:val="2"/>
                  </w:rPr>
                  <w:t>t</w:t>
                </w:r>
                <w:r>
                  <w:rPr>
                    <w:rFonts w:ascii="Georgia" w:eastAsia="Georgia" w:hAnsi="Georgia" w:cs="Georgia"/>
                    <w:color w:val="007635"/>
                    <w:spacing w:val="-1"/>
                  </w:rPr>
                  <w:t>i</w:t>
                </w:r>
                <w:r>
                  <w:rPr>
                    <w:rFonts w:ascii="Georgia" w:eastAsia="Georgia" w:hAnsi="Georgia" w:cs="Georgia"/>
                    <w:color w:val="007635"/>
                    <w:spacing w:val="2"/>
                  </w:rPr>
                  <w:t>o</w:t>
                </w:r>
                <w:r>
                  <w:rPr>
                    <w:rFonts w:ascii="Georgia" w:eastAsia="Georgia" w:hAnsi="Georgia" w:cs="Georgia"/>
                    <w:color w:val="007635"/>
                    <w:spacing w:val="1"/>
                  </w:rPr>
                  <w:t>n</w:t>
                </w:r>
                <w:r>
                  <w:rPr>
                    <w:rFonts w:ascii="Georgia" w:eastAsia="Georgia" w:hAnsi="Georgia" w:cs="Georgia"/>
                    <w:color w:val="007635"/>
                    <w:spacing w:val="-1"/>
                  </w:rPr>
                  <w:t>a</w:t>
                </w:r>
                <w:r>
                  <w:rPr>
                    <w:rFonts w:ascii="Georgia" w:eastAsia="Georgia" w:hAnsi="Georgia" w:cs="Georgia"/>
                    <w:color w:val="007635"/>
                  </w:rPr>
                  <w:t>l</w:t>
                </w:r>
                <w:r>
                  <w:rPr>
                    <w:rFonts w:ascii="Georgia" w:eastAsia="Georgia" w:hAnsi="Georgia" w:cs="Georgia"/>
                    <w:color w:val="007635"/>
                    <w:spacing w:val="1"/>
                  </w:rPr>
                  <w:t xml:space="preserve"> </w:t>
                </w:r>
                <w:r>
                  <w:rPr>
                    <w:rFonts w:ascii="Georgia" w:eastAsia="Georgia" w:hAnsi="Georgia" w:cs="Georgia"/>
                    <w:color w:val="007635"/>
                    <w:spacing w:val="-1"/>
                  </w:rPr>
                  <w:t>Hi</w:t>
                </w:r>
                <w:r>
                  <w:rPr>
                    <w:rFonts w:ascii="Georgia" w:eastAsia="Georgia" w:hAnsi="Georgia" w:cs="Georgia"/>
                    <w:color w:val="007635"/>
                    <w:spacing w:val="-7"/>
                  </w:rPr>
                  <w:t>g</w:t>
                </w:r>
                <w:r>
                  <w:rPr>
                    <w:rFonts w:ascii="Georgia" w:eastAsia="Georgia" w:hAnsi="Georgia" w:cs="Georgia"/>
                    <w:color w:val="007635"/>
                    <w:spacing w:val="2"/>
                  </w:rPr>
                  <w:t>h</w:t>
                </w:r>
                <w:r>
                  <w:rPr>
                    <w:rFonts w:ascii="Georgia" w:eastAsia="Georgia" w:hAnsi="Georgia" w:cs="Georgia"/>
                    <w:color w:val="007635"/>
                  </w:rPr>
                  <w:t>wa</w:t>
                </w:r>
                <w:r>
                  <w:rPr>
                    <w:rFonts w:ascii="Georgia" w:eastAsia="Georgia" w:hAnsi="Georgia" w:cs="Georgia"/>
                    <w:color w:val="007635"/>
                    <w:spacing w:val="1"/>
                  </w:rPr>
                  <w:t>y</w:t>
                </w:r>
                <w:r>
                  <w:rPr>
                    <w:rFonts w:ascii="Georgia" w:eastAsia="Georgia" w:hAnsi="Georgia" w:cs="Georgia"/>
                    <w:color w:val="007635"/>
                  </w:rPr>
                  <w:t>, C</w:t>
                </w:r>
                <w:r>
                  <w:rPr>
                    <w:rFonts w:ascii="Georgia" w:eastAsia="Georgia" w:hAnsi="Georgia" w:cs="Georgia"/>
                    <w:color w:val="007635"/>
                    <w:spacing w:val="-6"/>
                  </w:rPr>
                  <w:t>r</w:t>
                </w:r>
                <w:r>
                  <w:rPr>
                    <w:rFonts w:ascii="Georgia" w:eastAsia="Georgia" w:hAnsi="Georgia" w:cs="Georgia"/>
                    <w:color w:val="007635"/>
                    <w:spacing w:val="2"/>
                  </w:rPr>
                  <w:t>o</w:t>
                </w:r>
                <w:r>
                  <w:rPr>
                    <w:rFonts w:ascii="Georgia" w:eastAsia="Georgia" w:hAnsi="Georgia" w:cs="Georgia"/>
                    <w:color w:val="007635"/>
                    <w:spacing w:val="-1"/>
                  </w:rPr>
                  <w:t>ssi</w:t>
                </w:r>
                <w:r>
                  <w:rPr>
                    <w:rFonts w:ascii="Georgia" w:eastAsia="Georgia" w:hAnsi="Georgia" w:cs="Georgia"/>
                    <w:color w:val="007635"/>
                    <w:spacing w:val="1"/>
                  </w:rPr>
                  <w:t>n</w:t>
                </w:r>
                <w:r>
                  <w:rPr>
                    <w:rFonts w:ascii="Georgia" w:eastAsia="Georgia" w:hAnsi="Georgia" w:cs="Georgia"/>
                    <w:color w:val="007635"/>
                  </w:rPr>
                  <w:t xml:space="preserve">g </w:t>
                </w:r>
                <w:r>
                  <w:rPr>
                    <w:rFonts w:ascii="Georgia" w:eastAsia="Georgia" w:hAnsi="Georgia" w:cs="Georgia"/>
                    <w:color w:val="007635"/>
                    <w:spacing w:val="-8"/>
                  </w:rPr>
                  <w:t>R</w:t>
                </w:r>
                <w:r>
                  <w:rPr>
                    <w:rFonts w:ascii="Georgia" w:eastAsia="Georgia" w:hAnsi="Georgia" w:cs="Georgia"/>
                    <w:color w:val="007635"/>
                    <w:spacing w:val="4"/>
                  </w:rPr>
                  <w:t>u</w:t>
                </w:r>
                <w:r>
                  <w:rPr>
                    <w:rFonts w:ascii="Georgia" w:eastAsia="Georgia" w:hAnsi="Georgia" w:cs="Georgia"/>
                    <w:color w:val="007635"/>
                    <w:spacing w:val="-2"/>
                  </w:rPr>
                  <w:t>b</w:t>
                </w:r>
                <w:r>
                  <w:rPr>
                    <w:rFonts w:ascii="Georgia" w:eastAsia="Georgia" w:hAnsi="Georgia" w:cs="Georgia"/>
                    <w:color w:val="007635"/>
                    <w:spacing w:val="2"/>
                  </w:rPr>
                  <w:t>b</w:t>
                </w:r>
                <w:r>
                  <w:rPr>
                    <w:rFonts w:ascii="Georgia" w:eastAsia="Georgia" w:hAnsi="Georgia" w:cs="Georgia"/>
                    <w:color w:val="007635"/>
                    <w:spacing w:val="-1"/>
                  </w:rPr>
                  <w:t>er</w:t>
                </w:r>
                <w:r>
                  <w:rPr>
                    <w:rFonts w:ascii="Georgia" w:eastAsia="Georgia" w:hAnsi="Georgia" w:cs="Georgia"/>
                    <w:color w:val="007635"/>
                  </w:rPr>
                  <w:t>,</w:t>
                </w:r>
                <w:r>
                  <w:rPr>
                    <w:rFonts w:ascii="Georgia" w:eastAsia="Georgia" w:hAnsi="Georgia" w:cs="Georgia"/>
                    <w:color w:val="007635"/>
                    <w:spacing w:val="-1"/>
                  </w:rPr>
                  <w:t xml:space="preserve"> </w:t>
                </w:r>
                <w:proofErr w:type="spellStart"/>
                <w:r>
                  <w:rPr>
                    <w:rFonts w:ascii="Georgia" w:eastAsia="Georgia" w:hAnsi="Georgia" w:cs="Georgia"/>
                    <w:color w:val="007635"/>
                    <w:spacing w:val="-5"/>
                  </w:rPr>
                  <w:t>T</w:t>
                </w:r>
                <w:r>
                  <w:rPr>
                    <w:rFonts w:ascii="Georgia" w:eastAsia="Georgia" w:hAnsi="Georgia" w:cs="Georgia"/>
                    <w:color w:val="007635"/>
                    <w:spacing w:val="4"/>
                  </w:rPr>
                  <w:t>u</w:t>
                </w:r>
                <w:r>
                  <w:rPr>
                    <w:rFonts w:ascii="Georgia" w:eastAsia="Georgia" w:hAnsi="Georgia" w:cs="Georgia"/>
                    <w:color w:val="007635"/>
                  </w:rPr>
                  <w:t>p</w:t>
                </w:r>
                <w:r>
                  <w:rPr>
                    <w:rFonts w:ascii="Georgia" w:eastAsia="Georgia" w:hAnsi="Georgia" w:cs="Georgia"/>
                    <w:color w:val="007635"/>
                    <w:spacing w:val="-1"/>
                  </w:rPr>
                  <w:t>i</w:t>
                </w:r>
                <w:proofErr w:type="spellEnd"/>
                <w:r>
                  <w:rPr>
                    <w:rFonts w:ascii="Georgia" w:eastAsia="Georgia" w:hAnsi="Georgia" w:cs="Georgia"/>
                    <w:color w:val="007635"/>
                  </w:rPr>
                  <w:t>,</w:t>
                </w:r>
                <w:r>
                  <w:rPr>
                    <w:rFonts w:ascii="Georgia" w:eastAsia="Georgia" w:hAnsi="Georgia" w:cs="Georgia"/>
                    <w:color w:val="007635"/>
                    <w:spacing w:val="-1"/>
                  </w:rPr>
                  <w:t xml:space="preserve"> </w:t>
                </w:r>
                <w:r>
                  <w:rPr>
                    <w:rFonts w:ascii="Georgia" w:eastAsia="Georgia" w:hAnsi="Georgia" w:cs="Georgia"/>
                    <w:color w:val="007635"/>
                  </w:rPr>
                  <w:t>9505</w:t>
                </w:r>
              </w:p>
              <w:p w14:paraId="5046A18B" w14:textId="77777777" w:rsidR="003760E6" w:rsidRDefault="00F2735C">
                <w:pPr>
                  <w:spacing w:line="220" w:lineRule="exact"/>
                  <w:ind w:left="2794" w:right="2668"/>
                  <w:jc w:val="center"/>
                  <w:rPr>
                    <w:rFonts w:ascii="Georgia" w:eastAsia="Georgia" w:hAnsi="Georgia" w:cs="Georgia"/>
                  </w:rPr>
                </w:pPr>
                <w:r>
                  <w:rPr>
                    <w:rFonts w:ascii="Georgia" w:eastAsia="Georgia" w:hAnsi="Georgia" w:cs="Georgia"/>
                    <w:color w:val="007635"/>
                    <w:spacing w:val="2"/>
                  </w:rPr>
                  <w:t>S</w:t>
                </w:r>
                <w:r>
                  <w:rPr>
                    <w:rFonts w:ascii="Georgia" w:eastAsia="Georgia" w:hAnsi="Georgia" w:cs="Georgia"/>
                    <w:color w:val="007635"/>
                    <w:spacing w:val="-3"/>
                  </w:rPr>
                  <w:t>o</w:t>
                </w:r>
                <w:r>
                  <w:rPr>
                    <w:rFonts w:ascii="Georgia" w:eastAsia="Georgia" w:hAnsi="Georgia" w:cs="Georgia"/>
                    <w:color w:val="007635"/>
                    <w:spacing w:val="4"/>
                  </w:rPr>
                  <w:t>u</w:t>
                </w:r>
                <w:r>
                  <w:rPr>
                    <w:rFonts w:ascii="Georgia" w:eastAsia="Georgia" w:hAnsi="Georgia" w:cs="Georgia"/>
                    <w:color w:val="007635"/>
                    <w:spacing w:val="-2"/>
                  </w:rPr>
                  <w:t>t</w:t>
                </w:r>
                <w:r>
                  <w:rPr>
                    <w:rFonts w:ascii="Georgia" w:eastAsia="Georgia" w:hAnsi="Georgia" w:cs="Georgia"/>
                    <w:color w:val="007635"/>
                  </w:rPr>
                  <w:t>h</w:t>
                </w:r>
                <w:r>
                  <w:rPr>
                    <w:rFonts w:ascii="Georgia" w:eastAsia="Georgia" w:hAnsi="Georgia" w:cs="Georgia"/>
                    <w:color w:val="007635"/>
                    <w:spacing w:val="3"/>
                  </w:rPr>
                  <w:t xml:space="preserve"> </w:t>
                </w:r>
                <w:r>
                  <w:rPr>
                    <w:rFonts w:ascii="Georgia" w:eastAsia="Georgia" w:hAnsi="Georgia" w:cs="Georgia"/>
                    <w:color w:val="007635"/>
                    <w:spacing w:val="-5"/>
                  </w:rPr>
                  <w:t>C</w:t>
                </w:r>
                <w:r>
                  <w:rPr>
                    <w:rFonts w:ascii="Georgia" w:eastAsia="Georgia" w:hAnsi="Georgia" w:cs="Georgia"/>
                    <w:color w:val="007635"/>
                    <w:spacing w:val="-3"/>
                  </w:rPr>
                  <w:t>o</w:t>
                </w:r>
                <w:r>
                  <w:rPr>
                    <w:rFonts w:ascii="Georgia" w:eastAsia="Georgia" w:hAnsi="Georgia" w:cs="Georgia"/>
                    <w:color w:val="007635"/>
                    <w:spacing w:val="2"/>
                  </w:rPr>
                  <w:t>t</w:t>
                </w:r>
                <w:r>
                  <w:rPr>
                    <w:rFonts w:ascii="Georgia" w:eastAsia="Georgia" w:hAnsi="Georgia" w:cs="Georgia"/>
                    <w:color w:val="007635"/>
                    <w:spacing w:val="-1"/>
                  </w:rPr>
                  <w:t>a</w:t>
                </w:r>
                <w:r>
                  <w:rPr>
                    <w:rFonts w:ascii="Georgia" w:eastAsia="Georgia" w:hAnsi="Georgia" w:cs="Georgia"/>
                    <w:color w:val="007635"/>
                    <w:spacing w:val="2"/>
                  </w:rPr>
                  <w:t>b</w:t>
                </w:r>
                <w:r>
                  <w:rPr>
                    <w:rFonts w:ascii="Georgia" w:eastAsia="Georgia" w:hAnsi="Georgia" w:cs="Georgia"/>
                    <w:color w:val="007635"/>
                    <w:spacing w:val="-6"/>
                  </w:rPr>
                  <w:t>a</w:t>
                </w:r>
                <w:r>
                  <w:rPr>
                    <w:rFonts w:ascii="Georgia" w:eastAsia="Georgia" w:hAnsi="Georgia" w:cs="Georgia"/>
                    <w:color w:val="007635"/>
                    <w:spacing w:val="2"/>
                  </w:rPr>
                  <w:t>to</w:t>
                </w:r>
                <w:r>
                  <w:rPr>
                    <w:rFonts w:ascii="Georgia" w:eastAsia="Georgia" w:hAnsi="Georgia" w:cs="Georgia"/>
                    <w:color w:val="007635"/>
                  </w:rPr>
                  <w:t>,</w:t>
                </w:r>
                <w:r>
                  <w:rPr>
                    <w:rFonts w:ascii="Georgia" w:eastAsia="Georgia" w:hAnsi="Georgia" w:cs="Georgia"/>
                    <w:color w:val="007635"/>
                    <w:spacing w:val="-7"/>
                  </w:rPr>
                  <w:t xml:space="preserve"> </w:t>
                </w:r>
                <w:r>
                  <w:rPr>
                    <w:rFonts w:ascii="Georgia" w:eastAsia="Georgia" w:hAnsi="Georgia" w:cs="Georgia"/>
                    <w:color w:val="007635"/>
                    <w:spacing w:val="-3"/>
                  </w:rPr>
                  <w:t>P</w:t>
                </w:r>
                <w:r>
                  <w:rPr>
                    <w:rFonts w:ascii="Georgia" w:eastAsia="Georgia" w:hAnsi="Georgia" w:cs="Georgia"/>
                    <w:color w:val="007635"/>
                    <w:spacing w:val="2"/>
                  </w:rPr>
                  <w:t>h</w:t>
                </w:r>
                <w:r>
                  <w:rPr>
                    <w:rFonts w:ascii="Georgia" w:eastAsia="Georgia" w:hAnsi="Georgia" w:cs="Georgia"/>
                    <w:color w:val="007635"/>
                    <w:spacing w:val="-1"/>
                    <w:w w:val="101"/>
                  </w:rPr>
                  <w:t>i</w:t>
                </w:r>
                <w:r>
                  <w:rPr>
                    <w:rFonts w:ascii="Georgia" w:eastAsia="Georgia" w:hAnsi="Georgia" w:cs="Georgia"/>
                    <w:color w:val="007635"/>
                  </w:rPr>
                  <w:t>l</w:t>
                </w:r>
                <w:r>
                  <w:rPr>
                    <w:rFonts w:ascii="Georgia" w:eastAsia="Georgia" w:hAnsi="Georgia" w:cs="Georgia"/>
                    <w:color w:val="007635"/>
                    <w:spacing w:val="-2"/>
                  </w:rPr>
                  <w:t>i</w:t>
                </w:r>
                <w:r>
                  <w:rPr>
                    <w:rFonts w:ascii="Georgia" w:eastAsia="Georgia" w:hAnsi="Georgia" w:cs="Georgia"/>
                    <w:color w:val="007635"/>
                  </w:rPr>
                  <w:t>pp</w:t>
                </w:r>
                <w:r>
                  <w:rPr>
                    <w:rFonts w:ascii="Georgia" w:eastAsia="Georgia" w:hAnsi="Georgia" w:cs="Georgia"/>
                    <w:color w:val="007635"/>
                    <w:spacing w:val="-1"/>
                  </w:rPr>
                  <w:t>i</w:t>
                </w:r>
                <w:r>
                  <w:rPr>
                    <w:rFonts w:ascii="Georgia" w:eastAsia="Georgia" w:hAnsi="Georgia" w:cs="Georgia"/>
                    <w:color w:val="007635"/>
                    <w:spacing w:val="1"/>
                  </w:rPr>
                  <w:t>n</w:t>
                </w:r>
                <w:r>
                  <w:rPr>
                    <w:rFonts w:ascii="Georgia" w:eastAsia="Georgia" w:hAnsi="Georgia" w:cs="Georgia"/>
                    <w:color w:val="007635"/>
                    <w:spacing w:val="-1"/>
                  </w:rPr>
                  <w:t>e</w:t>
                </w:r>
                <w:r>
                  <w:rPr>
                    <w:rFonts w:ascii="Georgia" w:eastAsia="Georgia" w:hAnsi="Georgia" w:cs="Georgia"/>
                    <w:color w:val="007635"/>
                  </w:rPr>
                  <w:t>s</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B76F6"/>
    <w:multiLevelType w:val="multilevel"/>
    <w:tmpl w:val="1C0A0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CF52115"/>
    <w:multiLevelType w:val="multilevel"/>
    <w:tmpl w:val="91641A0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163"/>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60E6"/>
    <w:rsid w:val="00157B38"/>
    <w:rsid w:val="002B44F9"/>
    <w:rsid w:val="003760E6"/>
    <w:rsid w:val="00450994"/>
    <w:rsid w:val="00977B51"/>
    <w:rsid w:val="009A479E"/>
    <w:rsid w:val="00A73ED3"/>
    <w:rsid w:val="00B51F51"/>
    <w:rsid w:val="00C35B59"/>
    <w:rsid w:val="00CA5C75"/>
    <w:rsid w:val="00F2735C"/>
    <w:rsid w:val="00F479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63"/>
    <o:shapelayout v:ext="edit">
      <o:idmap v:ext="edit" data="2"/>
    </o:shapelayout>
  </w:shapeDefaults>
  <w:decimalSymbol w:val="."/>
  <w:listSeparator w:val=","/>
  <w14:docId w14:val="5EF683AC"/>
  <w15:docId w15:val="{6F4E552E-0CEA-4044-BEF7-A2913DDC7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NormalWeb">
    <w:name w:val="Normal (Web)"/>
    <w:basedOn w:val="Normal"/>
    <w:uiPriority w:val="99"/>
    <w:unhideWhenUsed/>
    <w:rsid w:val="00450994"/>
    <w:pPr>
      <w:spacing w:before="100" w:beforeAutospacing="1" w:after="100" w:afterAutospacing="1"/>
    </w:pPr>
    <w:rPr>
      <w:sz w:val="24"/>
      <w:szCs w:val="24"/>
    </w:rPr>
  </w:style>
  <w:style w:type="character" w:styleId="Strong">
    <w:name w:val="Strong"/>
    <w:basedOn w:val="DefaultParagraphFont"/>
    <w:uiPriority w:val="22"/>
    <w:qFormat/>
    <w:rsid w:val="00CA5C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644553">
      <w:bodyDiv w:val="1"/>
      <w:marLeft w:val="0"/>
      <w:marRight w:val="0"/>
      <w:marTop w:val="0"/>
      <w:marBottom w:val="0"/>
      <w:divBdr>
        <w:top w:val="none" w:sz="0" w:space="0" w:color="auto"/>
        <w:left w:val="none" w:sz="0" w:space="0" w:color="auto"/>
        <w:bottom w:val="none" w:sz="0" w:space="0" w:color="auto"/>
        <w:right w:val="none" w:sz="0" w:space="0" w:color="auto"/>
      </w:divBdr>
    </w:div>
    <w:div w:id="249001498">
      <w:bodyDiv w:val="1"/>
      <w:marLeft w:val="0"/>
      <w:marRight w:val="0"/>
      <w:marTop w:val="0"/>
      <w:marBottom w:val="0"/>
      <w:divBdr>
        <w:top w:val="none" w:sz="0" w:space="0" w:color="auto"/>
        <w:left w:val="none" w:sz="0" w:space="0" w:color="auto"/>
        <w:bottom w:val="none" w:sz="0" w:space="0" w:color="auto"/>
        <w:right w:val="none" w:sz="0" w:space="0" w:color="auto"/>
      </w:divBdr>
    </w:div>
    <w:div w:id="417407029">
      <w:bodyDiv w:val="1"/>
      <w:marLeft w:val="0"/>
      <w:marRight w:val="0"/>
      <w:marTop w:val="0"/>
      <w:marBottom w:val="0"/>
      <w:divBdr>
        <w:top w:val="none" w:sz="0" w:space="0" w:color="auto"/>
        <w:left w:val="none" w:sz="0" w:space="0" w:color="auto"/>
        <w:bottom w:val="none" w:sz="0" w:space="0" w:color="auto"/>
        <w:right w:val="none" w:sz="0" w:space="0" w:color="auto"/>
      </w:divBdr>
    </w:div>
    <w:div w:id="518928763">
      <w:bodyDiv w:val="1"/>
      <w:marLeft w:val="0"/>
      <w:marRight w:val="0"/>
      <w:marTop w:val="0"/>
      <w:marBottom w:val="0"/>
      <w:divBdr>
        <w:top w:val="none" w:sz="0" w:space="0" w:color="auto"/>
        <w:left w:val="none" w:sz="0" w:space="0" w:color="auto"/>
        <w:bottom w:val="none" w:sz="0" w:space="0" w:color="auto"/>
        <w:right w:val="none" w:sz="0" w:space="0" w:color="auto"/>
      </w:divBdr>
    </w:div>
    <w:div w:id="557591280">
      <w:bodyDiv w:val="1"/>
      <w:marLeft w:val="0"/>
      <w:marRight w:val="0"/>
      <w:marTop w:val="0"/>
      <w:marBottom w:val="0"/>
      <w:divBdr>
        <w:top w:val="none" w:sz="0" w:space="0" w:color="auto"/>
        <w:left w:val="none" w:sz="0" w:space="0" w:color="auto"/>
        <w:bottom w:val="none" w:sz="0" w:space="0" w:color="auto"/>
        <w:right w:val="none" w:sz="0" w:space="0" w:color="auto"/>
      </w:divBdr>
    </w:div>
    <w:div w:id="571547230">
      <w:bodyDiv w:val="1"/>
      <w:marLeft w:val="0"/>
      <w:marRight w:val="0"/>
      <w:marTop w:val="0"/>
      <w:marBottom w:val="0"/>
      <w:divBdr>
        <w:top w:val="none" w:sz="0" w:space="0" w:color="auto"/>
        <w:left w:val="none" w:sz="0" w:space="0" w:color="auto"/>
        <w:bottom w:val="none" w:sz="0" w:space="0" w:color="auto"/>
        <w:right w:val="none" w:sz="0" w:space="0" w:color="auto"/>
      </w:divBdr>
    </w:div>
    <w:div w:id="777139072">
      <w:bodyDiv w:val="1"/>
      <w:marLeft w:val="0"/>
      <w:marRight w:val="0"/>
      <w:marTop w:val="0"/>
      <w:marBottom w:val="0"/>
      <w:divBdr>
        <w:top w:val="none" w:sz="0" w:space="0" w:color="auto"/>
        <w:left w:val="none" w:sz="0" w:space="0" w:color="auto"/>
        <w:bottom w:val="none" w:sz="0" w:space="0" w:color="auto"/>
        <w:right w:val="none" w:sz="0" w:space="0" w:color="auto"/>
      </w:divBdr>
    </w:div>
    <w:div w:id="809439785">
      <w:bodyDiv w:val="1"/>
      <w:marLeft w:val="0"/>
      <w:marRight w:val="0"/>
      <w:marTop w:val="0"/>
      <w:marBottom w:val="0"/>
      <w:divBdr>
        <w:top w:val="none" w:sz="0" w:space="0" w:color="auto"/>
        <w:left w:val="none" w:sz="0" w:space="0" w:color="auto"/>
        <w:bottom w:val="none" w:sz="0" w:space="0" w:color="auto"/>
        <w:right w:val="none" w:sz="0" w:space="0" w:color="auto"/>
      </w:divBdr>
    </w:div>
    <w:div w:id="818881732">
      <w:bodyDiv w:val="1"/>
      <w:marLeft w:val="0"/>
      <w:marRight w:val="0"/>
      <w:marTop w:val="0"/>
      <w:marBottom w:val="0"/>
      <w:divBdr>
        <w:top w:val="none" w:sz="0" w:space="0" w:color="auto"/>
        <w:left w:val="none" w:sz="0" w:space="0" w:color="auto"/>
        <w:bottom w:val="none" w:sz="0" w:space="0" w:color="auto"/>
        <w:right w:val="none" w:sz="0" w:space="0" w:color="auto"/>
      </w:divBdr>
    </w:div>
    <w:div w:id="953055480">
      <w:bodyDiv w:val="1"/>
      <w:marLeft w:val="0"/>
      <w:marRight w:val="0"/>
      <w:marTop w:val="0"/>
      <w:marBottom w:val="0"/>
      <w:divBdr>
        <w:top w:val="none" w:sz="0" w:space="0" w:color="auto"/>
        <w:left w:val="none" w:sz="0" w:space="0" w:color="auto"/>
        <w:bottom w:val="none" w:sz="0" w:space="0" w:color="auto"/>
        <w:right w:val="none" w:sz="0" w:space="0" w:color="auto"/>
      </w:divBdr>
    </w:div>
    <w:div w:id="1008409325">
      <w:bodyDiv w:val="1"/>
      <w:marLeft w:val="0"/>
      <w:marRight w:val="0"/>
      <w:marTop w:val="0"/>
      <w:marBottom w:val="0"/>
      <w:divBdr>
        <w:top w:val="none" w:sz="0" w:space="0" w:color="auto"/>
        <w:left w:val="none" w:sz="0" w:space="0" w:color="auto"/>
        <w:bottom w:val="none" w:sz="0" w:space="0" w:color="auto"/>
        <w:right w:val="none" w:sz="0" w:space="0" w:color="auto"/>
      </w:divBdr>
    </w:div>
    <w:div w:id="1129124254">
      <w:bodyDiv w:val="1"/>
      <w:marLeft w:val="0"/>
      <w:marRight w:val="0"/>
      <w:marTop w:val="0"/>
      <w:marBottom w:val="0"/>
      <w:divBdr>
        <w:top w:val="none" w:sz="0" w:space="0" w:color="auto"/>
        <w:left w:val="none" w:sz="0" w:space="0" w:color="auto"/>
        <w:bottom w:val="none" w:sz="0" w:space="0" w:color="auto"/>
        <w:right w:val="none" w:sz="0" w:space="0" w:color="auto"/>
      </w:divBdr>
    </w:div>
    <w:div w:id="1203714283">
      <w:bodyDiv w:val="1"/>
      <w:marLeft w:val="0"/>
      <w:marRight w:val="0"/>
      <w:marTop w:val="0"/>
      <w:marBottom w:val="0"/>
      <w:divBdr>
        <w:top w:val="none" w:sz="0" w:space="0" w:color="auto"/>
        <w:left w:val="none" w:sz="0" w:space="0" w:color="auto"/>
        <w:bottom w:val="none" w:sz="0" w:space="0" w:color="auto"/>
        <w:right w:val="none" w:sz="0" w:space="0" w:color="auto"/>
      </w:divBdr>
    </w:div>
    <w:div w:id="1330870094">
      <w:bodyDiv w:val="1"/>
      <w:marLeft w:val="0"/>
      <w:marRight w:val="0"/>
      <w:marTop w:val="0"/>
      <w:marBottom w:val="0"/>
      <w:divBdr>
        <w:top w:val="none" w:sz="0" w:space="0" w:color="auto"/>
        <w:left w:val="none" w:sz="0" w:space="0" w:color="auto"/>
        <w:bottom w:val="none" w:sz="0" w:space="0" w:color="auto"/>
        <w:right w:val="none" w:sz="0" w:space="0" w:color="auto"/>
      </w:divBdr>
    </w:div>
    <w:div w:id="1331329411">
      <w:bodyDiv w:val="1"/>
      <w:marLeft w:val="0"/>
      <w:marRight w:val="0"/>
      <w:marTop w:val="0"/>
      <w:marBottom w:val="0"/>
      <w:divBdr>
        <w:top w:val="none" w:sz="0" w:space="0" w:color="auto"/>
        <w:left w:val="none" w:sz="0" w:space="0" w:color="auto"/>
        <w:bottom w:val="none" w:sz="0" w:space="0" w:color="auto"/>
        <w:right w:val="none" w:sz="0" w:space="0" w:color="auto"/>
      </w:divBdr>
    </w:div>
    <w:div w:id="1487550142">
      <w:bodyDiv w:val="1"/>
      <w:marLeft w:val="0"/>
      <w:marRight w:val="0"/>
      <w:marTop w:val="0"/>
      <w:marBottom w:val="0"/>
      <w:divBdr>
        <w:top w:val="none" w:sz="0" w:space="0" w:color="auto"/>
        <w:left w:val="none" w:sz="0" w:space="0" w:color="auto"/>
        <w:bottom w:val="none" w:sz="0" w:space="0" w:color="auto"/>
        <w:right w:val="none" w:sz="0" w:space="0" w:color="auto"/>
      </w:divBdr>
    </w:div>
    <w:div w:id="1493984218">
      <w:bodyDiv w:val="1"/>
      <w:marLeft w:val="0"/>
      <w:marRight w:val="0"/>
      <w:marTop w:val="0"/>
      <w:marBottom w:val="0"/>
      <w:divBdr>
        <w:top w:val="none" w:sz="0" w:space="0" w:color="auto"/>
        <w:left w:val="none" w:sz="0" w:space="0" w:color="auto"/>
        <w:bottom w:val="none" w:sz="0" w:space="0" w:color="auto"/>
        <w:right w:val="none" w:sz="0" w:space="0" w:color="auto"/>
      </w:divBdr>
    </w:div>
    <w:div w:id="1531335728">
      <w:bodyDiv w:val="1"/>
      <w:marLeft w:val="0"/>
      <w:marRight w:val="0"/>
      <w:marTop w:val="0"/>
      <w:marBottom w:val="0"/>
      <w:divBdr>
        <w:top w:val="none" w:sz="0" w:space="0" w:color="auto"/>
        <w:left w:val="none" w:sz="0" w:space="0" w:color="auto"/>
        <w:bottom w:val="none" w:sz="0" w:space="0" w:color="auto"/>
        <w:right w:val="none" w:sz="0" w:space="0" w:color="auto"/>
      </w:divBdr>
    </w:div>
    <w:div w:id="1550847640">
      <w:bodyDiv w:val="1"/>
      <w:marLeft w:val="0"/>
      <w:marRight w:val="0"/>
      <w:marTop w:val="0"/>
      <w:marBottom w:val="0"/>
      <w:divBdr>
        <w:top w:val="none" w:sz="0" w:space="0" w:color="auto"/>
        <w:left w:val="none" w:sz="0" w:space="0" w:color="auto"/>
        <w:bottom w:val="none" w:sz="0" w:space="0" w:color="auto"/>
        <w:right w:val="none" w:sz="0" w:space="0" w:color="auto"/>
      </w:divBdr>
    </w:div>
    <w:div w:id="1592080465">
      <w:bodyDiv w:val="1"/>
      <w:marLeft w:val="0"/>
      <w:marRight w:val="0"/>
      <w:marTop w:val="0"/>
      <w:marBottom w:val="0"/>
      <w:divBdr>
        <w:top w:val="none" w:sz="0" w:space="0" w:color="auto"/>
        <w:left w:val="none" w:sz="0" w:space="0" w:color="auto"/>
        <w:bottom w:val="none" w:sz="0" w:space="0" w:color="auto"/>
        <w:right w:val="none" w:sz="0" w:space="0" w:color="auto"/>
      </w:divBdr>
    </w:div>
    <w:div w:id="1665275518">
      <w:bodyDiv w:val="1"/>
      <w:marLeft w:val="0"/>
      <w:marRight w:val="0"/>
      <w:marTop w:val="0"/>
      <w:marBottom w:val="0"/>
      <w:divBdr>
        <w:top w:val="none" w:sz="0" w:space="0" w:color="auto"/>
        <w:left w:val="none" w:sz="0" w:space="0" w:color="auto"/>
        <w:bottom w:val="none" w:sz="0" w:space="0" w:color="auto"/>
        <w:right w:val="none" w:sz="0" w:space="0" w:color="auto"/>
      </w:divBdr>
    </w:div>
    <w:div w:id="1696888184">
      <w:bodyDiv w:val="1"/>
      <w:marLeft w:val="0"/>
      <w:marRight w:val="0"/>
      <w:marTop w:val="0"/>
      <w:marBottom w:val="0"/>
      <w:divBdr>
        <w:top w:val="none" w:sz="0" w:space="0" w:color="auto"/>
        <w:left w:val="none" w:sz="0" w:space="0" w:color="auto"/>
        <w:bottom w:val="none" w:sz="0" w:space="0" w:color="auto"/>
        <w:right w:val="none" w:sz="0" w:space="0" w:color="auto"/>
      </w:divBdr>
    </w:div>
    <w:div w:id="1706060179">
      <w:bodyDiv w:val="1"/>
      <w:marLeft w:val="0"/>
      <w:marRight w:val="0"/>
      <w:marTop w:val="0"/>
      <w:marBottom w:val="0"/>
      <w:divBdr>
        <w:top w:val="none" w:sz="0" w:space="0" w:color="auto"/>
        <w:left w:val="none" w:sz="0" w:space="0" w:color="auto"/>
        <w:bottom w:val="none" w:sz="0" w:space="0" w:color="auto"/>
        <w:right w:val="none" w:sz="0" w:space="0" w:color="auto"/>
      </w:divBdr>
    </w:div>
    <w:div w:id="19961033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earldamiles.wixsite.com/fish-amino-acid" TargetMode="External"/><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youtube.com/watch?v=djwBBN5hKzY" TargetMode="External"/><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4.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33.jpe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40</Pages>
  <Words>4081</Words>
  <Characters>23267</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NCGC</dc:creator>
  <cp:lastModifiedBy>NCGC</cp:lastModifiedBy>
  <cp:revision>2</cp:revision>
  <dcterms:created xsi:type="dcterms:W3CDTF">2024-11-14T15:05:00Z</dcterms:created>
  <dcterms:modified xsi:type="dcterms:W3CDTF">2024-11-14T15:05:00Z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46a347251059f71ebc75d3c3d2edc550f53dc121a1f5409265f906359c222883</vt:lpwstr>
  </property>
</Properties>
</file>